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001F5D84" w:rsidRDefault="001F5D84">
      <w:pPr>
        <w:spacing w:after="0" w:line="360" w:lineRule="auto"/>
        <w:jc w:val="center"/>
        <w:rPr>
          <w:rFonts w:ascii="Times New Roman" w:eastAsia="Times New Roman" w:hAnsi="Times New Roman" w:cs="Times New Roman"/>
          <w:b/>
          <w:sz w:val="28"/>
          <w:szCs w:val="28"/>
        </w:rPr>
      </w:pPr>
      <w:bookmarkStart w:id="0" w:name="_Hlk97065429"/>
      <w:bookmarkEnd w:id="0"/>
    </w:p>
    <w:p w:rsidR="001F5D84" w:rsidRDefault="001F5D84">
      <w:pPr>
        <w:spacing w:after="280"/>
        <w:rPr>
          <w:rFonts w:ascii="Times New Roman" w:eastAsia="Times New Roman" w:hAnsi="Times New Roman" w:cs="Times New Roman"/>
          <w:b/>
          <w:sz w:val="36"/>
          <w:szCs w:val="36"/>
        </w:rPr>
      </w:pPr>
    </w:p>
    <w:p w:rsidR="001F5D84" w:rsidRDefault="001F5D84">
      <w:pPr>
        <w:spacing w:after="280"/>
        <w:jc w:val="center"/>
      </w:pPr>
      <w:r>
        <w:rPr>
          <w:rFonts w:ascii="Times New Roman" w:eastAsia="Times New Roman" w:hAnsi="Times New Roman" w:cs="Times New Roman"/>
          <w:b/>
          <w:sz w:val="48"/>
          <w:szCs w:val="48"/>
        </w:rPr>
        <w:t>FEDERAL INSTITUTE OF SCIENCE AND TECHNOLOGY (FISAT)</w:t>
      </w:r>
      <w:r>
        <w:rPr>
          <w:rFonts w:ascii="Times New Roman" w:eastAsia="Times New Roman" w:hAnsi="Times New Roman" w:cs="Times New Roman"/>
          <w:b/>
          <w:sz w:val="48"/>
          <w:szCs w:val="48"/>
          <w:vertAlign w:val="superscript"/>
        </w:rPr>
        <w:t>TM</w:t>
      </w:r>
    </w:p>
    <w:p w:rsidR="001F5D84" w:rsidRDefault="001F5D84">
      <w:pPr>
        <w:spacing w:after="545"/>
        <w:ind w:right="6"/>
        <w:jc w:val="center"/>
      </w:pPr>
      <w:r>
        <w:rPr>
          <w:rFonts w:ascii="Times New Roman" w:eastAsia="Times New Roman" w:hAnsi="Times New Roman" w:cs="Times New Roman"/>
          <w:b/>
          <w:sz w:val="24"/>
          <w:szCs w:val="24"/>
        </w:rPr>
        <w:t>HORMIS NAGAR, MOOKKANNOOR, ANGAMALY-683577</w:t>
      </w:r>
    </w:p>
    <w:p w:rsidR="001F5D84" w:rsidRDefault="001F5D84">
      <w:pPr>
        <w:jc w:val="center"/>
        <w:rPr>
          <w:rFonts w:ascii="Cambria" w:hAnsi="Cambria"/>
          <w:sz w:val="28"/>
        </w:rPr>
      </w:pPr>
    </w:p>
    <w:p w:rsidR="001F5D84" w:rsidRDefault="00EB6768">
      <w:pPr>
        <w:jc w:val="center"/>
        <w:rPr>
          <w:rFonts w:ascii="Cambria" w:hAnsi="Cambria"/>
          <w:b/>
          <w:sz w:val="28"/>
        </w:rPr>
      </w:pPr>
      <w:r>
        <w:rPr>
          <w:noProof/>
        </w:rPr>
        <w:drawing>
          <wp:inline distT="0" distB="0" distL="0" distR="0">
            <wp:extent cx="1538605" cy="1215390"/>
            <wp:effectExtent l="0" t="0" r="0" b="0"/>
            <wp:docPr id="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8605" cy="1215390"/>
                    </a:xfrm>
                    <a:prstGeom prst="rect">
                      <a:avLst/>
                    </a:prstGeom>
                    <a:solidFill>
                      <a:srgbClr val="FFFFFF"/>
                    </a:solidFill>
                    <a:ln>
                      <a:noFill/>
                    </a:ln>
                  </pic:spPr>
                </pic:pic>
              </a:graphicData>
            </a:graphic>
          </wp:inline>
        </w:drawing>
      </w:r>
    </w:p>
    <w:p w:rsidR="001F5D84" w:rsidRDefault="001F5D84">
      <w:pPr>
        <w:spacing w:after="1377"/>
      </w:pPr>
      <w:r>
        <w:rPr>
          <w:rFonts w:ascii="Cambria" w:hAnsi="Cambria"/>
          <w:b/>
          <w:sz w:val="28"/>
        </w:rPr>
        <w:t xml:space="preserve">                                           FOCUS ON EXCELLENCE</w:t>
      </w:r>
    </w:p>
    <w:p w:rsidR="001F5D84" w:rsidRDefault="001F5D84">
      <w:pPr>
        <w:spacing w:after="0"/>
        <w:jc w:val="center"/>
      </w:pPr>
      <w:r>
        <w:rPr>
          <w:rFonts w:ascii="Cambria" w:hAnsi="Cambria"/>
          <w:b/>
          <w:sz w:val="28"/>
          <w:u w:val="dottedHeavy"/>
        </w:rPr>
        <w:t>20MCA131 PROGRAMMING LAB</w:t>
      </w:r>
      <w:r>
        <w:rPr>
          <w:rFonts w:ascii="Cambria" w:hAnsi="Cambria"/>
          <w:b/>
          <w:sz w:val="28"/>
        </w:rPr>
        <w:t xml:space="preserve"> </w:t>
      </w:r>
    </w:p>
    <w:p w:rsidR="001F5D84" w:rsidRDefault="001F5D84">
      <w:pPr>
        <w:spacing w:after="0"/>
        <w:jc w:val="center"/>
        <w:rPr>
          <w:rFonts w:ascii="Cambria" w:hAnsi="Cambria"/>
          <w:b/>
          <w:sz w:val="16"/>
          <w:szCs w:val="16"/>
        </w:rPr>
      </w:pPr>
    </w:p>
    <w:p w:rsidR="001F5D84" w:rsidRDefault="001F5D84">
      <w:pPr>
        <w:spacing w:after="0" w:line="240" w:lineRule="auto"/>
        <w:jc w:val="center"/>
      </w:pPr>
      <w:r>
        <w:rPr>
          <w:rFonts w:ascii="Cambria" w:hAnsi="Cambria"/>
          <w:b/>
          <w:sz w:val="28"/>
        </w:rPr>
        <w:t>LABORATORY RECORD</w:t>
      </w:r>
    </w:p>
    <w:p w:rsidR="001F5D84" w:rsidRDefault="001F5D84">
      <w:pPr>
        <w:spacing w:after="0" w:line="240" w:lineRule="auto"/>
        <w:jc w:val="center"/>
        <w:rPr>
          <w:rFonts w:ascii="Cambria" w:hAnsi="Cambria"/>
          <w:b/>
          <w:sz w:val="28"/>
        </w:rPr>
      </w:pPr>
    </w:p>
    <w:p w:rsidR="001F5D84" w:rsidRDefault="001F5D84">
      <w:pPr>
        <w:spacing w:after="0" w:line="240" w:lineRule="auto"/>
        <w:jc w:val="center"/>
        <w:rPr>
          <w:rFonts w:ascii="Cambria" w:hAnsi="Cambria"/>
          <w:b/>
          <w:sz w:val="28"/>
        </w:rPr>
      </w:pPr>
    </w:p>
    <w:p w:rsidR="001F5D84" w:rsidRDefault="001F5D84">
      <w:pPr>
        <w:spacing w:after="0" w:line="240" w:lineRule="auto"/>
        <w:jc w:val="center"/>
        <w:rPr>
          <w:rFonts w:ascii="Cambria" w:hAnsi="Cambria"/>
          <w:b/>
          <w:sz w:val="28"/>
        </w:rPr>
      </w:pPr>
    </w:p>
    <w:p w:rsidR="001F5D84" w:rsidRDefault="001F5D84">
      <w:pPr>
        <w:spacing w:after="0" w:line="240" w:lineRule="auto"/>
        <w:ind w:left="965"/>
        <w:rPr>
          <w:rFonts w:ascii="Cambria" w:eastAsia="Times New Roman" w:hAnsi="Cambria" w:cs="Times New Roman"/>
          <w:b/>
          <w:sz w:val="24"/>
        </w:rPr>
      </w:pPr>
    </w:p>
    <w:p w:rsidR="001F5D84" w:rsidRDefault="001F5D84">
      <w:pPr>
        <w:spacing w:after="0" w:line="240" w:lineRule="auto"/>
        <w:ind w:left="965"/>
      </w:pPr>
      <w:r>
        <w:rPr>
          <w:rFonts w:ascii="Times New Roman" w:eastAsia="Times New Roman" w:hAnsi="Times New Roman" w:cs="Times New Roman"/>
          <w:b/>
          <w:sz w:val="24"/>
        </w:rPr>
        <w:t>Name: AJEEBA SHARAF M S</w:t>
      </w:r>
    </w:p>
    <w:p w:rsidR="001F5D84" w:rsidRDefault="001F5D84">
      <w:pPr>
        <w:spacing w:after="0" w:line="240" w:lineRule="auto"/>
        <w:ind w:left="965"/>
        <w:rPr>
          <w:rFonts w:ascii="Times New Roman" w:eastAsia="Times New Roman" w:hAnsi="Times New Roman" w:cs="Times New Roman"/>
          <w:b/>
          <w:sz w:val="24"/>
        </w:rPr>
      </w:pPr>
    </w:p>
    <w:p w:rsidR="001F5D84" w:rsidRDefault="001F5D84">
      <w:pPr>
        <w:spacing w:after="240"/>
        <w:ind w:firstLine="965"/>
      </w:pPr>
      <w:r>
        <w:rPr>
          <w:rFonts w:ascii="Times New Roman" w:eastAsia="Times New Roman" w:hAnsi="Times New Roman" w:cs="Times New Roman"/>
          <w:b/>
          <w:sz w:val="24"/>
        </w:rPr>
        <w:t>Branch: MASTER OF COMPUTER APPLICATIONS</w:t>
      </w:r>
    </w:p>
    <w:p w:rsidR="001F5D84" w:rsidRDefault="001F5D84">
      <w:pPr>
        <w:spacing w:after="240"/>
        <w:ind w:left="965" w:right="18"/>
      </w:pPr>
      <w:r>
        <w:rPr>
          <w:rFonts w:ascii="Times New Roman" w:eastAsia="Times New Roman" w:hAnsi="Times New Roman" w:cs="Times New Roman"/>
          <w:b/>
          <w:sz w:val="24"/>
        </w:rPr>
        <w:t xml:space="preserve">Semester: 1 </w:t>
      </w:r>
      <w:r>
        <w:rPr>
          <w:rFonts w:ascii="Times New Roman" w:eastAsia="Times New Roman" w:hAnsi="Times New Roman" w:cs="Times New Roman"/>
          <w:b/>
          <w:sz w:val="24"/>
        </w:rPr>
        <w:tab/>
        <w:t>Batch:  A</w:t>
      </w:r>
      <w:r>
        <w:rPr>
          <w:rFonts w:ascii="Times New Roman" w:eastAsia="Times New Roman" w:hAnsi="Times New Roman" w:cs="Times New Roman"/>
          <w:b/>
          <w:sz w:val="24"/>
        </w:rPr>
        <w:tab/>
        <w:t>Roll No: 6</w:t>
      </w:r>
    </w:p>
    <w:p w:rsidR="001F5D84" w:rsidRDefault="001F5D84">
      <w:pPr>
        <w:spacing w:after="240"/>
        <w:ind w:right="18" w:firstLine="1055"/>
        <w:rPr>
          <w:rFonts w:ascii="Cambria" w:eastAsia="Times New Roman" w:hAnsi="Cambria" w:cs="Times New Roman"/>
          <w:b/>
          <w:sz w:val="24"/>
        </w:rPr>
      </w:pPr>
    </w:p>
    <w:p w:rsidR="001F5D84" w:rsidRDefault="001F5D84">
      <w:pPr>
        <w:spacing w:after="280"/>
        <w:jc w:val="center"/>
      </w:pPr>
      <w:r>
        <w:rPr>
          <w:rFonts w:ascii="Cambria" w:hAnsi="Cambria"/>
          <w:b/>
          <w:sz w:val="32"/>
          <w:szCs w:val="32"/>
        </w:rPr>
        <w:t>MARCH 2022</w:t>
      </w:r>
    </w:p>
    <w:p w:rsidR="001F5D84" w:rsidRDefault="001F5D84">
      <w:pPr>
        <w:pageBreakBefore/>
        <w:spacing w:after="280"/>
        <w:rPr>
          <w:rFonts w:ascii="Times New Roman" w:eastAsia="Times New Roman" w:hAnsi="Times New Roman" w:cs="Times New Roman"/>
          <w:b/>
          <w:sz w:val="28"/>
          <w:szCs w:val="28"/>
        </w:rPr>
      </w:pPr>
    </w:p>
    <w:p w:rsidR="001F5D84" w:rsidRDefault="001F5D84">
      <w:pPr>
        <w:spacing w:after="280"/>
      </w:pPr>
      <w:r>
        <w:rPr>
          <w:rFonts w:eastAsia="Times New Roman" w:cs="Times New Roman"/>
          <w:b/>
          <w:sz w:val="32"/>
          <w:szCs w:val="32"/>
        </w:rPr>
        <w:t>FEDERAL INSTITUTE OF SCIENCE AND TECHNOLOGY (FISAT)</w:t>
      </w:r>
      <w:r>
        <w:rPr>
          <w:rFonts w:eastAsia="Times New Roman" w:cs="Times New Roman"/>
          <w:b/>
          <w:sz w:val="32"/>
          <w:szCs w:val="32"/>
          <w:vertAlign w:val="superscript"/>
        </w:rPr>
        <w:t>TM</w:t>
      </w:r>
    </w:p>
    <w:p w:rsidR="001F5D84" w:rsidRDefault="001F5D84">
      <w:pPr>
        <w:spacing w:after="545"/>
        <w:ind w:right="6"/>
        <w:jc w:val="center"/>
      </w:pPr>
      <w:r>
        <w:rPr>
          <w:rFonts w:ascii="Cambria" w:eastAsia="Times New Roman" w:hAnsi="Cambria" w:cs="Times New Roman"/>
          <w:b/>
          <w:sz w:val="24"/>
          <w:szCs w:val="24"/>
        </w:rPr>
        <w:t>HORMIS NAGAR, MOOKKANNOOR, ANGAMALY-683577</w:t>
      </w:r>
    </w:p>
    <w:p w:rsidR="001F5D84" w:rsidRDefault="00EB6768">
      <w:pPr>
        <w:jc w:val="center"/>
        <w:rPr>
          <w:rFonts w:ascii="Cambria" w:hAnsi="Cambria"/>
          <w:b/>
          <w:sz w:val="24"/>
          <w:szCs w:val="24"/>
        </w:rPr>
      </w:pPr>
      <w:r>
        <w:rPr>
          <w:noProof/>
        </w:rPr>
        <w:drawing>
          <wp:inline distT="0" distB="0" distL="0" distR="0">
            <wp:extent cx="1247775" cy="922655"/>
            <wp:effectExtent l="0" t="0" r="0" b="0"/>
            <wp:docPr id="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7775" cy="922655"/>
                    </a:xfrm>
                    <a:prstGeom prst="rect">
                      <a:avLst/>
                    </a:prstGeom>
                    <a:solidFill>
                      <a:srgbClr val="FFFFFF"/>
                    </a:solidFill>
                    <a:ln>
                      <a:noFill/>
                    </a:ln>
                  </pic:spPr>
                </pic:pic>
              </a:graphicData>
            </a:graphic>
          </wp:inline>
        </w:drawing>
      </w:r>
    </w:p>
    <w:p w:rsidR="001F5D84" w:rsidRDefault="001F5D84">
      <w:pPr>
        <w:spacing w:after="510"/>
        <w:ind w:right="56"/>
        <w:jc w:val="center"/>
      </w:pPr>
      <w:r>
        <w:rPr>
          <w:rFonts w:ascii="Cambria" w:hAnsi="Cambria"/>
          <w:b/>
          <w:sz w:val="24"/>
          <w:szCs w:val="24"/>
        </w:rPr>
        <w:t>FOCUS ON EXCELLENCE</w:t>
      </w:r>
    </w:p>
    <w:p w:rsidR="001F5D84" w:rsidRDefault="001F5D84">
      <w:pPr>
        <w:spacing w:after="510"/>
        <w:ind w:right="56"/>
        <w:jc w:val="center"/>
      </w:pPr>
      <w:r>
        <w:rPr>
          <w:rFonts w:ascii="Times New Roman" w:eastAsia="Times New Roman" w:hAnsi="Times New Roman" w:cs="Times New Roman"/>
          <w:b/>
          <w:sz w:val="32"/>
          <w:u w:val="single" w:color="000000"/>
        </w:rPr>
        <w:t>CERTIFICATE</w:t>
      </w:r>
    </w:p>
    <w:p w:rsidR="001F5D84" w:rsidRDefault="001F5D84">
      <w:pPr>
        <w:spacing w:before="120" w:after="240"/>
        <w:ind w:left="144" w:right="288"/>
        <w:jc w:val="both"/>
      </w:pPr>
      <w:r>
        <w:rPr>
          <w:rFonts w:ascii="Monotype Corsiva" w:eastAsia="Monotype Corsiva" w:hAnsi="Monotype Corsiva" w:cs="Monotype Corsiva"/>
          <w:i/>
          <w:sz w:val="24"/>
        </w:rPr>
        <w:t xml:space="preserve">                   </w:t>
      </w:r>
      <w:r>
        <w:rPr>
          <w:rFonts w:ascii="Monotype Corsiva" w:eastAsia="Monotype Corsiva" w:hAnsi="Monotype Corsiva" w:cs="Monotype Corsiva"/>
          <w:i/>
          <w:sz w:val="28"/>
          <w:szCs w:val="28"/>
        </w:rPr>
        <w:t>This is to</w:t>
      </w:r>
      <w:r>
        <w:rPr>
          <w:rFonts w:ascii="Monotype Corsiva" w:eastAsia="Monotype Corsiva" w:hAnsi="Monotype Corsiva" w:cs="Monotype Corsiva"/>
          <w:i/>
          <w:sz w:val="24"/>
        </w:rPr>
        <w:t xml:space="preserve"> c</w:t>
      </w:r>
      <w:r>
        <w:rPr>
          <w:rFonts w:ascii="Monotype Corsiva" w:eastAsia="Monotype Corsiva" w:hAnsi="Monotype Corsiva" w:cs="Monotype Corsiva"/>
          <w:i/>
          <w:sz w:val="28"/>
          <w:szCs w:val="28"/>
        </w:rPr>
        <w:t xml:space="preserve">ertify that this is a </w:t>
      </w:r>
      <w:r w:rsidRPr="00342415">
        <w:rPr>
          <w:rFonts w:ascii="Monotype Corsiva" w:eastAsia="Monotype Corsiva" w:hAnsi="Monotype Corsiva" w:cs="Monotype Corsiva"/>
          <w:b/>
          <w:bCs/>
          <w:i/>
          <w:sz w:val="28"/>
          <w:szCs w:val="28"/>
        </w:rPr>
        <w:t>Bonafide</w:t>
      </w:r>
      <w:r>
        <w:rPr>
          <w:rFonts w:ascii="Monotype Corsiva" w:eastAsia="Monotype Corsiva" w:hAnsi="Monotype Corsiva" w:cs="Monotype Corsiva"/>
          <w:i/>
          <w:sz w:val="28"/>
          <w:szCs w:val="28"/>
        </w:rPr>
        <w:t xml:space="preserve"> record of the Practical work done by  </w:t>
      </w:r>
      <w:r>
        <w:rPr>
          <w:rFonts w:ascii="Monotype Corsiva" w:eastAsia="Monotype Corsiva" w:hAnsi="Monotype Corsiva" w:cs="Monotype Corsiva"/>
          <w:b/>
          <w:i/>
          <w:sz w:val="28"/>
          <w:szCs w:val="28"/>
        </w:rPr>
        <w:t xml:space="preserve">AJEEBA SHARAF M S </w:t>
      </w:r>
      <w:r>
        <w:rPr>
          <w:rFonts w:ascii="Monotype Corsiva" w:eastAsia="Monotype Corsiva" w:hAnsi="Monotype Corsiva" w:cs="Monotype Corsiva"/>
          <w:i/>
          <w:sz w:val="28"/>
          <w:szCs w:val="28"/>
        </w:rPr>
        <w:t xml:space="preserve">in the </w:t>
      </w:r>
      <w:r>
        <w:rPr>
          <w:rFonts w:ascii="Monotype Corsiva" w:eastAsia="Monotype Corsiva" w:hAnsi="Monotype Corsiva" w:cs="Monotype Corsiva"/>
          <w:b/>
          <w:i/>
          <w:sz w:val="28"/>
          <w:szCs w:val="28"/>
        </w:rPr>
        <w:t>20MCA131 PROGRAMMING LAB</w:t>
      </w:r>
      <w:r>
        <w:rPr>
          <w:rFonts w:ascii="Monotype Corsiva" w:eastAsia="Monotype Corsiva" w:hAnsi="Monotype Corsiva" w:cs="Monotype Corsiva"/>
          <w:i/>
          <w:sz w:val="28"/>
          <w:szCs w:val="28"/>
        </w:rPr>
        <w:t xml:space="preserve"> Laboratory</w:t>
      </w:r>
      <w:r>
        <w:rPr>
          <w:rFonts w:ascii="Monotype Corsiva" w:eastAsia="Monotype Corsiva" w:hAnsi="Monotype Corsiva" w:cs="Monotype Corsiva"/>
          <w:b/>
          <w:i/>
          <w:sz w:val="28"/>
          <w:szCs w:val="28"/>
        </w:rPr>
        <w:t xml:space="preserve">  </w:t>
      </w:r>
      <w:r>
        <w:rPr>
          <w:rFonts w:ascii="Monotype Corsiva" w:eastAsia="Monotype Corsiva" w:hAnsi="Monotype Corsiva" w:cs="Monotype Corsiva"/>
          <w:i/>
          <w:sz w:val="28"/>
          <w:szCs w:val="28"/>
        </w:rPr>
        <w:t xml:space="preserve">towards  the partial fulfilment for the award of the Master Of Computer Applications  during the academic year 2021-2022. </w:t>
      </w:r>
    </w:p>
    <w:p w:rsidR="001F5D84" w:rsidRDefault="001F5D84">
      <w:pPr>
        <w:spacing w:after="104"/>
        <w:jc w:val="both"/>
      </w:pPr>
    </w:p>
    <w:p w:rsidR="001F5D84" w:rsidRDefault="001F5D84">
      <w:pPr>
        <w:spacing w:after="104"/>
        <w:jc w:val="both"/>
      </w:pPr>
    </w:p>
    <w:p w:rsidR="001F5D84" w:rsidRDefault="001F5D84">
      <w:pPr>
        <w:tabs>
          <w:tab w:val="center" w:pos="6888"/>
        </w:tabs>
        <w:spacing w:after="163"/>
      </w:pPr>
      <w:r>
        <w:rPr>
          <w:rFonts w:ascii="Times New Roman" w:eastAsia="Times New Roman" w:hAnsi="Times New Roman" w:cs="Times New Roman"/>
          <w:sz w:val="24"/>
        </w:rPr>
        <w:t xml:space="preserve">Signature of Staff in Charge                                                     Signature of H O D </w:t>
      </w:r>
    </w:p>
    <w:p w:rsidR="001F5D84" w:rsidRDefault="001F5D84">
      <w:pPr>
        <w:tabs>
          <w:tab w:val="center" w:pos="6237"/>
        </w:tabs>
        <w:spacing w:after="167"/>
      </w:pPr>
      <w:r>
        <w:rPr>
          <w:rFonts w:ascii="Times New Roman" w:eastAsia="Times New Roman" w:hAnsi="Times New Roman" w:cs="Times New Roman"/>
          <w:sz w:val="24"/>
        </w:rPr>
        <w:t xml:space="preserve">Name: </w:t>
      </w:r>
      <w:r>
        <w:rPr>
          <w:rFonts w:ascii="Times New Roman" w:eastAsia="Times New Roman" w:hAnsi="Times New Roman" w:cs="Times New Roman"/>
          <w:sz w:val="24"/>
        </w:rPr>
        <w:tab/>
        <w:t xml:space="preserve">Name: </w:t>
      </w:r>
    </w:p>
    <w:p w:rsidR="001F5D84" w:rsidRDefault="001F5D84">
      <w:pPr>
        <w:spacing w:after="639"/>
        <w:ind w:firstLine="1141"/>
        <w:rPr>
          <w:rFonts w:ascii="Times New Roman" w:eastAsia="Times New Roman" w:hAnsi="Times New Roman" w:cs="Times New Roman"/>
          <w:sz w:val="24"/>
        </w:rPr>
      </w:pPr>
    </w:p>
    <w:p w:rsidR="001F5D84" w:rsidRDefault="001F5D84">
      <w:pPr>
        <w:spacing w:after="639"/>
      </w:pPr>
      <w:r>
        <w:rPr>
          <w:rFonts w:ascii="Times New Roman" w:eastAsia="Times New Roman" w:hAnsi="Times New Roman" w:cs="Times New Roman"/>
          <w:b/>
          <w:sz w:val="24"/>
        </w:rPr>
        <w:t xml:space="preserve">Date of University practical examination ……………………… </w:t>
      </w:r>
    </w:p>
    <w:p w:rsidR="001F5D84" w:rsidRDefault="001F5D84">
      <w:pPr>
        <w:tabs>
          <w:tab w:val="center" w:pos="6632"/>
        </w:tabs>
        <w:spacing w:after="0"/>
        <w:ind w:firstLine="1141"/>
        <w:rPr>
          <w:rFonts w:ascii="Times New Roman" w:eastAsia="Times New Roman" w:hAnsi="Times New Roman" w:cs="Times New Roman"/>
          <w:sz w:val="24"/>
        </w:rPr>
      </w:pPr>
    </w:p>
    <w:p w:rsidR="001F5D84" w:rsidRDefault="001F5D84">
      <w:pPr>
        <w:tabs>
          <w:tab w:val="center" w:pos="6632"/>
        </w:tabs>
        <w:spacing w:after="0"/>
        <w:ind w:firstLine="1141"/>
        <w:rPr>
          <w:rFonts w:ascii="Times New Roman" w:eastAsia="Times New Roman" w:hAnsi="Times New Roman" w:cs="Times New Roman"/>
          <w:sz w:val="24"/>
        </w:rPr>
      </w:pPr>
    </w:p>
    <w:p w:rsidR="001F5D84" w:rsidRDefault="001F5D84">
      <w:pPr>
        <w:tabs>
          <w:tab w:val="center" w:pos="6632"/>
        </w:tabs>
        <w:spacing w:after="0"/>
      </w:pPr>
      <w:r>
        <w:rPr>
          <w:rFonts w:ascii="Times New Roman" w:eastAsia="Times New Roman" w:hAnsi="Times New Roman" w:cs="Times New Roman"/>
          <w:sz w:val="24"/>
        </w:rPr>
        <w:t xml:space="preserve">       </w:t>
      </w:r>
    </w:p>
    <w:p w:rsidR="001F5D84" w:rsidRDefault="001F5D84">
      <w:pPr>
        <w:tabs>
          <w:tab w:val="center" w:pos="6632"/>
        </w:tabs>
        <w:spacing w:after="0"/>
      </w:pPr>
      <w:r>
        <w:rPr>
          <w:rFonts w:ascii="Times New Roman" w:eastAsia="Times New Roman" w:hAnsi="Times New Roman" w:cs="Times New Roman"/>
          <w:sz w:val="24"/>
        </w:rPr>
        <w:t xml:space="preserve">       Signature of                                                              Signature o</w:t>
      </w:r>
    </w:p>
    <w:p w:rsidR="001F5D84" w:rsidRDefault="001F5D84">
      <w:pPr>
        <w:tabs>
          <w:tab w:val="center" w:pos="6632"/>
        </w:tabs>
        <w:spacing w:after="0"/>
      </w:pPr>
      <w:r>
        <w:rPr>
          <w:rFonts w:ascii="Times New Roman" w:eastAsia="Times New Roman" w:hAnsi="Times New Roman" w:cs="Times New Roman"/>
          <w:sz w:val="24"/>
        </w:rPr>
        <w:t xml:space="preserve">       Internal Examiner                                                     External Examiner</w:t>
      </w:r>
    </w:p>
    <w:p w:rsidR="001F5D84" w:rsidRDefault="001F5D84">
      <w:pPr>
        <w:jc w:val="center"/>
        <w:rPr>
          <w:rFonts w:ascii="Times New Roman" w:eastAsia="Times New Roman" w:hAnsi="Times New Roman" w:cs="Times New Roman"/>
          <w:sz w:val="24"/>
        </w:rPr>
      </w:pPr>
    </w:p>
    <w:p w:rsidR="001F5D84" w:rsidRDefault="001F5D84">
      <w:pPr>
        <w:jc w:val="center"/>
        <w:rPr>
          <w:rFonts w:ascii="Times New Roman" w:eastAsia="Times New Roman" w:hAnsi="Times New Roman" w:cs="Times New Roman"/>
          <w:sz w:val="24"/>
        </w:rPr>
      </w:pPr>
    </w:p>
    <w:p w:rsidR="001F5D84" w:rsidRDefault="001F5D84">
      <w:pPr>
        <w:jc w:val="center"/>
        <w:rPr>
          <w:rFonts w:ascii="Times New Roman" w:eastAsia="Times New Roman" w:hAnsi="Times New Roman" w:cs="Times New Roman"/>
          <w:sz w:val="24"/>
          <w:szCs w:val="24"/>
        </w:rPr>
      </w:pPr>
    </w:p>
    <w:p w:rsidR="001F5D84" w:rsidRDefault="001F5D84">
      <w:pPr>
        <w:jc w:val="center"/>
        <w:rPr>
          <w:rFonts w:ascii="Times New Roman" w:eastAsia="Times New Roman" w:hAnsi="Times New Roman" w:cs="Times New Roman"/>
          <w:sz w:val="24"/>
          <w:szCs w:val="24"/>
        </w:rPr>
      </w:pPr>
    </w:p>
    <w:p w:rsidR="001F5D84" w:rsidRDefault="001F5D84">
      <w:pPr>
        <w:spacing w:after="35" w:line="360" w:lineRule="auto"/>
        <w:jc w:val="center"/>
      </w:pPr>
      <w:r>
        <w:rPr>
          <w:rFonts w:ascii="Times New Roman" w:eastAsia="Arial" w:hAnsi="Times New Roman" w:cs="Times New Roman"/>
          <w:b/>
          <w:sz w:val="28"/>
          <w:u w:val="single"/>
        </w:rPr>
        <w:t>CONTENT</w:t>
      </w:r>
    </w:p>
    <w:tbl>
      <w:tblPr>
        <w:tblW w:w="0" w:type="auto"/>
        <w:tblInd w:w="66" w:type="dxa"/>
        <w:tblLayout w:type="fixed"/>
        <w:tblCellMar>
          <w:top w:w="120" w:type="dxa"/>
          <w:left w:w="101" w:type="dxa"/>
          <w:right w:w="55" w:type="dxa"/>
        </w:tblCellMar>
        <w:tblLook w:val="0000" w:firstRow="0" w:lastRow="0" w:firstColumn="0" w:lastColumn="0" w:noHBand="0" w:noVBand="0"/>
      </w:tblPr>
      <w:tblGrid>
        <w:gridCol w:w="504"/>
        <w:gridCol w:w="1019"/>
        <w:gridCol w:w="4465"/>
        <w:gridCol w:w="912"/>
        <w:gridCol w:w="1599"/>
      </w:tblGrid>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SI No:</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Date :</w:t>
            </w: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szCs w:val="20"/>
              </w:rPr>
              <w:t>Name of Experiment:</w:t>
            </w: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spacing w:after="0" w:line="240" w:lineRule="auto"/>
              <w:jc w:val="center"/>
            </w:pPr>
            <w:r>
              <w:rPr>
                <w:rFonts w:ascii="Times New Roman" w:hAnsi="Times New Roman" w:cs="Times New Roman"/>
                <w:b/>
                <w:szCs w:val="20"/>
              </w:rPr>
              <w:t>Page No:</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pPr>
            <w:r>
              <w:rPr>
                <w:rFonts w:ascii="Times New Roman" w:hAnsi="Times New Roman" w:cs="Times New Roman"/>
                <w:b/>
                <w:sz w:val="20"/>
                <w:szCs w:val="20"/>
              </w:rPr>
              <w:t>Signature of</w:t>
            </w:r>
          </w:p>
          <w:p w:rsidR="001F5D84" w:rsidRDefault="001F5D84">
            <w:pPr>
              <w:spacing w:after="0" w:line="240" w:lineRule="auto"/>
              <w:jc w:val="center"/>
            </w:pPr>
            <w:r>
              <w:rPr>
                <w:rFonts w:ascii="Times New Roman" w:hAnsi="Times New Roman" w:cs="Times New Roman"/>
                <w:b/>
                <w:sz w:val="20"/>
                <w:szCs w:val="20"/>
              </w:rPr>
              <w:t>Staff –In –Charge:</w:t>
            </w: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1</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pPr>
            <w:r>
              <w:rPr>
                <w:rFonts w:ascii="Times New Roman" w:hAnsi="Times New Roman" w:cs="Times New Roman"/>
                <w:sz w:val="24"/>
                <w:szCs w:val="24"/>
              </w:rPr>
              <w:t>Display future leap years from current year to a final year entered by user.</w:t>
            </w: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3A2B2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7</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2</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pPr>
            <w:r>
              <w:rPr>
                <w:rFonts w:ascii="Times New Roman" w:hAnsi="Times New Roman" w:cs="Times New Roman"/>
                <w:sz w:val="24"/>
                <w:szCs w:val="24"/>
              </w:rPr>
              <w:t>List comprehensions: (a) Generate positive list of numbers from a given list of integers (b) Square of N numbers (c) Form a list of vowels selected from a given word (d) List ordinal value of each element of a word (Hint: use ord() to get ordinal values)</w:t>
            </w: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3A2B2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8</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3</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pPr>
            <w:r>
              <w:rPr>
                <w:rFonts w:ascii="Times New Roman" w:hAnsi="Times New Roman" w:cs="Times New Roman"/>
                <w:sz w:val="24"/>
                <w:szCs w:val="24"/>
              </w:rPr>
              <w:t>Count the occurrences of each word in a line of text.</w:t>
            </w: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3A2B2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9</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4</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pPr>
            <w:r>
              <w:rPr>
                <w:rFonts w:ascii="Times New Roman" w:hAnsi="Times New Roman" w:cs="Times New Roman"/>
                <w:sz w:val="24"/>
                <w:szCs w:val="24"/>
              </w:rPr>
              <w:t>Prompt the user for a list of integers. For all values greater than 100, store ‘over’ instead</w:t>
            </w: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3A2B2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12</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5</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pPr>
            <w:r>
              <w:rPr>
                <w:rFonts w:ascii="Times New Roman" w:hAnsi="Times New Roman" w:cs="Times New Roman"/>
                <w:sz w:val="24"/>
                <w:szCs w:val="24"/>
              </w:rPr>
              <w:t>Store a list of first names. Count the occurrences of ‘a’ within the list</w:t>
            </w: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3A2B2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13</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6</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pPr>
            <w:r>
              <w:rPr>
                <w:rFonts w:ascii="Times New Roman" w:hAnsi="Times New Roman" w:cs="Times New Roman"/>
                <w:sz w:val="24"/>
                <w:szCs w:val="24"/>
              </w:rPr>
              <w:t>Enter 2 lists of integers. Check (a) Whether list are of same length (b) whether list sums to same value (c) whether any value occur in both.</w:t>
            </w: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3A2B2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14</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7</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pPr>
            <w:r>
              <w:rPr>
                <w:rFonts w:ascii="Times New Roman" w:hAnsi="Times New Roman" w:cs="Times New Roman"/>
                <w:sz w:val="24"/>
                <w:szCs w:val="24"/>
              </w:rPr>
              <w:t>Get a string from an input string where all occurrences of first character replaced with ‘$’, except first character</w:t>
            </w: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3A2B2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16</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8</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pPr>
            <w:r>
              <w:rPr>
                <w:rFonts w:ascii="Times New Roman" w:hAnsi="Times New Roman" w:cs="Times New Roman"/>
                <w:sz w:val="24"/>
                <w:szCs w:val="24"/>
              </w:rPr>
              <w:t>Create a string from given string where first and last characters exchanged. [eg: python - &gt; nythop]</w:t>
            </w: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3A2B2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17</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9</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pPr>
            <w:r>
              <w:rPr>
                <w:rFonts w:ascii="Times New Roman" w:hAnsi="Times New Roman" w:cs="Times New Roman"/>
                <w:sz w:val="24"/>
                <w:szCs w:val="24"/>
              </w:rPr>
              <w:t>Accept the radius from user and find area of circle.</w:t>
            </w: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3A2B2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18</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10</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pPr>
            <w:r>
              <w:rPr>
                <w:rFonts w:ascii="Times New Roman" w:hAnsi="Times New Roman" w:cs="Times New Roman"/>
                <w:sz w:val="24"/>
                <w:szCs w:val="24"/>
              </w:rPr>
              <w:t>Find biggest of 3 numbers entered.</w:t>
            </w: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3A2B2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19</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11</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pPr>
            <w:r>
              <w:rPr>
                <w:rFonts w:ascii="Times New Roman" w:hAnsi="Times New Roman" w:cs="Times New Roman"/>
                <w:sz w:val="24"/>
                <w:szCs w:val="24"/>
              </w:rPr>
              <w:t>Accept a file name from user and print extension of that.</w:t>
            </w: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3A2B2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20</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12</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pPr>
            <w:r>
              <w:rPr>
                <w:rFonts w:ascii="Times New Roman" w:hAnsi="Times New Roman" w:cs="Times New Roman"/>
                <w:sz w:val="24"/>
                <w:szCs w:val="24"/>
              </w:rPr>
              <w:t>Create a list of colors from comma-separated color names entered by user. Display first and last colors.</w:t>
            </w: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3A2B2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21</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pPr>
            <w:r>
              <w:rPr>
                <w:rFonts w:ascii="Times New Roman" w:eastAsia="Arial" w:hAnsi="Times New Roman" w:cs="Times New Roman"/>
                <w:b/>
              </w:rPr>
              <w:t>13</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pPr>
            <w:r>
              <w:rPr>
                <w:rFonts w:ascii="Times New Roman" w:hAnsi="Times New Roman" w:cs="Times New Roman"/>
                <w:sz w:val="24"/>
                <w:szCs w:val="24"/>
              </w:rPr>
              <w:t>Accept an integer n and compute n+nn+nnn.</w:t>
            </w: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3A2B2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22</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14</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32" w:lineRule="auto"/>
            </w:pPr>
            <w:r>
              <w:rPr>
                <w:rFonts w:ascii="Times New Roman" w:hAnsi="Times New Roman" w:cs="Times New Roman"/>
                <w:sz w:val="24"/>
                <w:szCs w:val="24"/>
              </w:rPr>
              <w:t>Print out all colors from color-list1 not contained in color-list2.</w:t>
            </w: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3A2B2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23</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15</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32" w:lineRule="auto"/>
            </w:pPr>
            <w:r>
              <w:rPr>
                <w:rFonts w:ascii="Times New Roman" w:eastAsia="font46" w:hAnsi="Times New Roman" w:cs="Times New Roman"/>
                <w:sz w:val="24"/>
                <w:szCs w:val="24"/>
              </w:rPr>
              <w:t>Create a single string separated with space from two strings by swapping the character at position 1.</w:t>
            </w: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3A2B2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24</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16</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32" w:lineRule="auto"/>
            </w:pPr>
            <w:r>
              <w:rPr>
                <w:rFonts w:ascii="Times New Roman" w:eastAsia="font46" w:hAnsi="Times New Roman" w:cs="Times New Roman"/>
                <w:sz w:val="24"/>
                <w:szCs w:val="24"/>
                <w:lang w:val="en-IN"/>
              </w:rPr>
              <w:t>Sort dictionary in ascending and descending order.</w:t>
            </w:r>
          </w:p>
          <w:p w:rsidR="001F5D84" w:rsidRDefault="001F5D84">
            <w:pPr>
              <w:spacing w:after="0" w:line="232" w:lineRule="auto"/>
              <w:rPr>
                <w:rFonts w:ascii="Times New Roman" w:eastAsia="font46" w:hAnsi="Times New Roman" w:cs="Times New Roman"/>
                <w:sz w:val="24"/>
                <w:szCs w:val="24"/>
              </w:rPr>
            </w:pP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3A2B2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25</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17</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32" w:lineRule="auto"/>
            </w:pPr>
            <w:r>
              <w:rPr>
                <w:rFonts w:ascii="Times New Roman" w:eastAsia="font46" w:hAnsi="Times New Roman" w:cs="Times New Roman"/>
                <w:sz w:val="24"/>
                <w:szCs w:val="24"/>
              </w:rPr>
              <w:t xml:space="preserve">Merge two dictionaries. </w:t>
            </w: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3A2B2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26</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18</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32" w:lineRule="auto"/>
            </w:pPr>
            <w:r>
              <w:rPr>
                <w:rFonts w:ascii="Times New Roman" w:eastAsia="font46" w:hAnsi="Times New Roman" w:cs="Times New Roman"/>
                <w:sz w:val="24"/>
                <w:szCs w:val="24"/>
              </w:rPr>
              <w:t>Find gcd of 2 numbers.</w:t>
            </w:r>
          </w:p>
          <w:p w:rsidR="001F5D84" w:rsidRDefault="001F5D84">
            <w:pPr>
              <w:spacing w:after="0" w:line="232" w:lineRule="auto"/>
              <w:rPr>
                <w:rFonts w:ascii="Times New Roman" w:eastAsia="font46" w:hAnsi="Times New Roman" w:cs="Times New Roman"/>
                <w:sz w:val="24"/>
                <w:szCs w:val="24"/>
              </w:rPr>
            </w:pPr>
          </w:p>
          <w:p w:rsidR="001F5D84" w:rsidRDefault="001F5D84">
            <w:pPr>
              <w:spacing w:after="0" w:line="232" w:lineRule="auto"/>
              <w:rPr>
                <w:rFonts w:ascii="Times New Roman" w:eastAsia="font46" w:hAnsi="Times New Roman" w:cs="Times New Roman"/>
                <w:sz w:val="24"/>
                <w:szCs w:val="24"/>
              </w:rPr>
            </w:pP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3A2B2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28</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19</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32" w:lineRule="auto"/>
            </w:pPr>
            <w:r>
              <w:rPr>
                <w:rFonts w:ascii="Times New Roman" w:eastAsia="font46" w:hAnsi="Times New Roman" w:cs="Times New Roman"/>
                <w:sz w:val="24"/>
                <w:szCs w:val="24"/>
              </w:rPr>
              <w:t xml:space="preserve"> From a list of integers, create a list removing even numbers.</w:t>
            </w: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3A2B2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29</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20</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32" w:lineRule="auto"/>
            </w:pPr>
            <w:r>
              <w:rPr>
                <w:rFonts w:ascii="Times New Roman" w:eastAsia="font46" w:hAnsi="Times New Roman" w:cs="Times New Roman"/>
                <w:sz w:val="24"/>
                <w:szCs w:val="24"/>
              </w:rPr>
              <w:t>Program to find the factorial of a number</w:t>
            </w: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3A2B2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30</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21</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32" w:lineRule="auto"/>
              <w:rPr>
                <w:rFonts w:ascii="Times New Roman" w:eastAsia="font46" w:hAnsi="Times New Roman" w:cs="Times New Roman"/>
                <w:sz w:val="24"/>
                <w:szCs w:val="24"/>
              </w:rPr>
            </w:pPr>
          </w:p>
          <w:p w:rsidR="001F5D84" w:rsidRDefault="001F5D84">
            <w:pPr>
              <w:spacing w:after="0" w:line="232" w:lineRule="auto"/>
            </w:pPr>
            <w:r>
              <w:rPr>
                <w:rFonts w:ascii="Times New Roman" w:eastAsia="font46" w:hAnsi="Times New Roman" w:cs="Times New Roman"/>
                <w:sz w:val="24"/>
                <w:szCs w:val="24"/>
              </w:rPr>
              <w:t>Generate Fibonacci series of N terms</w:t>
            </w: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3A2B2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31</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22</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32" w:lineRule="auto"/>
              <w:rPr>
                <w:rFonts w:ascii="Times New Roman" w:eastAsia="font46" w:hAnsi="Times New Roman" w:cs="Times New Roman"/>
                <w:sz w:val="24"/>
                <w:szCs w:val="24"/>
              </w:rPr>
            </w:pPr>
          </w:p>
          <w:p w:rsidR="001F5D84" w:rsidRDefault="001F5D84">
            <w:pPr>
              <w:spacing w:after="0" w:line="232" w:lineRule="auto"/>
            </w:pPr>
            <w:r>
              <w:rPr>
                <w:rFonts w:ascii="Times New Roman" w:eastAsia="font46" w:hAnsi="Times New Roman" w:cs="Times New Roman"/>
                <w:sz w:val="24"/>
                <w:szCs w:val="24"/>
              </w:rPr>
              <w:t>Find the sum of all items in a list</w:t>
            </w:r>
          </w:p>
          <w:p w:rsidR="001F5D84" w:rsidRDefault="001F5D84">
            <w:pPr>
              <w:spacing w:after="0" w:line="232" w:lineRule="auto"/>
              <w:rPr>
                <w:rFonts w:ascii="Times New Roman" w:eastAsia="font46" w:hAnsi="Times New Roman" w:cs="Times New Roman"/>
                <w:sz w:val="24"/>
                <w:szCs w:val="24"/>
              </w:rPr>
            </w:pP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3A2B2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32</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23</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32" w:lineRule="auto"/>
              <w:rPr>
                <w:rFonts w:ascii="Times New Roman" w:eastAsia="font46" w:hAnsi="Times New Roman" w:cs="Times New Roman"/>
                <w:sz w:val="24"/>
                <w:szCs w:val="24"/>
              </w:rPr>
            </w:pPr>
          </w:p>
          <w:p w:rsidR="001F5D84" w:rsidRDefault="001F5D84">
            <w:pPr>
              <w:spacing w:after="0" w:line="232" w:lineRule="auto"/>
            </w:pPr>
            <w:r>
              <w:rPr>
                <w:rFonts w:ascii="Times New Roman" w:eastAsia="font46" w:hAnsi="Times New Roman" w:cs="Times New Roman"/>
                <w:sz w:val="24"/>
                <w:szCs w:val="24"/>
              </w:rPr>
              <w:t>Generate a list of four digit numbers in a given range with all their digits even and the number is a perfect square.</w:t>
            </w: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3A2B2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33</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24</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32" w:lineRule="auto"/>
              <w:rPr>
                <w:rFonts w:ascii="Times New Roman" w:eastAsia="font46" w:hAnsi="Times New Roman" w:cs="Times New Roman"/>
                <w:sz w:val="24"/>
                <w:szCs w:val="24"/>
              </w:rPr>
            </w:pPr>
          </w:p>
          <w:p w:rsidR="001F5D84" w:rsidRDefault="001F5D84">
            <w:pPr>
              <w:spacing w:after="0" w:line="232" w:lineRule="auto"/>
            </w:pPr>
            <w:r>
              <w:rPr>
                <w:rFonts w:ascii="Times New Roman" w:eastAsia="font46" w:hAnsi="Times New Roman" w:cs="Times New Roman"/>
                <w:sz w:val="24"/>
                <w:szCs w:val="24"/>
              </w:rPr>
              <w:t xml:space="preserve">Display the given pyramid with step number accepted from user. </w:t>
            </w:r>
          </w:p>
          <w:p w:rsidR="001F5D84" w:rsidRDefault="001F5D84">
            <w:pPr>
              <w:spacing w:after="0" w:line="232" w:lineRule="auto"/>
              <w:rPr>
                <w:rFonts w:ascii="Times New Roman" w:eastAsia="font46" w:hAnsi="Times New Roman" w:cs="Times New Roman"/>
                <w:sz w:val="24"/>
                <w:szCs w:val="24"/>
              </w:rPr>
            </w:pPr>
          </w:p>
          <w:p w:rsidR="001F5D84" w:rsidRDefault="001F5D84">
            <w:pPr>
              <w:spacing w:after="0" w:line="232" w:lineRule="auto"/>
              <w:rPr>
                <w:rFonts w:ascii="Times New Roman" w:eastAsia="font46" w:hAnsi="Times New Roman" w:cs="Times New Roman"/>
                <w:sz w:val="24"/>
                <w:szCs w:val="24"/>
              </w:rPr>
            </w:pP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3A2B2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34</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25</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32" w:lineRule="auto"/>
              <w:rPr>
                <w:rFonts w:ascii="Times New Roman" w:eastAsia="font46" w:hAnsi="Times New Roman" w:cs="Times New Roman"/>
                <w:sz w:val="24"/>
                <w:szCs w:val="24"/>
              </w:rPr>
            </w:pPr>
          </w:p>
          <w:p w:rsidR="001F5D84" w:rsidRDefault="001F5D84">
            <w:pPr>
              <w:spacing w:after="0" w:line="232" w:lineRule="auto"/>
            </w:pPr>
            <w:r>
              <w:rPr>
                <w:rFonts w:ascii="Times New Roman" w:eastAsia="font46" w:hAnsi="Times New Roman" w:cs="Times New Roman"/>
                <w:sz w:val="24"/>
                <w:szCs w:val="24"/>
              </w:rPr>
              <w:t>Count the number of characters (character frequency) in a string.</w:t>
            </w:r>
          </w:p>
          <w:p w:rsidR="001F5D84" w:rsidRDefault="001F5D84">
            <w:pPr>
              <w:spacing w:after="0" w:line="232" w:lineRule="auto"/>
              <w:rPr>
                <w:rFonts w:ascii="Times New Roman" w:eastAsia="font46" w:hAnsi="Times New Roman" w:cs="Times New Roman"/>
                <w:sz w:val="24"/>
                <w:szCs w:val="24"/>
              </w:rPr>
            </w:pPr>
          </w:p>
          <w:p w:rsidR="001F5D84" w:rsidRDefault="001F5D84">
            <w:pPr>
              <w:spacing w:after="0" w:line="232" w:lineRule="auto"/>
              <w:rPr>
                <w:rFonts w:ascii="Times New Roman" w:eastAsia="font46" w:hAnsi="Times New Roman" w:cs="Times New Roman"/>
                <w:sz w:val="24"/>
                <w:szCs w:val="24"/>
              </w:rPr>
            </w:pP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3A2B2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35</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130"/>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26</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32" w:lineRule="auto"/>
            </w:pPr>
            <w:r>
              <w:rPr>
                <w:rFonts w:ascii="Times New Roman" w:eastAsia="font46" w:hAnsi="Times New Roman" w:cs="Times New Roman"/>
                <w:sz w:val="24"/>
                <w:szCs w:val="24"/>
              </w:rPr>
              <w:t>Add ‘ing’ at the end of a given string. If it already ends with ‘ing’, then add ‘ly’.</w:t>
            </w:r>
          </w:p>
          <w:p w:rsidR="001F5D84" w:rsidRDefault="001F5D84">
            <w:pPr>
              <w:spacing w:after="0" w:line="232" w:lineRule="auto"/>
              <w:rPr>
                <w:rFonts w:ascii="Times New Roman" w:eastAsia="font46" w:hAnsi="Times New Roman" w:cs="Times New Roman"/>
                <w:sz w:val="24"/>
                <w:szCs w:val="24"/>
              </w:rPr>
            </w:pPr>
          </w:p>
          <w:p w:rsidR="001F5D84" w:rsidRDefault="001F5D84">
            <w:pPr>
              <w:spacing w:after="0" w:line="232" w:lineRule="auto"/>
              <w:rPr>
                <w:rFonts w:ascii="Times New Roman" w:eastAsia="font46" w:hAnsi="Times New Roman" w:cs="Times New Roman"/>
                <w:sz w:val="24"/>
                <w:szCs w:val="24"/>
              </w:rPr>
            </w:pP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2A44D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36</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27</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32" w:lineRule="auto"/>
            </w:pPr>
            <w:r>
              <w:rPr>
                <w:rFonts w:ascii="Times New Roman" w:eastAsia="font46" w:hAnsi="Times New Roman" w:cs="Times New Roman"/>
                <w:sz w:val="24"/>
                <w:szCs w:val="24"/>
              </w:rPr>
              <w:t>Accept a list of words and return length of longest word.</w:t>
            </w:r>
          </w:p>
          <w:p w:rsidR="001F5D84" w:rsidRDefault="001F5D84">
            <w:pPr>
              <w:spacing w:after="0" w:line="232" w:lineRule="auto"/>
              <w:rPr>
                <w:rFonts w:ascii="Times New Roman" w:eastAsia="font46" w:hAnsi="Times New Roman" w:cs="Times New Roman"/>
                <w:sz w:val="24"/>
                <w:szCs w:val="24"/>
              </w:rPr>
            </w:pP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2A44D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37</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28</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32" w:lineRule="auto"/>
            </w:pPr>
            <w:r>
              <w:rPr>
                <w:rFonts w:ascii="Times New Roman" w:eastAsia="font46" w:hAnsi="Times New Roman" w:cs="Times New Roman"/>
                <w:sz w:val="24"/>
                <w:szCs w:val="24"/>
              </w:rPr>
              <w:t>Construct following pattern using nested loop.</w:t>
            </w:r>
          </w:p>
          <w:p w:rsidR="001F5D84" w:rsidRDefault="001F5D84">
            <w:pPr>
              <w:spacing w:after="0" w:line="232" w:lineRule="auto"/>
            </w:pPr>
            <w:r>
              <w:rPr>
                <w:rFonts w:ascii="Times New Roman" w:eastAsia="font46" w:hAnsi="Times New Roman" w:cs="Times New Roman"/>
                <w:sz w:val="24"/>
                <w:szCs w:val="24"/>
              </w:rPr>
              <w:t>*</w:t>
            </w:r>
          </w:p>
          <w:p w:rsidR="001F5D84" w:rsidRDefault="001F5D84">
            <w:pPr>
              <w:spacing w:after="0" w:line="232" w:lineRule="auto"/>
            </w:pPr>
            <w:r>
              <w:rPr>
                <w:rFonts w:ascii="Times New Roman" w:eastAsia="font46" w:hAnsi="Times New Roman" w:cs="Times New Roman"/>
                <w:sz w:val="24"/>
                <w:szCs w:val="24"/>
              </w:rPr>
              <w:t>* *</w:t>
            </w:r>
          </w:p>
          <w:p w:rsidR="001F5D84" w:rsidRDefault="001F5D84">
            <w:pPr>
              <w:spacing w:after="0" w:line="232" w:lineRule="auto"/>
            </w:pPr>
            <w:r>
              <w:rPr>
                <w:rFonts w:ascii="Times New Roman" w:eastAsia="font46" w:hAnsi="Times New Roman" w:cs="Times New Roman"/>
                <w:sz w:val="24"/>
                <w:szCs w:val="24"/>
              </w:rPr>
              <w:t>* * *</w:t>
            </w:r>
          </w:p>
          <w:p w:rsidR="001F5D84" w:rsidRDefault="001F5D84">
            <w:pPr>
              <w:spacing w:after="0" w:line="232" w:lineRule="auto"/>
            </w:pPr>
            <w:r>
              <w:rPr>
                <w:rFonts w:ascii="Times New Roman" w:eastAsia="font46" w:hAnsi="Times New Roman" w:cs="Times New Roman"/>
                <w:sz w:val="24"/>
                <w:szCs w:val="24"/>
              </w:rPr>
              <w:t>* * * *</w:t>
            </w:r>
          </w:p>
          <w:p w:rsidR="001F5D84" w:rsidRDefault="001F5D84">
            <w:pPr>
              <w:spacing w:after="0" w:line="232" w:lineRule="auto"/>
            </w:pPr>
            <w:r>
              <w:rPr>
                <w:rFonts w:ascii="Times New Roman" w:eastAsia="font46" w:hAnsi="Times New Roman" w:cs="Times New Roman"/>
                <w:sz w:val="24"/>
                <w:szCs w:val="24"/>
              </w:rPr>
              <w:t>* * * * *</w:t>
            </w:r>
          </w:p>
          <w:p w:rsidR="001F5D84" w:rsidRDefault="001F5D84">
            <w:pPr>
              <w:spacing w:after="0" w:line="232" w:lineRule="auto"/>
            </w:pPr>
            <w:r>
              <w:rPr>
                <w:rFonts w:ascii="Times New Roman" w:eastAsia="font46" w:hAnsi="Times New Roman" w:cs="Times New Roman"/>
                <w:sz w:val="24"/>
                <w:szCs w:val="24"/>
              </w:rPr>
              <w:t>* * * *</w:t>
            </w:r>
          </w:p>
          <w:p w:rsidR="001F5D84" w:rsidRDefault="001F5D84">
            <w:pPr>
              <w:spacing w:after="0" w:line="232" w:lineRule="auto"/>
            </w:pPr>
            <w:r>
              <w:rPr>
                <w:rFonts w:ascii="Times New Roman" w:eastAsia="font46" w:hAnsi="Times New Roman" w:cs="Times New Roman"/>
                <w:sz w:val="24"/>
                <w:szCs w:val="24"/>
              </w:rPr>
              <w:t>* * *</w:t>
            </w:r>
          </w:p>
          <w:p w:rsidR="001F5D84" w:rsidRDefault="001F5D84">
            <w:pPr>
              <w:spacing w:after="0" w:line="232" w:lineRule="auto"/>
            </w:pPr>
            <w:r>
              <w:rPr>
                <w:rFonts w:ascii="Times New Roman" w:eastAsia="font46" w:hAnsi="Times New Roman" w:cs="Times New Roman"/>
                <w:sz w:val="24"/>
                <w:szCs w:val="24"/>
              </w:rPr>
              <w:t>* *</w:t>
            </w:r>
          </w:p>
          <w:p w:rsidR="001F5D84" w:rsidRDefault="001F5D84">
            <w:pPr>
              <w:spacing w:after="0" w:line="232" w:lineRule="auto"/>
            </w:pPr>
            <w:r>
              <w:rPr>
                <w:rFonts w:ascii="Times New Roman" w:eastAsia="font46" w:hAnsi="Times New Roman" w:cs="Times New Roman"/>
                <w:sz w:val="24"/>
                <w:szCs w:val="24"/>
              </w:rPr>
              <w:t>*</w:t>
            </w:r>
          </w:p>
          <w:p w:rsidR="001F5D84" w:rsidRDefault="001F5D84">
            <w:pPr>
              <w:spacing w:after="0" w:line="232" w:lineRule="auto"/>
              <w:rPr>
                <w:rFonts w:ascii="Times New Roman" w:eastAsia="font46" w:hAnsi="Times New Roman" w:cs="Times New Roman"/>
                <w:sz w:val="24"/>
                <w:szCs w:val="24"/>
              </w:rPr>
            </w:pPr>
          </w:p>
          <w:p w:rsidR="001F5D84" w:rsidRDefault="001F5D84">
            <w:pPr>
              <w:spacing w:after="0" w:line="232" w:lineRule="auto"/>
              <w:rPr>
                <w:rFonts w:ascii="Times New Roman" w:eastAsia="font46" w:hAnsi="Times New Roman" w:cs="Times New Roman"/>
                <w:sz w:val="24"/>
                <w:szCs w:val="24"/>
              </w:rPr>
            </w:pPr>
          </w:p>
          <w:p w:rsidR="001F5D84" w:rsidRDefault="001F5D84">
            <w:pPr>
              <w:spacing w:after="0" w:line="232" w:lineRule="auto"/>
              <w:rPr>
                <w:rFonts w:ascii="Times New Roman" w:eastAsia="font46" w:hAnsi="Times New Roman" w:cs="Times New Roman"/>
                <w:sz w:val="24"/>
                <w:szCs w:val="24"/>
              </w:rPr>
            </w:pP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2A44D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38</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29</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32" w:lineRule="auto"/>
            </w:pPr>
            <w:r>
              <w:rPr>
                <w:rFonts w:ascii="Times New Roman" w:eastAsia="font46" w:hAnsi="Times New Roman" w:cs="Times New Roman"/>
                <w:sz w:val="24"/>
                <w:szCs w:val="24"/>
              </w:rPr>
              <w:t>Generate all factors of a number</w:t>
            </w: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2A44D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39</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30</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32" w:lineRule="auto"/>
            </w:pPr>
            <w:r>
              <w:rPr>
                <w:rFonts w:ascii="Times New Roman" w:eastAsia="font46" w:hAnsi="Times New Roman" w:cs="Times New Roman"/>
                <w:sz w:val="24"/>
                <w:szCs w:val="24"/>
              </w:rPr>
              <w:t>Create a package graphics with modules rectangle, circle and sub-package 3D-graphics with modules cuboid and sphere. Include methods to find area and perimeter of respective figures in each module. Write programs that finds area and perimeter of figures by different importing statements. (Include selective import of modules and import * statements)</w:t>
            </w:r>
          </w:p>
          <w:p w:rsidR="001F5D84" w:rsidRDefault="001F5D84">
            <w:pPr>
              <w:spacing w:after="0" w:line="232" w:lineRule="auto"/>
              <w:rPr>
                <w:rFonts w:ascii="Times New Roman" w:eastAsia="font46" w:hAnsi="Times New Roman" w:cs="Times New Roman"/>
                <w:sz w:val="24"/>
                <w:szCs w:val="24"/>
              </w:rPr>
            </w:pP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2A44D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39</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31</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32" w:lineRule="auto"/>
            </w:pPr>
            <w:r>
              <w:rPr>
                <w:rFonts w:ascii="Times New Roman" w:eastAsia="font46" w:hAnsi="Times New Roman" w:cs="Times New Roman"/>
                <w:sz w:val="24"/>
                <w:szCs w:val="24"/>
                <w:lang w:val="en-IN"/>
              </w:rPr>
              <w:t>Create Rectangle class with attributes length and breadth and methods to find area and perimeter. Compare two Rectangle objects by their area</w:t>
            </w:r>
          </w:p>
          <w:p w:rsidR="001F5D84" w:rsidRDefault="001F5D84">
            <w:pPr>
              <w:spacing w:after="0" w:line="232" w:lineRule="auto"/>
              <w:rPr>
                <w:rFonts w:ascii="Times New Roman" w:eastAsia="font46" w:hAnsi="Times New Roman" w:cs="Times New Roman"/>
                <w:sz w:val="24"/>
                <w:szCs w:val="24"/>
              </w:rPr>
            </w:pP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2A44D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42</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32</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32" w:lineRule="auto"/>
            </w:pPr>
            <w:r>
              <w:rPr>
                <w:rFonts w:ascii="Times New Roman" w:eastAsia="Times New Roman" w:hAnsi="Times New Roman" w:cs="Times New Roman"/>
                <w:color w:val="000000"/>
                <w:sz w:val="24"/>
                <w:szCs w:val="24"/>
                <w:lang w:val="en-IN" w:eastAsia="en-IN"/>
              </w:rPr>
              <w:t xml:space="preserve"> Create a Bank account with members account number, name, type of account and balance. Write constructor and methods to deposit at the bank and withdraw an amount from the bank</w:t>
            </w:r>
          </w:p>
          <w:p w:rsidR="001F5D84" w:rsidRDefault="001F5D84">
            <w:pPr>
              <w:spacing w:after="0" w:line="232" w:lineRule="auto"/>
              <w:rPr>
                <w:rFonts w:ascii="Times New Roman" w:eastAsia="font46" w:hAnsi="Times New Roman" w:cs="Times New Roman"/>
                <w:sz w:val="24"/>
                <w:szCs w:val="24"/>
              </w:rPr>
            </w:pP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2A44D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44</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33</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32" w:lineRule="auto"/>
            </w:pPr>
            <w:r>
              <w:rPr>
                <w:rFonts w:ascii="Times New Roman" w:eastAsia="font46" w:hAnsi="Times New Roman" w:cs="Times New Roman"/>
                <w:sz w:val="24"/>
                <w:szCs w:val="24"/>
                <w:lang w:val="en-IN"/>
              </w:rPr>
              <w:t xml:space="preserve">Create a class Rectangle with private attributes length and width. Overload ‘&lt;’ operator to compare the area of 2 rectangles    </w:t>
            </w: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2A44D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46</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34</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32" w:lineRule="auto"/>
            </w:pPr>
            <w:r>
              <w:rPr>
                <w:rFonts w:ascii="Times New Roman" w:eastAsia="font46" w:hAnsi="Times New Roman" w:cs="Times New Roman"/>
                <w:sz w:val="24"/>
                <w:szCs w:val="24"/>
                <w:lang w:val="en-IN"/>
              </w:rPr>
              <w:t>Create a class Time with private attributes hour, minute and second. Overload ‘+’ operator to find sum of 2 time.</w:t>
            </w: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2A44D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48</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35</w:t>
            </w:r>
          </w:p>
        </w:tc>
        <w:tc>
          <w:tcPr>
            <w:tcW w:w="1019"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32" w:lineRule="auto"/>
            </w:pPr>
            <w:r>
              <w:rPr>
                <w:rFonts w:ascii="Times New Roman" w:eastAsia="font46" w:hAnsi="Times New Roman" w:cs="Times New Roman"/>
                <w:sz w:val="24"/>
                <w:szCs w:val="24"/>
                <w:lang w:val="en-IN"/>
              </w:rPr>
              <w:t>Create a class Publisher (name). Derive class Book from Publisher with attributes title and author. Derive class Python from Book with attributes price and no_of_pages. Write a program that displays information about a Python book. Use base class constructor invocation and method overriding.</w:t>
            </w:r>
          </w:p>
        </w:tc>
        <w:tc>
          <w:tcPr>
            <w:tcW w:w="912"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2A44D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49</w:t>
            </w:r>
          </w:p>
        </w:tc>
        <w:tc>
          <w:tcPr>
            <w:tcW w:w="1599" w:type="dxa"/>
            <w:tcBorders>
              <w:top w:val="single" w:sz="8" w:space="0" w:color="000000"/>
              <w:left w:val="single" w:sz="8"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709"/>
        </w:trPr>
        <w:tc>
          <w:tcPr>
            <w:tcW w:w="504" w:type="dxa"/>
            <w:tcBorders>
              <w:top w:val="single" w:sz="8" w:space="0" w:color="000000"/>
              <w:left w:val="single" w:sz="8" w:space="0" w:color="000000"/>
              <w:bottom w:val="single" w:sz="8" w:space="0" w:color="000000"/>
              <w:right w:val="single" w:sz="8" w:space="0" w:color="000000"/>
            </w:tcBorders>
            <w:shd w:val="clear" w:color="auto" w:fill="auto"/>
            <w:vAlign w:val="center"/>
          </w:tcPr>
          <w:p w:rsidR="001F5D84" w:rsidRDefault="001F5D84">
            <w:pPr>
              <w:spacing w:after="0" w:line="240" w:lineRule="auto"/>
              <w:jc w:val="center"/>
            </w:pPr>
            <w:r>
              <w:rPr>
                <w:rFonts w:ascii="Times New Roman" w:eastAsia="Arial" w:hAnsi="Times New Roman" w:cs="Times New Roman"/>
                <w:b/>
              </w:rPr>
              <w:t>36</w:t>
            </w:r>
          </w:p>
          <w:p w:rsidR="001F5D84" w:rsidRDefault="001F5D84">
            <w:pPr>
              <w:spacing w:after="0" w:line="240" w:lineRule="auto"/>
              <w:rPr>
                <w:rFonts w:ascii="Times New Roman" w:eastAsia="Arial" w:hAnsi="Times New Roman" w:cs="Times New Roman"/>
                <w:b/>
              </w:rPr>
            </w:pPr>
          </w:p>
        </w:tc>
        <w:tc>
          <w:tcPr>
            <w:tcW w:w="1019" w:type="dxa"/>
            <w:tcBorders>
              <w:top w:val="single" w:sz="8" w:space="0" w:color="000000"/>
              <w:left w:val="single" w:sz="8" w:space="0" w:color="000000"/>
              <w:bottom w:val="single" w:sz="8" w:space="0" w:color="000000"/>
              <w:right w:val="single" w:sz="4" w:space="0" w:color="000000"/>
            </w:tcBorders>
            <w:shd w:val="clear" w:color="auto" w:fill="auto"/>
            <w:vAlign w:val="center"/>
          </w:tcPr>
          <w:p w:rsidR="001F5D84" w:rsidRDefault="001F5D84">
            <w:pPr>
              <w:spacing w:after="0" w:line="240" w:lineRule="auto"/>
              <w:jc w:val="center"/>
              <w:rPr>
                <w:rFonts w:ascii="Times New Roman" w:eastAsia="Arial" w:hAnsi="Times New Roman" w:cs="Times New Roman"/>
                <w:b/>
              </w:rPr>
            </w:pPr>
          </w:p>
        </w:tc>
        <w:tc>
          <w:tcPr>
            <w:tcW w:w="4465" w:type="dxa"/>
            <w:tcBorders>
              <w:top w:val="single" w:sz="8" w:space="0" w:color="000000"/>
              <w:left w:val="single" w:sz="4" w:space="0" w:color="000000"/>
              <w:bottom w:val="single" w:sz="8" w:space="0" w:color="000000"/>
              <w:right w:val="single" w:sz="4" w:space="0" w:color="000000"/>
            </w:tcBorders>
            <w:shd w:val="clear" w:color="auto" w:fill="auto"/>
            <w:vAlign w:val="center"/>
          </w:tcPr>
          <w:p w:rsidR="001F5D84" w:rsidRDefault="001F5D84">
            <w:pPr>
              <w:spacing w:after="0" w:line="232" w:lineRule="auto"/>
            </w:pPr>
            <w:r>
              <w:rPr>
                <w:rFonts w:ascii="Times New Roman" w:eastAsia="font46" w:hAnsi="Times New Roman" w:cs="Times New Roman"/>
                <w:sz w:val="24"/>
                <w:szCs w:val="24"/>
                <w:lang w:val="en-IN"/>
              </w:rPr>
              <w:t>Write a Python program to read a file line by line and store it into a list.</w:t>
            </w:r>
          </w:p>
        </w:tc>
        <w:tc>
          <w:tcPr>
            <w:tcW w:w="912" w:type="dxa"/>
            <w:tcBorders>
              <w:top w:val="single" w:sz="8" w:space="0" w:color="000000"/>
              <w:left w:val="single" w:sz="4" w:space="0" w:color="000000"/>
              <w:bottom w:val="single" w:sz="8" w:space="0" w:color="000000"/>
              <w:right w:val="single" w:sz="4" w:space="0" w:color="000000"/>
            </w:tcBorders>
            <w:shd w:val="clear" w:color="auto" w:fill="auto"/>
          </w:tcPr>
          <w:p w:rsidR="001F5D84" w:rsidRDefault="002A44D2">
            <w:pPr>
              <w:spacing w:after="0" w:line="240" w:lineRule="auto"/>
              <w:jc w:val="center"/>
              <w:rPr>
                <w:rFonts w:ascii="Times New Roman" w:eastAsia="font46" w:hAnsi="Times New Roman" w:cs="Times New Roman"/>
                <w:b/>
                <w:szCs w:val="20"/>
              </w:rPr>
            </w:pPr>
            <w:r>
              <w:rPr>
                <w:rFonts w:ascii="Times New Roman" w:eastAsia="font46" w:hAnsi="Times New Roman" w:cs="Times New Roman"/>
                <w:b/>
                <w:szCs w:val="20"/>
              </w:rPr>
              <w:t>51</w:t>
            </w:r>
          </w:p>
        </w:tc>
        <w:tc>
          <w:tcPr>
            <w:tcW w:w="1599" w:type="dxa"/>
            <w:tcBorders>
              <w:top w:val="single" w:sz="8" w:space="0" w:color="000000"/>
              <w:left w:val="single" w:sz="4" w:space="0" w:color="000000"/>
              <w:bottom w:val="single" w:sz="8" w:space="0" w:color="000000"/>
              <w:right w:val="single" w:sz="8" w:space="0" w:color="000000"/>
            </w:tcBorders>
            <w:shd w:val="clear" w:color="auto" w:fill="auto"/>
          </w:tcPr>
          <w:p w:rsidR="001F5D84" w:rsidRDefault="001F5D84">
            <w:pPr>
              <w:pStyle w:val="TableContents"/>
              <w:jc w:val="center"/>
              <w:rPr>
                <w:rFonts w:ascii="Times New Roman" w:hAnsi="Times New Roman" w:cs="Times New Roman"/>
                <w:b/>
                <w:sz w:val="20"/>
                <w:szCs w:val="20"/>
              </w:rPr>
            </w:pPr>
          </w:p>
        </w:tc>
      </w:tr>
      <w:tr w:rsidR="001F5D84">
        <w:trPr>
          <w:trHeight w:val="1056"/>
        </w:trPr>
        <w:tc>
          <w:tcPr>
            <w:tcW w:w="504" w:type="dxa"/>
            <w:tcBorders>
              <w:top w:val="single" w:sz="4" w:space="0" w:color="000000"/>
              <w:left w:val="single" w:sz="4" w:space="0" w:color="000000"/>
              <w:bottom w:val="single" w:sz="4" w:space="0" w:color="000000"/>
              <w:right w:val="single" w:sz="4" w:space="0" w:color="000000"/>
            </w:tcBorders>
            <w:shd w:val="clear" w:color="auto" w:fill="auto"/>
          </w:tcPr>
          <w:p w:rsidR="001F5D84" w:rsidRDefault="001F5D84">
            <w:pPr>
              <w:shd w:val="clear" w:color="auto" w:fill="FFFFFF"/>
              <w:spacing w:after="170" w:line="240" w:lineRule="auto"/>
              <w:rPr>
                <w:rFonts w:ascii="Times New Roman" w:eastAsia="Times New Roman" w:hAnsi="Times New Roman" w:cs="Times New Roman"/>
                <w:color w:val="3F3C30"/>
                <w:sz w:val="28"/>
                <w:szCs w:val="28"/>
                <w:lang w:eastAsia="en-IN"/>
              </w:rPr>
            </w:pPr>
          </w:p>
          <w:p w:rsidR="001F5D84" w:rsidRDefault="001F5D84">
            <w:pPr>
              <w:shd w:val="clear" w:color="auto" w:fill="FFFFFF"/>
              <w:spacing w:before="280" w:after="170" w:line="240" w:lineRule="auto"/>
            </w:pPr>
            <w:r>
              <w:rPr>
                <w:rFonts w:ascii="Times New Roman" w:eastAsia="Times New Roman" w:hAnsi="Times New Roman" w:cs="Times New Roman"/>
                <w:b/>
                <w:bCs/>
                <w:color w:val="3F3C30"/>
                <w:lang w:eastAsia="en-IN"/>
              </w:rPr>
              <w:t>37</w:t>
            </w:r>
          </w:p>
        </w:tc>
        <w:tc>
          <w:tcPr>
            <w:tcW w:w="1019" w:type="dxa"/>
            <w:tcBorders>
              <w:top w:val="single" w:sz="4" w:space="0" w:color="000000"/>
              <w:left w:val="single" w:sz="4" w:space="0" w:color="000000"/>
              <w:bottom w:val="single" w:sz="4" w:space="0" w:color="000000"/>
              <w:right w:val="single" w:sz="4" w:space="0" w:color="000000"/>
            </w:tcBorders>
            <w:shd w:val="clear" w:color="auto" w:fill="auto"/>
          </w:tcPr>
          <w:p w:rsidR="001F5D84" w:rsidRDefault="001F5D84">
            <w:pPr>
              <w:shd w:val="clear" w:color="auto" w:fill="FFFFFF"/>
              <w:spacing w:after="170" w:line="240" w:lineRule="auto"/>
              <w:jc w:val="center"/>
              <w:rPr>
                <w:rFonts w:ascii="Times New Roman" w:eastAsia="Times New Roman" w:hAnsi="Times New Roman" w:cs="Times New Roman"/>
                <w:b/>
                <w:bCs/>
                <w:color w:val="3F3C30"/>
                <w:sz w:val="28"/>
                <w:szCs w:val="28"/>
                <w:u w:val="single"/>
                <w:lang w:eastAsia="en-IN"/>
              </w:rPr>
            </w:pPr>
          </w:p>
        </w:tc>
        <w:tc>
          <w:tcPr>
            <w:tcW w:w="4465" w:type="dxa"/>
            <w:tcBorders>
              <w:top w:val="single" w:sz="4" w:space="0" w:color="000000"/>
              <w:left w:val="single" w:sz="4" w:space="0" w:color="000000"/>
              <w:bottom w:val="single" w:sz="4" w:space="0" w:color="000000"/>
              <w:right w:val="single" w:sz="4" w:space="0" w:color="000000"/>
            </w:tcBorders>
            <w:shd w:val="clear" w:color="auto" w:fill="auto"/>
          </w:tcPr>
          <w:p w:rsidR="001F5D84" w:rsidRDefault="001F5D84">
            <w:pPr>
              <w:shd w:val="clear" w:color="auto" w:fill="FFFFFF"/>
              <w:tabs>
                <w:tab w:val="left" w:pos="180"/>
              </w:tabs>
              <w:spacing w:after="170" w:line="240" w:lineRule="auto"/>
            </w:pPr>
            <w:r>
              <w:rPr>
                <w:rFonts w:ascii="Times New Roman" w:eastAsia="Times New Roman" w:hAnsi="Times New Roman" w:cs="Times New Roman"/>
                <w:color w:val="3F3C30"/>
                <w:sz w:val="24"/>
                <w:szCs w:val="24"/>
                <w:lang w:val="en-IN" w:eastAsia="en-IN"/>
              </w:rPr>
              <w:t>Write a Python program to read each row from a given csv file and print a list of string</w:t>
            </w:r>
          </w:p>
        </w:tc>
        <w:tc>
          <w:tcPr>
            <w:tcW w:w="912" w:type="dxa"/>
            <w:tcBorders>
              <w:top w:val="single" w:sz="4" w:space="0" w:color="000000"/>
              <w:left w:val="single" w:sz="4" w:space="0" w:color="000000"/>
              <w:bottom w:val="single" w:sz="4" w:space="0" w:color="000000"/>
              <w:right w:val="single" w:sz="4" w:space="0" w:color="000000"/>
            </w:tcBorders>
            <w:shd w:val="clear" w:color="auto" w:fill="auto"/>
          </w:tcPr>
          <w:p w:rsidR="001F5D84" w:rsidRPr="002A44D2" w:rsidRDefault="002A44D2">
            <w:pPr>
              <w:shd w:val="clear" w:color="auto" w:fill="FFFFFF"/>
              <w:spacing w:after="170" w:line="240" w:lineRule="auto"/>
              <w:jc w:val="center"/>
              <w:rPr>
                <w:rFonts w:ascii="Times New Roman" w:eastAsia="Times New Roman" w:hAnsi="Times New Roman" w:cs="Times New Roman"/>
                <w:color w:val="3F3C30"/>
                <w:u w:val="single"/>
                <w:lang w:eastAsia="en-IN"/>
              </w:rPr>
            </w:pPr>
            <w:r>
              <w:rPr>
                <w:rFonts w:ascii="Times New Roman" w:eastAsia="Times New Roman" w:hAnsi="Times New Roman" w:cs="Times New Roman"/>
                <w:b/>
                <w:bCs/>
                <w:color w:val="3F3C30"/>
                <w:sz w:val="28"/>
                <w:szCs w:val="28"/>
                <w:u w:val="single"/>
                <w:lang w:eastAsia="en-IN"/>
              </w:rPr>
              <w:t>52</w:t>
            </w:r>
          </w:p>
        </w:tc>
        <w:tc>
          <w:tcPr>
            <w:tcW w:w="1599" w:type="dxa"/>
            <w:tcBorders>
              <w:top w:val="single" w:sz="4" w:space="0" w:color="000000"/>
              <w:left w:val="single" w:sz="4" w:space="0" w:color="000000"/>
              <w:bottom w:val="single" w:sz="4" w:space="0" w:color="000000"/>
              <w:right w:val="single" w:sz="4" w:space="0" w:color="000000"/>
            </w:tcBorders>
            <w:shd w:val="clear" w:color="auto" w:fill="auto"/>
          </w:tcPr>
          <w:p w:rsidR="001F5D84" w:rsidRDefault="001F5D84">
            <w:pPr>
              <w:shd w:val="clear" w:color="auto" w:fill="FFFFFF"/>
              <w:spacing w:after="170" w:line="240" w:lineRule="auto"/>
              <w:jc w:val="center"/>
              <w:rPr>
                <w:rFonts w:ascii="Times New Roman" w:eastAsia="Times New Roman" w:hAnsi="Times New Roman" w:cs="Times New Roman"/>
                <w:b/>
                <w:bCs/>
                <w:color w:val="3F3C30"/>
                <w:sz w:val="28"/>
                <w:szCs w:val="28"/>
                <w:u w:val="single"/>
                <w:lang w:eastAsia="en-IN"/>
              </w:rPr>
            </w:pPr>
          </w:p>
        </w:tc>
      </w:tr>
    </w:tbl>
    <w:p w:rsidR="001F5D84" w:rsidRDefault="001F5D84">
      <w:pPr>
        <w:shd w:val="clear" w:color="auto" w:fill="FFFFFF"/>
        <w:spacing w:before="280" w:after="170" w:line="240" w:lineRule="auto"/>
        <w:jc w:val="center"/>
        <w:rPr>
          <w:rFonts w:ascii="Times New Roman" w:eastAsia="Times New Roman" w:hAnsi="Times New Roman" w:cs="Times New Roman"/>
          <w:b/>
          <w:bCs/>
          <w:color w:val="3F3C30"/>
          <w:sz w:val="28"/>
          <w:szCs w:val="28"/>
          <w:u w:val="single"/>
          <w:lang w:eastAsia="en-IN"/>
        </w:rPr>
      </w:pPr>
    </w:p>
    <w:p w:rsidR="001F5D84" w:rsidRDefault="001F5D84">
      <w:pPr>
        <w:shd w:val="clear" w:color="auto" w:fill="FFFFFF"/>
        <w:spacing w:before="280" w:after="170" w:line="240" w:lineRule="auto"/>
        <w:rPr>
          <w:rFonts w:ascii="Times New Roman" w:eastAsia="Times New Roman" w:hAnsi="Times New Roman" w:cs="Times New Roman"/>
          <w:b/>
          <w:bCs/>
          <w:color w:val="3F3C30"/>
          <w:sz w:val="28"/>
          <w:szCs w:val="28"/>
          <w:u w:val="single"/>
          <w:lang w:eastAsia="en-IN"/>
        </w:rPr>
      </w:pPr>
    </w:p>
    <w:p w:rsidR="001F5D84" w:rsidRDefault="001F5D84">
      <w:pPr>
        <w:shd w:val="clear" w:color="auto" w:fill="FFFFFF"/>
        <w:spacing w:before="280" w:after="170" w:line="240" w:lineRule="auto"/>
        <w:jc w:val="center"/>
        <w:rPr>
          <w:rFonts w:ascii="Times New Roman" w:eastAsia="Times New Roman" w:hAnsi="Times New Roman" w:cs="Times New Roman"/>
          <w:b/>
          <w:bCs/>
          <w:color w:val="3F3C30"/>
          <w:sz w:val="28"/>
          <w:szCs w:val="28"/>
          <w:u w:val="single"/>
          <w:lang w:eastAsia="en-IN"/>
        </w:rPr>
      </w:pPr>
    </w:p>
    <w:p w:rsidR="001F5D84" w:rsidRDefault="001F5D84">
      <w:pPr>
        <w:shd w:val="clear" w:color="auto" w:fill="FFFFFF"/>
        <w:spacing w:before="280" w:after="170" w:line="240" w:lineRule="auto"/>
        <w:jc w:val="center"/>
        <w:rPr>
          <w:rFonts w:ascii="Times New Roman" w:eastAsia="Times New Roman" w:hAnsi="Times New Roman" w:cs="Times New Roman"/>
          <w:b/>
          <w:bCs/>
          <w:color w:val="3F3C30"/>
          <w:sz w:val="28"/>
          <w:szCs w:val="28"/>
          <w:u w:val="single"/>
          <w:lang w:eastAsia="en-IN"/>
        </w:rPr>
      </w:pPr>
    </w:p>
    <w:p w:rsidR="001F5D84" w:rsidRDefault="001F5D84">
      <w:pPr>
        <w:shd w:val="clear" w:color="auto" w:fill="FFFFFF"/>
        <w:spacing w:before="280" w:after="170" w:line="240" w:lineRule="auto"/>
        <w:jc w:val="center"/>
        <w:rPr>
          <w:rFonts w:ascii="Times New Roman" w:eastAsia="Times New Roman" w:hAnsi="Times New Roman" w:cs="Times New Roman"/>
          <w:b/>
          <w:bCs/>
          <w:color w:val="3F3C30"/>
          <w:sz w:val="28"/>
          <w:szCs w:val="28"/>
          <w:u w:val="single"/>
          <w:lang w:eastAsia="en-IN"/>
        </w:rPr>
      </w:pPr>
    </w:p>
    <w:p w:rsidR="001F5D84" w:rsidRDefault="001F5D84">
      <w:pPr>
        <w:shd w:val="clear" w:color="auto" w:fill="FFFFFF"/>
        <w:spacing w:before="280" w:after="170" w:line="240" w:lineRule="auto"/>
        <w:jc w:val="center"/>
        <w:rPr>
          <w:rFonts w:ascii="Times New Roman" w:eastAsia="Times New Roman" w:hAnsi="Times New Roman" w:cs="Times New Roman"/>
          <w:b/>
          <w:bCs/>
          <w:color w:val="3F3C30"/>
          <w:sz w:val="28"/>
          <w:szCs w:val="28"/>
          <w:u w:val="single"/>
          <w:lang w:eastAsia="en-IN"/>
        </w:rPr>
      </w:pPr>
    </w:p>
    <w:p w:rsidR="001F5D84" w:rsidRDefault="001F5D84">
      <w:pPr>
        <w:shd w:val="clear" w:color="auto" w:fill="FFFFFF"/>
        <w:spacing w:before="280" w:after="170" w:line="240" w:lineRule="auto"/>
        <w:jc w:val="center"/>
        <w:rPr>
          <w:rFonts w:ascii="Times New Roman" w:eastAsia="Times New Roman" w:hAnsi="Times New Roman" w:cs="Times New Roman"/>
          <w:b/>
          <w:bCs/>
          <w:color w:val="3F3C30"/>
          <w:sz w:val="28"/>
          <w:szCs w:val="28"/>
          <w:u w:val="single"/>
          <w:lang w:eastAsia="en-IN"/>
        </w:rPr>
      </w:pPr>
    </w:p>
    <w:p w:rsidR="001F5D84" w:rsidRDefault="001F5D84">
      <w:pPr>
        <w:shd w:val="clear" w:color="auto" w:fill="FFFFFF"/>
        <w:spacing w:before="280" w:after="170" w:line="240" w:lineRule="auto"/>
        <w:jc w:val="center"/>
        <w:rPr>
          <w:rFonts w:ascii="Times New Roman" w:eastAsia="Times New Roman" w:hAnsi="Times New Roman" w:cs="Times New Roman"/>
          <w:b/>
          <w:bCs/>
          <w:color w:val="3F3C30"/>
          <w:sz w:val="28"/>
          <w:szCs w:val="28"/>
          <w:u w:val="single"/>
          <w:lang w:eastAsia="en-IN"/>
        </w:rPr>
      </w:pPr>
    </w:p>
    <w:p w:rsidR="001F5D84" w:rsidRDefault="001F5D84">
      <w:pPr>
        <w:shd w:val="clear" w:color="auto" w:fill="FFFFFF"/>
        <w:spacing w:before="280" w:after="170" w:line="240" w:lineRule="auto"/>
        <w:jc w:val="center"/>
        <w:rPr>
          <w:rFonts w:ascii="Times New Roman" w:eastAsia="Times New Roman" w:hAnsi="Times New Roman" w:cs="Times New Roman"/>
          <w:b/>
          <w:bCs/>
          <w:color w:val="3F3C30"/>
          <w:sz w:val="28"/>
          <w:szCs w:val="28"/>
          <w:u w:val="single"/>
          <w:lang w:eastAsia="en-IN"/>
        </w:rPr>
      </w:pPr>
    </w:p>
    <w:p w:rsidR="001F5D84" w:rsidRDefault="001F5D84">
      <w:pPr>
        <w:shd w:val="clear" w:color="auto" w:fill="FFFFFF"/>
        <w:spacing w:before="280" w:after="170" w:line="240" w:lineRule="auto"/>
        <w:jc w:val="center"/>
        <w:rPr>
          <w:rFonts w:ascii="Times New Roman" w:eastAsia="Times New Roman" w:hAnsi="Times New Roman" w:cs="Times New Roman"/>
          <w:b/>
          <w:bCs/>
          <w:color w:val="3F3C30"/>
          <w:sz w:val="28"/>
          <w:szCs w:val="28"/>
          <w:u w:val="single"/>
          <w:lang w:eastAsia="en-IN"/>
        </w:rPr>
      </w:pPr>
    </w:p>
    <w:p w:rsidR="001F5D84" w:rsidRDefault="001F5D84">
      <w:pPr>
        <w:shd w:val="clear" w:color="auto" w:fill="FFFFFF"/>
        <w:spacing w:before="280" w:after="170" w:line="240" w:lineRule="auto"/>
        <w:jc w:val="center"/>
        <w:rPr>
          <w:rFonts w:ascii="Times New Roman" w:eastAsia="Times New Roman" w:hAnsi="Times New Roman" w:cs="Times New Roman"/>
          <w:b/>
          <w:bCs/>
          <w:color w:val="3F3C30"/>
          <w:sz w:val="28"/>
          <w:szCs w:val="28"/>
          <w:u w:val="single"/>
          <w:lang w:eastAsia="en-IN"/>
        </w:rPr>
      </w:pPr>
    </w:p>
    <w:p w:rsidR="001F5D84" w:rsidRDefault="001F5D84">
      <w:pPr>
        <w:shd w:val="clear" w:color="auto" w:fill="FFFFFF"/>
        <w:spacing w:before="280" w:after="170" w:line="240" w:lineRule="auto"/>
        <w:jc w:val="center"/>
        <w:rPr>
          <w:rFonts w:ascii="Times New Roman" w:eastAsia="Times New Roman" w:hAnsi="Times New Roman" w:cs="Times New Roman"/>
          <w:b/>
          <w:bCs/>
          <w:color w:val="3F3C30"/>
          <w:sz w:val="28"/>
          <w:szCs w:val="28"/>
          <w:u w:val="single"/>
          <w:lang w:eastAsia="en-IN"/>
        </w:rPr>
      </w:pPr>
    </w:p>
    <w:p w:rsidR="001F5D84" w:rsidRDefault="001F5D84">
      <w:pPr>
        <w:shd w:val="clear" w:color="auto" w:fill="FFFFFF"/>
        <w:spacing w:before="280" w:after="170" w:line="240" w:lineRule="auto"/>
        <w:jc w:val="center"/>
        <w:rPr>
          <w:rFonts w:ascii="Times New Roman" w:eastAsia="Times New Roman" w:hAnsi="Times New Roman" w:cs="Times New Roman"/>
          <w:b/>
          <w:bCs/>
          <w:color w:val="3F3C30"/>
          <w:sz w:val="28"/>
          <w:szCs w:val="28"/>
          <w:u w:val="single"/>
          <w:lang w:eastAsia="en-IN"/>
        </w:rPr>
      </w:pPr>
    </w:p>
    <w:p w:rsidR="001F5D84" w:rsidRDefault="001F5D84">
      <w:pPr>
        <w:shd w:val="clear" w:color="auto" w:fill="FFFFFF"/>
        <w:spacing w:before="280" w:after="170" w:line="240" w:lineRule="auto"/>
        <w:rPr>
          <w:rFonts w:ascii="Times New Roman" w:eastAsia="Times New Roman" w:hAnsi="Times New Roman" w:cs="Times New Roman"/>
          <w:b/>
          <w:bCs/>
          <w:color w:val="3F3C30"/>
          <w:sz w:val="28"/>
          <w:szCs w:val="28"/>
          <w:u w:val="single"/>
          <w:lang w:eastAsia="en-IN"/>
        </w:rPr>
      </w:pPr>
    </w:p>
    <w:p w:rsidR="001F5D84" w:rsidRDefault="001F5D84">
      <w:pPr>
        <w:shd w:val="clear" w:color="auto" w:fill="FFFFFF"/>
        <w:spacing w:before="280" w:after="170" w:line="240" w:lineRule="auto"/>
      </w:pPr>
      <w:r>
        <w:rPr>
          <w:rFonts w:ascii="Times New Roman" w:eastAsia="Times New Roman" w:hAnsi="Times New Roman" w:cs="Times New Roman"/>
          <w:b/>
          <w:bCs/>
          <w:color w:val="3F3C30"/>
          <w:sz w:val="28"/>
          <w:szCs w:val="28"/>
          <w:u w:val="single"/>
          <w:lang w:eastAsia="en-IN"/>
        </w:rPr>
        <w:t>AIM</w:t>
      </w:r>
    </w:p>
    <w:p w:rsidR="001F5D84" w:rsidRDefault="001F5D84">
      <w:pPr>
        <w:pStyle w:val="ListParagraph"/>
        <w:numPr>
          <w:ilvl w:val="0"/>
          <w:numId w:val="3"/>
        </w:numPr>
        <w:shd w:val="clear" w:color="auto" w:fill="FFFFFF"/>
        <w:spacing w:before="280" w:after="170" w:line="360" w:lineRule="auto"/>
      </w:pPr>
      <w:r>
        <w:rPr>
          <w:rFonts w:ascii="Times New Roman" w:hAnsi="Times New Roman" w:cs="Times New Roman"/>
          <w:sz w:val="28"/>
          <w:szCs w:val="28"/>
        </w:rPr>
        <w:t>Display future leap years from current year to a final year entered by</w:t>
      </w:r>
      <w:r>
        <w:rPr>
          <w:rFonts w:ascii="Times New Roman" w:eastAsia="Times New Roman" w:hAnsi="Times New Roman" w:cs="Times New Roman"/>
          <w:color w:val="3F3C30"/>
          <w:sz w:val="28"/>
          <w:szCs w:val="28"/>
          <w:lang w:eastAsia="en-IN"/>
        </w:rPr>
        <w:t xml:space="preserve"> </w:t>
      </w:r>
      <w:r>
        <w:rPr>
          <w:rFonts w:ascii="Times New Roman" w:hAnsi="Times New Roman" w:cs="Times New Roman"/>
          <w:spacing w:val="-14"/>
          <w:sz w:val="28"/>
          <w:szCs w:val="28"/>
        </w:rPr>
        <w:t>User</w:t>
      </w:r>
      <w:r>
        <w:rPr>
          <w:rFonts w:ascii="Times New Roman" w:hAnsi="Times New Roman" w:cs="Times New Roman"/>
          <w:b/>
          <w:bCs/>
          <w:spacing w:val="-14"/>
          <w:sz w:val="24"/>
          <w:szCs w:val="24"/>
        </w:rPr>
        <w:t>.</w:t>
      </w:r>
    </w:p>
    <w:p w:rsidR="001F5D84" w:rsidRPr="00C64478" w:rsidRDefault="001F5D84">
      <w:pPr>
        <w:shd w:val="clear" w:color="auto" w:fill="FFFFFF"/>
        <w:spacing w:before="280" w:after="170" w:line="360" w:lineRule="auto"/>
        <w:ind w:left="360"/>
        <w:rPr>
          <w:sz w:val="24"/>
          <w:szCs w:val="24"/>
        </w:rPr>
      </w:pPr>
      <w:r w:rsidRPr="00C64478">
        <w:rPr>
          <w:rFonts w:ascii="Times New Roman" w:eastAsia="Times New Roman" w:hAnsi="Times New Roman" w:cs="Times New Roman"/>
          <w:b/>
          <w:bCs/>
          <w:color w:val="3F3C30"/>
          <w:sz w:val="24"/>
          <w:szCs w:val="24"/>
          <w:u w:val="single"/>
          <w:lang w:eastAsia="en-IN"/>
        </w:rPr>
        <w:t xml:space="preserve"> CODE</w:t>
      </w:r>
    </w:p>
    <w:p w:rsidR="001F5D84" w:rsidRPr="00C64478" w:rsidRDefault="001F5D84">
      <w:pPr>
        <w:shd w:val="clear" w:color="auto" w:fill="FFFFFF"/>
        <w:spacing w:before="280" w:after="170" w:line="360" w:lineRule="auto"/>
        <w:ind w:left="360"/>
        <w:rPr>
          <w:sz w:val="24"/>
          <w:szCs w:val="24"/>
        </w:rPr>
      </w:pPr>
      <w:r w:rsidRPr="00C64478">
        <w:rPr>
          <w:rFonts w:ascii="Times New Roman" w:eastAsia="Times New Roman" w:hAnsi="Times New Roman" w:cs="Times New Roman"/>
          <w:color w:val="3F3C30"/>
          <w:sz w:val="24"/>
          <w:szCs w:val="24"/>
          <w:lang w:val="en-IN" w:eastAsia="en-IN"/>
        </w:rPr>
        <w:t>print("Enter the two years:") </w:t>
      </w:r>
    </w:p>
    <w:p w:rsidR="001F5D84" w:rsidRPr="00C64478" w:rsidRDefault="001F5D84">
      <w:pPr>
        <w:shd w:val="clear" w:color="auto" w:fill="FFFFFF"/>
        <w:spacing w:before="280" w:after="170" w:line="360" w:lineRule="auto"/>
        <w:ind w:left="360"/>
        <w:rPr>
          <w:sz w:val="24"/>
          <w:szCs w:val="24"/>
        </w:rPr>
      </w:pPr>
      <w:r w:rsidRPr="00C64478">
        <w:rPr>
          <w:rFonts w:ascii="Times New Roman" w:eastAsia="Times New Roman" w:hAnsi="Times New Roman" w:cs="Times New Roman"/>
          <w:color w:val="3F3C30"/>
          <w:sz w:val="24"/>
          <w:szCs w:val="24"/>
          <w:lang w:val="en-IN" w:eastAsia="en-IN"/>
        </w:rPr>
        <w:t>print("Enter the start year:") </w:t>
      </w:r>
    </w:p>
    <w:p w:rsidR="001F5D84" w:rsidRPr="00C64478" w:rsidRDefault="001F5D84">
      <w:pPr>
        <w:shd w:val="clear" w:color="auto" w:fill="FFFFFF"/>
        <w:spacing w:before="280" w:after="170" w:line="360" w:lineRule="auto"/>
        <w:ind w:left="360"/>
        <w:rPr>
          <w:sz w:val="24"/>
          <w:szCs w:val="24"/>
        </w:rPr>
      </w:pPr>
      <w:r w:rsidRPr="00C64478">
        <w:rPr>
          <w:rFonts w:ascii="Times New Roman" w:eastAsia="Times New Roman" w:hAnsi="Times New Roman" w:cs="Times New Roman"/>
          <w:color w:val="3F3C30"/>
          <w:sz w:val="24"/>
          <w:szCs w:val="24"/>
          <w:lang w:val="en-IN" w:eastAsia="en-IN"/>
        </w:rPr>
        <w:t>startyear=int(input("startyear")) </w:t>
      </w:r>
    </w:p>
    <w:p w:rsidR="001F5D84" w:rsidRPr="00C64478" w:rsidRDefault="001F5D84">
      <w:pPr>
        <w:shd w:val="clear" w:color="auto" w:fill="FFFFFF"/>
        <w:spacing w:before="280" w:after="170" w:line="360" w:lineRule="auto"/>
        <w:ind w:left="360"/>
        <w:rPr>
          <w:sz w:val="24"/>
          <w:szCs w:val="24"/>
        </w:rPr>
      </w:pPr>
      <w:r w:rsidRPr="00C64478">
        <w:rPr>
          <w:rFonts w:ascii="Times New Roman" w:eastAsia="Times New Roman" w:hAnsi="Times New Roman" w:cs="Times New Roman"/>
          <w:color w:val="3F3C30"/>
          <w:sz w:val="24"/>
          <w:szCs w:val="24"/>
          <w:lang w:val="en-IN" w:eastAsia="en-IN"/>
        </w:rPr>
        <w:t>print("Enter the last year:") </w:t>
      </w:r>
    </w:p>
    <w:p w:rsidR="001F5D84" w:rsidRPr="00C64478" w:rsidRDefault="001F5D84">
      <w:pPr>
        <w:shd w:val="clear" w:color="auto" w:fill="FFFFFF"/>
        <w:spacing w:before="280" w:after="170" w:line="360" w:lineRule="auto"/>
        <w:ind w:left="360"/>
        <w:rPr>
          <w:sz w:val="24"/>
          <w:szCs w:val="24"/>
        </w:rPr>
      </w:pPr>
      <w:r w:rsidRPr="00C64478">
        <w:rPr>
          <w:rFonts w:ascii="Times New Roman" w:eastAsia="Times New Roman" w:hAnsi="Times New Roman" w:cs="Times New Roman"/>
          <w:color w:val="3F3C30"/>
          <w:sz w:val="24"/>
          <w:szCs w:val="24"/>
          <w:lang w:val="en-IN" w:eastAsia="en-IN"/>
        </w:rPr>
        <w:t>lastyear=int(input("lastyear")) </w:t>
      </w:r>
    </w:p>
    <w:p w:rsidR="001F5D84" w:rsidRPr="00C64478" w:rsidRDefault="001F5D84">
      <w:pPr>
        <w:shd w:val="clear" w:color="auto" w:fill="FFFFFF"/>
        <w:spacing w:before="280" w:after="170" w:line="360" w:lineRule="auto"/>
        <w:ind w:left="360"/>
        <w:rPr>
          <w:sz w:val="24"/>
          <w:szCs w:val="24"/>
        </w:rPr>
      </w:pPr>
      <w:r w:rsidRPr="00C64478">
        <w:rPr>
          <w:rFonts w:ascii="Times New Roman" w:eastAsia="Times New Roman" w:hAnsi="Times New Roman" w:cs="Times New Roman"/>
          <w:color w:val="3F3C30"/>
          <w:sz w:val="24"/>
          <w:szCs w:val="24"/>
          <w:lang w:val="en-IN" w:eastAsia="en-IN"/>
        </w:rPr>
        <w:t>for year in range(startyear,lastyear): </w:t>
      </w:r>
    </w:p>
    <w:p w:rsidR="001F5D84" w:rsidRDefault="001F5D84">
      <w:pPr>
        <w:shd w:val="clear" w:color="auto" w:fill="FFFFFF"/>
        <w:spacing w:before="280" w:after="170" w:line="360" w:lineRule="auto"/>
        <w:ind w:left="360"/>
      </w:pPr>
      <w:r w:rsidRPr="00C64478">
        <w:rPr>
          <w:rFonts w:ascii="Times New Roman" w:eastAsia="Times New Roman" w:hAnsi="Times New Roman" w:cs="Times New Roman"/>
          <w:color w:val="3F3C30"/>
          <w:sz w:val="24"/>
          <w:szCs w:val="24"/>
          <w:lang w:val="en-IN" w:eastAsia="en-IN"/>
        </w:rPr>
        <w:t>if (year%4==0) and (year%100!=0) or (year%400==0): print (year</w:t>
      </w:r>
      <w:r>
        <w:rPr>
          <w:rFonts w:ascii="Times New Roman" w:eastAsia="Times New Roman" w:hAnsi="Times New Roman" w:cs="Times New Roman"/>
          <w:color w:val="3F3C30"/>
          <w:sz w:val="28"/>
          <w:szCs w:val="28"/>
          <w:lang w:val="en-IN" w:eastAsia="en-IN"/>
        </w:rPr>
        <w:t>)</w:t>
      </w:r>
    </w:p>
    <w:p w:rsidR="001F5D84" w:rsidRPr="00C64478" w:rsidRDefault="001F5D84">
      <w:pPr>
        <w:pStyle w:val="BodyText"/>
        <w:spacing w:before="1"/>
        <w:ind w:firstLine="720"/>
        <w:rPr>
          <w:sz w:val="24"/>
          <w:szCs w:val="24"/>
        </w:rPr>
      </w:pPr>
      <w:r w:rsidRPr="00C64478">
        <w:rPr>
          <w:rFonts w:ascii="Times New Roman" w:hAnsi="Times New Roman" w:cs="Times New Roman"/>
          <w:b/>
          <w:bCs/>
          <w:sz w:val="24"/>
          <w:szCs w:val="24"/>
          <w:u w:val="single"/>
        </w:rPr>
        <w:t>OUTPUT</w:t>
      </w:r>
    </w:p>
    <w:p w:rsidR="001F5D84" w:rsidRDefault="001F5D84">
      <w:pPr>
        <w:pStyle w:val="BodyText"/>
        <w:spacing w:before="1"/>
        <w:ind w:firstLine="720"/>
      </w:pPr>
    </w:p>
    <w:p w:rsidR="001F5D84" w:rsidRDefault="001F5D84">
      <w:pPr>
        <w:pStyle w:val="BodyText"/>
        <w:spacing w:before="1"/>
        <w:ind w:firstLine="720"/>
      </w:pPr>
    </w:p>
    <w:p w:rsidR="001F5D84" w:rsidRDefault="00EB6768">
      <w:pPr>
        <w:pStyle w:val="BodyText"/>
        <w:spacing w:before="1"/>
        <w:ind w:firstLine="720"/>
        <w:rPr>
          <w:rFonts w:ascii="Times New Roman" w:hAnsi="Times New Roman" w:cs="Times New Roman"/>
          <w:b/>
          <w:bCs/>
          <w:sz w:val="32"/>
          <w:szCs w:val="32"/>
          <w:u w:val="single"/>
        </w:rPr>
      </w:pPr>
      <w:r>
        <w:rPr>
          <w:noProof/>
        </w:rPr>
        <w:drawing>
          <wp:anchor distT="0" distB="0" distL="0" distR="0" simplePos="0" relativeHeight="251638784" behindDoc="0" locked="0" layoutInCell="1" allowOverlap="1">
            <wp:simplePos x="0" y="0"/>
            <wp:positionH relativeFrom="column">
              <wp:posOffset>176530</wp:posOffset>
            </wp:positionH>
            <wp:positionV relativeFrom="paragraph">
              <wp:posOffset>8890</wp:posOffset>
            </wp:positionV>
            <wp:extent cx="4518025" cy="2247265"/>
            <wp:effectExtent l="0" t="0" r="0" b="0"/>
            <wp:wrapSquare wrapText="largest"/>
            <wp:docPr id="4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9" cstate="print">
                      <a:extLst>
                        <a:ext uri="{28A0092B-C50C-407E-A947-70E740481C1C}">
                          <a14:useLocalDpi xmlns:a14="http://schemas.microsoft.com/office/drawing/2010/main" val="0"/>
                        </a:ext>
                      </a:extLst>
                    </a:blip>
                    <a:srcRect l="-9" t="-17" r="-9" b="-17"/>
                    <a:stretch>
                      <a:fillRect/>
                    </a:stretch>
                  </pic:blipFill>
                  <pic:spPr bwMode="auto">
                    <a:xfrm>
                      <a:off x="0" y="0"/>
                      <a:ext cx="4518025" cy="22472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F5D84" w:rsidRDefault="001F5D84">
      <w:pPr>
        <w:pStyle w:val="BodyText"/>
        <w:spacing w:before="1"/>
        <w:ind w:firstLine="720"/>
      </w:pPr>
    </w:p>
    <w:p w:rsidR="001F5D84" w:rsidRDefault="001F5D84">
      <w:pPr>
        <w:pStyle w:val="BodyText"/>
        <w:spacing w:before="1"/>
        <w:ind w:left="1080"/>
        <w:rPr>
          <w:rFonts w:ascii="Times New Roman" w:hAnsi="Times New Roman" w:cs="Times New Roman"/>
          <w:sz w:val="24"/>
          <w:szCs w:val="24"/>
        </w:rPr>
      </w:pPr>
    </w:p>
    <w:p w:rsidR="001F5D84" w:rsidRDefault="001F5D84">
      <w:pPr>
        <w:widowControl w:val="0"/>
        <w:tabs>
          <w:tab w:val="left" w:pos="398"/>
        </w:tabs>
        <w:spacing w:before="233" w:after="0" w:line="360" w:lineRule="auto"/>
        <w:rPr>
          <w:rFonts w:ascii="Times New Roman" w:hAnsi="Times New Roman" w:cs="Times New Roman"/>
          <w:b/>
          <w:bCs/>
          <w:sz w:val="24"/>
          <w:szCs w:val="24"/>
        </w:rPr>
      </w:pPr>
    </w:p>
    <w:p w:rsidR="001F5D84" w:rsidRDefault="001F5D84">
      <w:pPr>
        <w:widowControl w:val="0"/>
        <w:tabs>
          <w:tab w:val="left" w:pos="398"/>
        </w:tabs>
        <w:spacing w:before="233" w:after="0" w:line="360" w:lineRule="auto"/>
      </w:pPr>
    </w:p>
    <w:p w:rsidR="00B97B98" w:rsidRDefault="00B97B98">
      <w:pPr>
        <w:widowControl w:val="0"/>
        <w:tabs>
          <w:tab w:val="left" w:pos="398"/>
        </w:tabs>
        <w:spacing w:before="233" w:after="0" w:line="360" w:lineRule="auto"/>
        <w:rPr>
          <w:rFonts w:ascii="Times New Roman" w:hAnsi="Times New Roman" w:cs="Times New Roman"/>
          <w:b/>
          <w:bCs/>
          <w:sz w:val="32"/>
          <w:szCs w:val="32"/>
          <w:u w:val="single"/>
        </w:rPr>
      </w:pPr>
    </w:p>
    <w:p w:rsidR="00B97B98" w:rsidRDefault="00B97B98">
      <w:pPr>
        <w:widowControl w:val="0"/>
        <w:tabs>
          <w:tab w:val="left" w:pos="398"/>
        </w:tabs>
        <w:spacing w:before="233" w:after="0" w:line="360" w:lineRule="auto"/>
        <w:rPr>
          <w:rFonts w:ascii="Times New Roman" w:hAnsi="Times New Roman" w:cs="Times New Roman"/>
          <w:b/>
          <w:bCs/>
          <w:sz w:val="32"/>
          <w:szCs w:val="32"/>
          <w:u w:val="single"/>
        </w:rPr>
      </w:pPr>
    </w:p>
    <w:p w:rsidR="00B97B98" w:rsidRDefault="00B97B98">
      <w:pPr>
        <w:widowControl w:val="0"/>
        <w:tabs>
          <w:tab w:val="left" w:pos="398"/>
        </w:tabs>
        <w:spacing w:before="233" w:after="0" w:line="360" w:lineRule="auto"/>
        <w:rPr>
          <w:rFonts w:ascii="Times New Roman" w:hAnsi="Times New Roman" w:cs="Times New Roman"/>
          <w:b/>
          <w:bCs/>
          <w:sz w:val="32"/>
          <w:szCs w:val="32"/>
          <w:u w:val="single"/>
        </w:rPr>
      </w:pPr>
    </w:p>
    <w:p w:rsidR="00C64478" w:rsidRDefault="00C64478">
      <w:pPr>
        <w:widowControl w:val="0"/>
        <w:tabs>
          <w:tab w:val="left" w:pos="398"/>
        </w:tabs>
        <w:spacing w:before="233" w:after="0" w:line="360" w:lineRule="auto"/>
        <w:rPr>
          <w:rFonts w:ascii="Times New Roman" w:hAnsi="Times New Roman" w:cs="Times New Roman"/>
          <w:b/>
          <w:bCs/>
          <w:sz w:val="32"/>
          <w:szCs w:val="32"/>
          <w:u w:val="single"/>
        </w:rPr>
      </w:pPr>
    </w:p>
    <w:p w:rsidR="001F5D84" w:rsidRDefault="001F5D84">
      <w:pPr>
        <w:widowControl w:val="0"/>
        <w:tabs>
          <w:tab w:val="left" w:pos="398"/>
        </w:tabs>
        <w:spacing w:before="233" w:after="0" w:line="360" w:lineRule="auto"/>
      </w:pPr>
      <w:r>
        <w:rPr>
          <w:rFonts w:ascii="Times New Roman" w:hAnsi="Times New Roman" w:cs="Times New Roman"/>
          <w:b/>
          <w:bCs/>
          <w:sz w:val="32"/>
          <w:szCs w:val="32"/>
          <w:u w:val="single"/>
        </w:rPr>
        <w:t>AIM</w:t>
      </w:r>
    </w:p>
    <w:p w:rsidR="001F5D84" w:rsidRPr="00C64478" w:rsidRDefault="003B22AB">
      <w:pPr>
        <w:widowControl w:val="0"/>
        <w:tabs>
          <w:tab w:val="left" w:pos="398"/>
        </w:tabs>
        <w:spacing w:before="233" w:after="0" w:line="360" w:lineRule="auto"/>
        <w:rPr>
          <w:sz w:val="24"/>
          <w:szCs w:val="24"/>
        </w:rPr>
      </w:pPr>
      <w:r w:rsidRPr="00C64478">
        <w:rPr>
          <w:rFonts w:ascii="Times New Roman" w:hAnsi="Times New Roman" w:cs="Times New Roman"/>
          <w:sz w:val="24"/>
          <w:szCs w:val="24"/>
          <w:lang w:val="en-IN"/>
        </w:rPr>
        <w:t>2.</w:t>
      </w:r>
      <w:r w:rsidR="001F5D84" w:rsidRPr="00C64478">
        <w:rPr>
          <w:rFonts w:ascii="Times New Roman" w:hAnsi="Times New Roman" w:cs="Times New Roman"/>
          <w:sz w:val="24"/>
          <w:szCs w:val="24"/>
          <w:lang w:val="en-IN"/>
        </w:rPr>
        <w:t>List comprehensions: </w:t>
      </w:r>
    </w:p>
    <w:p w:rsidR="001F5D84" w:rsidRPr="00C64478" w:rsidRDefault="001F5D84">
      <w:pPr>
        <w:pStyle w:val="ListParagraph"/>
        <w:widowControl w:val="0"/>
        <w:numPr>
          <w:ilvl w:val="0"/>
          <w:numId w:val="4"/>
        </w:numPr>
        <w:tabs>
          <w:tab w:val="left" w:pos="398"/>
        </w:tabs>
        <w:spacing w:before="233" w:after="0" w:line="360" w:lineRule="auto"/>
        <w:rPr>
          <w:sz w:val="24"/>
          <w:szCs w:val="24"/>
        </w:rPr>
      </w:pPr>
      <w:r w:rsidRPr="00C64478">
        <w:rPr>
          <w:rFonts w:ascii="Times New Roman" w:hAnsi="Times New Roman" w:cs="Times New Roman"/>
          <w:sz w:val="24"/>
          <w:szCs w:val="24"/>
          <w:lang w:val="en-IN"/>
        </w:rPr>
        <w:t>Generate positive list of numbers from a given list of  integers.   </w:t>
      </w:r>
    </w:p>
    <w:p w:rsidR="001F5D84" w:rsidRPr="00C64478" w:rsidRDefault="001F5D84">
      <w:pPr>
        <w:pStyle w:val="ListParagraph"/>
        <w:widowControl w:val="0"/>
        <w:numPr>
          <w:ilvl w:val="0"/>
          <w:numId w:val="4"/>
        </w:numPr>
        <w:tabs>
          <w:tab w:val="left" w:pos="398"/>
        </w:tabs>
        <w:spacing w:before="233" w:after="0" w:line="360" w:lineRule="auto"/>
        <w:rPr>
          <w:sz w:val="24"/>
          <w:szCs w:val="24"/>
        </w:rPr>
      </w:pPr>
      <w:r w:rsidRPr="00C64478">
        <w:rPr>
          <w:rFonts w:ascii="Times New Roman" w:hAnsi="Times New Roman" w:cs="Times New Roman"/>
          <w:sz w:val="24"/>
          <w:szCs w:val="24"/>
          <w:lang w:val="en-IN"/>
        </w:rPr>
        <w:t>Squares of N numbers</w:t>
      </w:r>
    </w:p>
    <w:p w:rsidR="001F5D84" w:rsidRPr="00C64478" w:rsidRDefault="001F5D84">
      <w:pPr>
        <w:pStyle w:val="ListParagraph"/>
        <w:widowControl w:val="0"/>
        <w:numPr>
          <w:ilvl w:val="0"/>
          <w:numId w:val="4"/>
        </w:numPr>
        <w:tabs>
          <w:tab w:val="left" w:pos="398"/>
        </w:tabs>
        <w:spacing w:before="233" w:after="0" w:line="360" w:lineRule="auto"/>
        <w:rPr>
          <w:sz w:val="24"/>
          <w:szCs w:val="24"/>
        </w:rPr>
      </w:pPr>
      <w:r w:rsidRPr="00C64478">
        <w:rPr>
          <w:rFonts w:ascii="Times New Roman" w:hAnsi="Times New Roman" w:cs="Times New Roman"/>
          <w:sz w:val="24"/>
          <w:szCs w:val="24"/>
          <w:lang w:val="en-IN"/>
        </w:rPr>
        <w:t>Form a list of vowels selected from a given word</w:t>
      </w:r>
    </w:p>
    <w:p w:rsidR="001F5D84" w:rsidRPr="00C64478" w:rsidRDefault="001F5D84">
      <w:pPr>
        <w:pStyle w:val="ListParagraph"/>
        <w:widowControl w:val="0"/>
        <w:numPr>
          <w:ilvl w:val="0"/>
          <w:numId w:val="4"/>
        </w:numPr>
        <w:tabs>
          <w:tab w:val="left" w:pos="398"/>
        </w:tabs>
        <w:spacing w:before="233" w:after="0" w:line="360" w:lineRule="auto"/>
        <w:rPr>
          <w:sz w:val="24"/>
          <w:szCs w:val="24"/>
        </w:rPr>
      </w:pPr>
      <w:r w:rsidRPr="00C64478">
        <w:rPr>
          <w:rFonts w:ascii="Times New Roman" w:hAnsi="Times New Roman" w:cs="Times New Roman"/>
          <w:sz w:val="24"/>
          <w:szCs w:val="24"/>
          <w:lang w:val="en-IN"/>
        </w:rPr>
        <w:t>List ordinal value of each element of a word</w:t>
      </w:r>
    </w:p>
    <w:p w:rsidR="001F5D84" w:rsidRPr="003B22AB" w:rsidRDefault="001F5D84">
      <w:pPr>
        <w:widowControl w:val="0"/>
        <w:tabs>
          <w:tab w:val="left" w:pos="398"/>
        </w:tabs>
        <w:spacing w:before="233" w:after="0" w:line="360" w:lineRule="auto"/>
        <w:rPr>
          <w:sz w:val="24"/>
          <w:szCs w:val="24"/>
        </w:rPr>
      </w:pPr>
      <w:r w:rsidRPr="003B22AB">
        <w:rPr>
          <w:rFonts w:ascii="Times New Roman" w:hAnsi="Times New Roman" w:cs="Times New Roman"/>
          <w:b/>
          <w:bCs/>
          <w:sz w:val="24"/>
          <w:szCs w:val="24"/>
          <w:u w:val="single"/>
          <w:lang w:val="en-IN"/>
        </w:rPr>
        <w:t>CODE </w:t>
      </w:r>
    </w:p>
    <w:p w:rsidR="001F5D84" w:rsidRPr="00C64478" w:rsidRDefault="001F5D84">
      <w:pPr>
        <w:pStyle w:val="BodyText"/>
        <w:spacing w:before="1" w:line="360" w:lineRule="auto"/>
        <w:rPr>
          <w:sz w:val="24"/>
          <w:szCs w:val="24"/>
        </w:rPr>
      </w:pPr>
      <w:r>
        <w:rPr>
          <w:rFonts w:ascii="Times New Roman" w:hAnsi="Times New Roman" w:cs="Times New Roman"/>
          <w:sz w:val="28"/>
          <w:szCs w:val="28"/>
        </w:rPr>
        <w:t>a</w:t>
      </w:r>
      <w:r w:rsidRPr="00C64478">
        <w:rPr>
          <w:rFonts w:ascii="Times New Roman" w:hAnsi="Times New Roman" w:cs="Times New Roman"/>
          <w:sz w:val="24"/>
          <w:szCs w:val="24"/>
        </w:rPr>
        <w:t>)Generate positive list of numbers from a given list of</w:t>
      </w:r>
      <w:r w:rsidRPr="00C64478">
        <w:rPr>
          <w:rFonts w:ascii="Times New Roman" w:hAnsi="Times New Roman" w:cs="Times New Roman"/>
          <w:spacing w:val="-11"/>
          <w:sz w:val="24"/>
          <w:szCs w:val="24"/>
        </w:rPr>
        <w:t xml:space="preserve"> </w:t>
      </w:r>
      <w:r w:rsidRPr="00C64478">
        <w:rPr>
          <w:rFonts w:ascii="Times New Roman" w:hAnsi="Times New Roman" w:cs="Times New Roman"/>
          <w:sz w:val="24"/>
          <w:szCs w:val="24"/>
        </w:rPr>
        <w:t>integers.</w:t>
      </w:r>
    </w:p>
    <w:p w:rsidR="001F5D84" w:rsidRPr="00C64478" w:rsidRDefault="001F5D84">
      <w:pPr>
        <w:pStyle w:val="BodyText"/>
        <w:spacing w:line="360" w:lineRule="auto"/>
        <w:ind w:left="1004" w:right="84"/>
        <w:rPr>
          <w:sz w:val="24"/>
          <w:szCs w:val="24"/>
        </w:rPr>
      </w:pPr>
      <w:r w:rsidRPr="00C64478">
        <w:rPr>
          <w:rFonts w:ascii="Times New Roman" w:hAnsi="Times New Roman" w:cs="Times New Roman"/>
          <w:sz w:val="24"/>
          <w:szCs w:val="24"/>
          <w:lang w:val="en-IN"/>
        </w:rPr>
        <w:t>list1=[12,-1,-2,0,45,67] </w:t>
      </w:r>
    </w:p>
    <w:p w:rsidR="001F5D84" w:rsidRPr="00C64478" w:rsidRDefault="001F5D84">
      <w:pPr>
        <w:pStyle w:val="BodyText"/>
        <w:spacing w:line="360" w:lineRule="auto"/>
        <w:ind w:left="1004" w:right="84"/>
        <w:rPr>
          <w:sz w:val="24"/>
          <w:szCs w:val="24"/>
        </w:rPr>
      </w:pPr>
      <w:r w:rsidRPr="00C64478">
        <w:rPr>
          <w:rFonts w:ascii="Times New Roman" w:hAnsi="Times New Roman" w:cs="Times New Roman"/>
          <w:sz w:val="24"/>
          <w:szCs w:val="24"/>
          <w:lang w:val="en-IN"/>
        </w:rPr>
        <w:t>for num in list1: </w:t>
      </w:r>
    </w:p>
    <w:p w:rsidR="001F5D84" w:rsidRPr="00C64478" w:rsidRDefault="001F5D84">
      <w:pPr>
        <w:pStyle w:val="BodyText"/>
        <w:spacing w:line="360" w:lineRule="auto"/>
        <w:ind w:left="1004" w:right="84"/>
        <w:rPr>
          <w:sz w:val="24"/>
          <w:szCs w:val="24"/>
        </w:rPr>
      </w:pPr>
      <w:r w:rsidRPr="00C64478">
        <w:rPr>
          <w:rFonts w:ascii="Times New Roman" w:hAnsi="Times New Roman" w:cs="Times New Roman"/>
          <w:sz w:val="24"/>
          <w:szCs w:val="24"/>
          <w:lang w:val="en-IN"/>
        </w:rPr>
        <w:t>if (num&gt;=0): </w:t>
      </w:r>
    </w:p>
    <w:p w:rsidR="001F5D84" w:rsidRDefault="001F5D84">
      <w:pPr>
        <w:pStyle w:val="BodyText"/>
        <w:spacing w:line="360" w:lineRule="auto"/>
        <w:ind w:left="1004" w:right="84"/>
      </w:pPr>
      <w:r w:rsidRPr="00C64478">
        <w:rPr>
          <w:rFonts w:ascii="Times New Roman" w:hAnsi="Times New Roman" w:cs="Times New Roman"/>
          <w:sz w:val="24"/>
          <w:szCs w:val="24"/>
          <w:lang w:val="en-IN"/>
        </w:rPr>
        <w:t>print(num</w:t>
      </w:r>
      <w:r>
        <w:rPr>
          <w:rFonts w:ascii="Times New Roman" w:hAnsi="Times New Roman" w:cs="Times New Roman"/>
          <w:sz w:val="28"/>
          <w:szCs w:val="28"/>
          <w:lang w:val="en-IN"/>
        </w:rPr>
        <w:t>)</w:t>
      </w:r>
      <w:r>
        <w:rPr>
          <w:rFonts w:ascii="Times New Roman" w:hAnsi="Times New Roman" w:cs="Times New Roman"/>
          <w:sz w:val="24"/>
          <w:szCs w:val="24"/>
          <w:lang w:val="en-IN"/>
        </w:rPr>
        <w:t> </w:t>
      </w:r>
    </w:p>
    <w:p w:rsidR="001F5D84" w:rsidRDefault="001F5D84">
      <w:pPr>
        <w:pStyle w:val="BodyText"/>
        <w:spacing w:line="360" w:lineRule="auto"/>
        <w:ind w:left="1004" w:right="84"/>
        <w:rPr>
          <w:rFonts w:ascii="Times New Roman" w:hAnsi="Times New Roman" w:cs="Times New Roman"/>
          <w:sz w:val="24"/>
          <w:szCs w:val="24"/>
        </w:rPr>
      </w:pPr>
    </w:p>
    <w:p w:rsidR="001F5D84" w:rsidRPr="00B97B98" w:rsidRDefault="00B97B98" w:rsidP="00B97B98">
      <w:pPr>
        <w:pStyle w:val="BodyText"/>
        <w:spacing w:line="360" w:lineRule="auto"/>
        <w:ind w:right="84"/>
        <w:rPr>
          <w:sz w:val="24"/>
          <w:szCs w:val="24"/>
        </w:rPr>
      </w:pPr>
      <w:r>
        <w:rPr>
          <w:rFonts w:ascii="Times New Roman" w:hAnsi="Times New Roman" w:cs="Times New Roman"/>
          <w:b/>
          <w:bCs/>
          <w:sz w:val="24"/>
          <w:szCs w:val="24"/>
          <w:u w:val="single"/>
        </w:rPr>
        <w:t xml:space="preserve"> </w:t>
      </w:r>
      <w:r w:rsidR="001F5D84" w:rsidRPr="00B97B98">
        <w:rPr>
          <w:rFonts w:ascii="Times New Roman" w:hAnsi="Times New Roman" w:cs="Times New Roman"/>
          <w:b/>
          <w:bCs/>
          <w:sz w:val="24"/>
          <w:szCs w:val="24"/>
          <w:u w:val="single"/>
        </w:rPr>
        <w:t>OUTPUT</w:t>
      </w:r>
    </w:p>
    <w:p w:rsidR="001F5D84" w:rsidRDefault="00EB6768">
      <w:pPr>
        <w:pStyle w:val="BodyText"/>
        <w:spacing w:line="360" w:lineRule="auto"/>
        <w:ind w:left="1004" w:right="84"/>
        <w:rPr>
          <w:rFonts w:ascii="Times New Roman" w:hAnsi="Times New Roman" w:cs="Times New Roman"/>
          <w:sz w:val="24"/>
          <w:szCs w:val="24"/>
        </w:rPr>
      </w:pPr>
      <w:r>
        <w:rPr>
          <w:noProof/>
        </w:rPr>
        <w:drawing>
          <wp:anchor distT="0" distB="0" distL="0" distR="0" simplePos="0" relativeHeight="251639808" behindDoc="0" locked="0" layoutInCell="1" allowOverlap="1">
            <wp:simplePos x="0" y="0"/>
            <wp:positionH relativeFrom="column">
              <wp:posOffset>128270</wp:posOffset>
            </wp:positionH>
            <wp:positionV relativeFrom="paragraph">
              <wp:posOffset>172085</wp:posOffset>
            </wp:positionV>
            <wp:extent cx="4878705" cy="2083435"/>
            <wp:effectExtent l="0" t="0" r="0" b="0"/>
            <wp:wrapSquare wrapText="largest"/>
            <wp:docPr id="4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10" cstate="print">
                      <a:extLst>
                        <a:ext uri="{28A0092B-C50C-407E-A947-70E740481C1C}">
                          <a14:useLocalDpi xmlns:a14="http://schemas.microsoft.com/office/drawing/2010/main" val="0"/>
                        </a:ext>
                      </a:extLst>
                    </a:blip>
                    <a:srcRect l="-9" t="-17" r="-9" b="-17"/>
                    <a:stretch>
                      <a:fillRect/>
                    </a:stretch>
                  </pic:blipFill>
                  <pic:spPr bwMode="auto">
                    <a:xfrm>
                      <a:off x="0" y="0"/>
                      <a:ext cx="4878705" cy="20834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F5D84" w:rsidRDefault="001F5D84">
      <w:pPr>
        <w:pStyle w:val="BodyText"/>
        <w:spacing w:line="360" w:lineRule="auto"/>
        <w:ind w:left="1004" w:right="84"/>
      </w:pPr>
    </w:p>
    <w:p w:rsidR="001F5D84" w:rsidRDefault="001F5D84">
      <w:pPr>
        <w:pStyle w:val="BodyText"/>
        <w:spacing w:line="360" w:lineRule="auto"/>
        <w:ind w:right="84"/>
      </w:pPr>
    </w:p>
    <w:p w:rsidR="00B97B98" w:rsidRDefault="00B97B98">
      <w:pPr>
        <w:pStyle w:val="BodyText"/>
        <w:spacing w:line="360" w:lineRule="auto"/>
        <w:ind w:right="84"/>
        <w:rPr>
          <w:rFonts w:ascii="Times New Roman" w:hAnsi="Times New Roman" w:cs="Times New Roman"/>
          <w:b/>
          <w:bCs/>
          <w:sz w:val="24"/>
          <w:szCs w:val="24"/>
        </w:rPr>
      </w:pPr>
    </w:p>
    <w:p w:rsidR="00B97B98" w:rsidRDefault="00B97B98">
      <w:pPr>
        <w:pStyle w:val="BodyText"/>
        <w:spacing w:line="360" w:lineRule="auto"/>
        <w:ind w:right="84"/>
        <w:rPr>
          <w:rFonts w:ascii="Times New Roman" w:hAnsi="Times New Roman" w:cs="Times New Roman"/>
          <w:b/>
          <w:bCs/>
          <w:sz w:val="24"/>
          <w:szCs w:val="24"/>
        </w:rPr>
      </w:pPr>
    </w:p>
    <w:p w:rsidR="00B97B98" w:rsidRDefault="00B97B98">
      <w:pPr>
        <w:pStyle w:val="BodyText"/>
        <w:spacing w:line="360" w:lineRule="auto"/>
        <w:ind w:right="84"/>
        <w:rPr>
          <w:rFonts w:ascii="Times New Roman" w:hAnsi="Times New Roman" w:cs="Times New Roman"/>
          <w:b/>
          <w:bCs/>
          <w:sz w:val="24"/>
          <w:szCs w:val="24"/>
        </w:rPr>
      </w:pPr>
    </w:p>
    <w:p w:rsidR="00B97B98" w:rsidRDefault="00B97B98">
      <w:pPr>
        <w:pStyle w:val="BodyText"/>
        <w:spacing w:line="360" w:lineRule="auto"/>
        <w:ind w:right="84"/>
        <w:rPr>
          <w:rFonts w:ascii="Times New Roman" w:hAnsi="Times New Roman" w:cs="Times New Roman"/>
          <w:b/>
          <w:bCs/>
          <w:sz w:val="24"/>
          <w:szCs w:val="24"/>
        </w:rPr>
      </w:pPr>
    </w:p>
    <w:p w:rsidR="00B97B98" w:rsidRDefault="00B97B98">
      <w:pPr>
        <w:pStyle w:val="BodyText"/>
        <w:spacing w:line="360" w:lineRule="auto"/>
        <w:ind w:right="84"/>
        <w:rPr>
          <w:rFonts w:ascii="Times New Roman" w:hAnsi="Times New Roman" w:cs="Times New Roman"/>
          <w:b/>
          <w:bCs/>
          <w:sz w:val="24"/>
          <w:szCs w:val="24"/>
        </w:rPr>
      </w:pPr>
    </w:p>
    <w:p w:rsidR="00B97B98" w:rsidRDefault="00B97B98">
      <w:pPr>
        <w:pStyle w:val="BodyText"/>
        <w:spacing w:line="360" w:lineRule="auto"/>
        <w:ind w:right="84"/>
        <w:rPr>
          <w:rFonts w:ascii="Times New Roman" w:hAnsi="Times New Roman" w:cs="Times New Roman"/>
          <w:b/>
          <w:bCs/>
          <w:sz w:val="24"/>
          <w:szCs w:val="24"/>
        </w:rPr>
      </w:pPr>
    </w:p>
    <w:p w:rsidR="001F5D84" w:rsidRPr="00C64478" w:rsidRDefault="001F5D84">
      <w:pPr>
        <w:pStyle w:val="BodyText"/>
        <w:spacing w:line="360" w:lineRule="auto"/>
        <w:ind w:right="84"/>
        <w:rPr>
          <w:sz w:val="24"/>
          <w:szCs w:val="24"/>
        </w:rPr>
      </w:pPr>
      <w:r>
        <w:rPr>
          <w:rFonts w:ascii="Times New Roman" w:hAnsi="Times New Roman" w:cs="Times New Roman"/>
          <w:b/>
          <w:bCs/>
          <w:sz w:val="24"/>
          <w:szCs w:val="24"/>
        </w:rPr>
        <w:t>b</w:t>
      </w:r>
      <w:r w:rsidRPr="00C64478">
        <w:rPr>
          <w:rFonts w:ascii="Times New Roman" w:hAnsi="Times New Roman" w:cs="Times New Roman"/>
          <w:b/>
          <w:bCs/>
          <w:sz w:val="24"/>
          <w:szCs w:val="24"/>
        </w:rPr>
        <w:t>)</w:t>
      </w:r>
      <w:r w:rsidRPr="00C64478">
        <w:rPr>
          <w:rFonts w:ascii="Times New Roman" w:hAnsi="Times New Roman" w:cs="Times New Roman"/>
          <w:sz w:val="24"/>
          <w:szCs w:val="24"/>
        </w:rPr>
        <w:t>Square of N numbers</w:t>
      </w:r>
    </w:p>
    <w:p w:rsidR="001F5D84" w:rsidRPr="00C64478" w:rsidRDefault="001F5D84">
      <w:pPr>
        <w:pStyle w:val="BodyText"/>
        <w:spacing w:line="360" w:lineRule="auto"/>
        <w:ind w:left="720" w:right="84" w:firstLine="720"/>
        <w:rPr>
          <w:sz w:val="24"/>
          <w:szCs w:val="24"/>
        </w:rPr>
      </w:pPr>
      <w:r w:rsidRPr="00C64478">
        <w:rPr>
          <w:rFonts w:ascii="Times New Roman" w:hAnsi="Times New Roman" w:cs="Times New Roman"/>
          <w:sz w:val="24"/>
          <w:szCs w:val="24"/>
          <w:lang w:val="en-IN"/>
        </w:rPr>
        <w:t>n=int(input("enter the range")) </w:t>
      </w:r>
    </w:p>
    <w:p w:rsidR="001F5D84" w:rsidRPr="00C64478" w:rsidRDefault="001F5D84">
      <w:pPr>
        <w:pStyle w:val="BodyText"/>
        <w:spacing w:line="360" w:lineRule="auto"/>
        <w:ind w:left="720" w:right="84" w:firstLine="720"/>
        <w:rPr>
          <w:sz w:val="24"/>
          <w:szCs w:val="24"/>
        </w:rPr>
      </w:pPr>
      <w:r w:rsidRPr="00C64478">
        <w:rPr>
          <w:rFonts w:ascii="Times New Roman" w:hAnsi="Times New Roman" w:cs="Times New Roman"/>
          <w:sz w:val="24"/>
          <w:szCs w:val="24"/>
          <w:lang w:val="en-IN"/>
        </w:rPr>
        <w:t>for num in range(1,n+1): </w:t>
      </w:r>
    </w:p>
    <w:p w:rsidR="001F5D84" w:rsidRPr="00C64478" w:rsidRDefault="001F5D84">
      <w:pPr>
        <w:pStyle w:val="BodyText"/>
        <w:spacing w:line="360" w:lineRule="auto"/>
        <w:ind w:left="720" w:right="84" w:firstLine="720"/>
        <w:rPr>
          <w:sz w:val="24"/>
          <w:szCs w:val="24"/>
        </w:rPr>
      </w:pPr>
      <w:r w:rsidRPr="00C64478">
        <w:rPr>
          <w:rFonts w:ascii="Times New Roman" w:hAnsi="Times New Roman" w:cs="Times New Roman"/>
          <w:sz w:val="24"/>
          <w:szCs w:val="24"/>
          <w:lang w:val="en-IN"/>
        </w:rPr>
        <w:t>num=num*num </w:t>
      </w:r>
    </w:p>
    <w:p w:rsidR="001F5D84" w:rsidRPr="00C64478" w:rsidRDefault="001F5D84">
      <w:pPr>
        <w:pStyle w:val="BodyText"/>
        <w:spacing w:line="360" w:lineRule="auto"/>
        <w:ind w:left="720" w:right="84" w:firstLine="720"/>
        <w:rPr>
          <w:sz w:val="24"/>
          <w:szCs w:val="24"/>
        </w:rPr>
      </w:pPr>
      <w:r w:rsidRPr="00C64478">
        <w:rPr>
          <w:rFonts w:ascii="Times New Roman" w:hAnsi="Times New Roman" w:cs="Times New Roman"/>
          <w:sz w:val="24"/>
          <w:szCs w:val="24"/>
          <w:lang w:val="en-IN"/>
        </w:rPr>
        <w:t>print(num) </w:t>
      </w:r>
    </w:p>
    <w:p w:rsidR="001F5D84" w:rsidRPr="00B97B98" w:rsidRDefault="00EB6768">
      <w:pPr>
        <w:pStyle w:val="BodyText"/>
        <w:spacing w:line="360" w:lineRule="auto"/>
        <w:ind w:right="84"/>
        <w:rPr>
          <w:sz w:val="24"/>
          <w:szCs w:val="24"/>
        </w:rPr>
      </w:pPr>
      <w:r w:rsidRPr="00B97B98">
        <w:rPr>
          <w:noProof/>
          <w:sz w:val="24"/>
          <w:szCs w:val="24"/>
        </w:rPr>
        <w:drawing>
          <wp:anchor distT="0" distB="0" distL="0" distR="0" simplePos="0" relativeHeight="251640832" behindDoc="0" locked="0" layoutInCell="1" allowOverlap="1">
            <wp:simplePos x="0" y="0"/>
            <wp:positionH relativeFrom="column">
              <wp:posOffset>28575</wp:posOffset>
            </wp:positionH>
            <wp:positionV relativeFrom="paragraph">
              <wp:posOffset>365760</wp:posOffset>
            </wp:positionV>
            <wp:extent cx="5218430" cy="2360295"/>
            <wp:effectExtent l="0" t="0" r="0" b="0"/>
            <wp:wrapSquare wrapText="largest"/>
            <wp:docPr id="4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11" cstate="print">
                      <a:extLst>
                        <a:ext uri="{28A0092B-C50C-407E-A947-70E740481C1C}">
                          <a14:useLocalDpi xmlns:a14="http://schemas.microsoft.com/office/drawing/2010/main" val="0"/>
                        </a:ext>
                      </a:extLst>
                    </a:blip>
                    <a:srcRect l="-9" t="-20" r="-9" b="-20"/>
                    <a:stretch>
                      <a:fillRect/>
                    </a:stretch>
                  </pic:blipFill>
                  <pic:spPr bwMode="auto">
                    <a:xfrm>
                      <a:off x="0" y="0"/>
                      <a:ext cx="5218430" cy="23602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F5D84" w:rsidRPr="00B97B98">
        <w:rPr>
          <w:rFonts w:ascii="Times New Roman" w:hAnsi="Times New Roman" w:cs="Times New Roman"/>
          <w:b/>
          <w:bCs/>
          <w:sz w:val="24"/>
          <w:szCs w:val="24"/>
          <w:u w:val="single"/>
        </w:rPr>
        <w:t>OUTPUT</w:t>
      </w:r>
    </w:p>
    <w:p w:rsidR="00B97B98" w:rsidRDefault="00B97B98">
      <w:pPr>
        <w:widowControl w:val="0"/>
        <w:tabs>
          <w:tab w:val="left" w:pos="384"/>
        </w:tabs>
        <w:spacing w:after="0" w:line="360" w:lineRule="auto"/>
        <w:rPr>
          <w:rFonts w:ascii="Times New Roman" w:hAnsi="Times New Roman" w:cs="Times New Roman"/>
          <w:sz w:val="28"/>
          <w:szCs w:val="28"/>
        </w:rPr>
      </w:pPr>
    </w:p>
    <w:p w:rsidR="001F5D84" w:rsidRPr="00C64478" w:rsidRDefault="001F5D84">
      <w:pPr>
        <w:widowControl w:val="0"/>
        <w:tabs>
          <w:tab w:val="left" w:pos="384"/>
        </w:tabs>
        <w:spacing w:after="0" w:line="360" w:lineRule="auto"/>
        <w:rPr>
          <w:sz w:val="24"/>
          <w:szCs w:val="24"/>
        </w:rPr>
      </w:pPr>
      <w:r>
        <w:rPr>
          <w:rFonts w:ascii="Times New Roman" w:hAnsi="Times New Roman" w:cs="Times New Roman"/>
          <w:sz w:val="28"/>
          <w:szCs w:val="28"/>
        </w:rPr>
        <w:t>c)</w:t>
      </w:r>
      <w:r w:rsidRPr="00C64478">
        <w:rPr>
          <w:rFonts w:ascii="Times New Roman" w:hAnsi="Times New Roman" w:cs="Times New Roman"/>
          <w:sz w:val="24"/>
          <w:szCs w:val="24"/>
        </w:rPr>
        <w:t>Form a list of vowels selected from a given</w:t>
      </w:r>
      <w:r w:rsidRPr="00C64478">
        <w:rPr>
          <w:rFonts w:ascii="Times New Roman" w:hAnsi="Times New Roman" w:cs="Times New Roman"/>
          <w:spacing w:val="-8"/>
          <w:sz w:val="24"/>
          <w:szCs w:val="24"/>
        </w:rPr>
        <w:t xml:space="preserve"> </w:t>
      </w:r>
      <w:r w:rsidRPr="00C64478">
        <w:rPr>
          <w:rFonts w:ascii="Times New Roman" w:hAnsi="Times New Roman" w:cs="Times New Roman"/>
          <w:sz w:val="24"/>
          <w:szCs w:val="24"/>
        </w:rPr>
        <w:t>word.</w:t>
      </w:r>
    </w:p>
    <w:p w:rsidR="001F5D84" w:rsidRPr="00C64478" w:rsidRDefault="001F5D84">
      <w:pPr>
        <w:pStyle w:val="ListParagraph"/>
        <w:widowControl w:val="0"/>
        <w:tabs>
          <w:tab w:val="left" w:pos="384"/>
        </w:tabs>
        <w:spacing w:after="0" w:line="360" w:lineRule="auto"/>
        <w:ind w:left="1211"/>
        <w:rPr>
          <w:rFonts w:ascii="Times New Roman" w:hAnsi="Times New Roman" w:cs="Times New Roman"/>
          <w:sz w:val="24"/>
          <w:szCs w:val="24"/>
        </w:rPr>
      </w:pPr>
    </w:p>
    <w:p w:rsidR="001F5D84" w:rsidRPr="00C64478" w:rsidRDefault="001F5D84">
      <w:pPr>
        <w:pStyle w:val="BodyText"/>
        <w:spacing w:line="360" w:lineRule="auto"/>
        <w:ind w:left="491" w:right="84" w:firstLine="720"/>
        <w:rPr>
          <w:sz w:val="24"/>
          <w:szCs w:val="24"/>
        </w:rPr>
      </w:pPr>
      <w:r w:rsidRPr="00C64478">
        <w:rPr>
          <w:rFonts w:ascii="Times New Roman" w:hAnsi="Times New Roman" w:cs="Times New Roman"/>
          <w:sz w:val="24"/>
          <w:szCs w:val="24"/>
          <w:lang w:val="en-IN"/>
        </w:rPr>
        <w:t>s=input("enter any statement:") </w:t>
      </w:r>
    </w:p>
    <w:p w:rsidR="001F5D84" w:rsidRPr="00C64478" w:rsidRDefault="001F5D84">
      <w:pPr>
        <w:pStyle w:val="BodyText"/>
        <w:spacing w:line="360" w:lineRule="auto"/>
        <w:ind w:left="491" w:right="84" w:firstLine="720"/>
        <w:rPr>
          <w:sz w:val="24"/>
          <w:szCs w:val="24"/>
        </w:rPr>
      </w:pPr>
      <w:r w:rsidRPr="00C64478">
        <w:rPr>
          <w:rFonts w:ascii="Times New Roman" w:hAnsi="Times New Roman" w:cs="Times New Roman"/>
          <w:sz w:val="24"/>
          <w:szCs w:val="24"/>
          <w:lang w:val="en-IN"/>
        </w:rPr>
        <w:t>L=[] </w:t>
      </w:r>
    </w:p>
    <w:p w:rsidR="001F5D84" w:rsidRPr="00C64478" w:rsidRDefault="001F5D84">
      <w:pPr>
        <w:pStyle w:val="BodyText"/>
        <w:spacing w:line="360" w:lineRule="auto"/>
        <w:ind w:left="491" w:right="84" w:firstLine="720"/>
        <w:rPr>
          <w:sz w:val="24"/>
          <w:szCs w:val="24"/>
        </w:rPr>
      </w:pPr>
      <w:r w:rsidRPr="00C64478">
        <w:rPr>
          <w:rFonts w:ascii="Times New Roman" w:hAnsi="Times New Roman" w:cs="Times New Roman"/>
          <w:sz w:val="24"/>
          <w:szCs w:val="24"/>
          <w:lang w:val="en-IN"/>
        </w:rPr>
        <w:t>for i in s: </w:t>
      </w:r>
    </w:p>
    <w:p w:rsidR="001F5D84" w:rsidRPr="00C64478" w:rsidRDefault="001F5D84">
      <w:pPr>
        <w:pStyle w:val="BodyText"/>
        <w:spacing w:line="360" w:lineRule="auto"/>
        <w:ind w:left="491" w:right="84" w:firstLine="720"/>
        <w:rPr>
          <w:sz w:val="24"/>
          <w:szCs w:val="24"/>
        </w:rPr>
      </w:pPr>
      <w:r w:rsidRPr="00C64478">
        <w:rPr>
          <w:rFonts w:ascii="Times New Roman" w:hAnsi="Times New Roman" w:cs="Times New Roman"/>
          <w:sz w:val="24"/>
          <w:szCs w:val="24"/>
          <w:lang w:val="en-IN"/>
        </w:rPr>
        <w:t>if i in "aeiouAEIOU": </w:t>
      </w:r>
    </w:p>
    <w:p w:rsidR="001F5D84" w:rsidRPr="00C64478" w:rsidRDefault="001F5D84">
      <w:pPr>
        <w:pStyle w:val="BodyText"/>
        <w:spacing w:line="360" w:lineRule="auto"/>
        <w:ind w:left="491" w:right="84" w:firstLine="720"/>
        <w:rPr>
          <w:sz w:val="24"/>
          <w:szCs w:val="24"/>
        </w:rPr>
      </w:pPr>
      <w:r w:rsidRPr="00C64478">
        <w:rPr>
          <w:rFonts w:ascii="Times New Roman" w:hAnsi="Times New Roman" w:cs="Times New Roman"/>
          <w:sz w:val="24"/>
          <w:szCs w:val="24"/>
          <w:lang w:val="en-IN"/>
        </w:rPr>
        <w:t>L.append(i) </w:t>
      </w:r>
    </w:p>
    <w:p w:rsidR="001F5D84" w:rsidRPr="00C64478" w:rsidRDefault="001F5D84">
      <w:pPr>
        <w:pStyle w:val="BodyText"/>
        <w:spacing w:line="360" w:lineRule="auto"/>
        <w:ind w:left="491" w:right="84" w:firstLine="720"/>
        <w:rPr>
          <w:sz w:val="24"/>
          <w:szCs w:val="24"/>
        </w:rPr>
      </w:pPr>
      <w:r w:rsidRPr="00C64478">
        <w:rPr>
          <w:rFonts w:ascii="Times New Roman" w:hAnsi="Times New Roman" w:cs="Times New Roman"/>
          <w:sz w:val="24"/>
          <w:szCs w:val="24"/>
          <w:lang w:val="en-IN"/>
        </w:rPr>
        <w:t xml:space="preserve">print(L) </w:t>
      </w:r>
    </w:p>
    <w:p w:rsidR="00B97B98" w:rsidRPr="00B97B98" w:rsidRDefault="00B97B98" w:rsidP="00B97B98">
      <w:pPr>
        <w:pStyle w:val="BodyText"/>
        <w:spacing w:line="360" w:lineRule="auto"/>
        <w:ind w:right="84"/>
        <w:rPr>
          <w:rFonts w:ascii="Times New Roman" w:hAnsi="Times New Roman" w:cs="Times New Roman"/>
          <w:b/>
          <w:bCs/>
          <w:sz w:val="24"/>
          <w:szCs w:val="24"/>
          <w:u w:val="single"/>
        </w:rPr>
      </w:pPr>
      <w:r w:rsidRPr="00B97B98">
        <w:rPr>
          <w:rFonts w:ascii="Times New Roman" w:hAnsi="Times New Roman" w:cs="Times New Roman"/>
          <w:b/>
          <w:bCs/>
          <w:sz w:val="24"/>
          <w:szCs w:val="24"/>
          <w:u w:val="single"/>
        </w:rPr>
        <w:t>OUTPUT</w:t>
      </w:r>
    </w:p>
    <w:p w:rsidR="001F5D84" w:rsidRDefault="00EB6768">
      <w:pPr>
        <w:pStyle w:val="BodyText"/>
        <w:spacing w:line="360" w:lineRule="auto"/>
        <w:ind w:left="491" w:right="84" w:firstLine="720"/>
        <w:rPr>
          <w:rFonts w:ascii="Times New Roman" w:hAnsi="Times New Roman" w:cs="Times New Roman"/>
          <w:b/>
          <w:bCs/>
          <w:sz w:val="24"/>
          <w:szCs w:val="24"/>
        </w:rPr>
      </w:pPr>
      <w:r>
        <w:rPr>
          <w:rFonts w:ascii="Times New Roman" w:hAnsi="Times New Roman" w:cs="Times New Roman"/>
          <w:noProof/>
          <w:sz w:val="28"/>
          <w:szCs w:val="28"/>
        </w:rPr>
        <w:drawing>
          <wp:anchor distT="0" distB="0" distL="0" distR="0" simplePos="0" relativeHeight="251641856" behindDoc="0" locked="0" layoutInCell="1" allowOverlap="1">
            <wp:simplePos x="0" y="0"/>
            <wp:positionH relativeFrom="column">
              <wp:posOffset>-16510</wp:posOffset>
            </wp:positionH>
            <wp:positionV relativeFrom="paragraph">
              <wp:posOffset>445770</wp:posOffset>
            </wp:positionV>
            <wp:extent cx="5139690" cy="2095500"/>
            <wp:effectExtent l="0" t="0" r="0" b="0"/>
            <wp:wrapSquare wrapText="largest"/>
            <wp:docPr id="43"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12" cstate="print">
                      <a:extLst>
                        <a:ext uri="{28A0092B-C50C-407E-A947-70E740481C1C}">
                          <a14:useLocalDpi xmlns:a14="http://schemas.microsoft.com/office/drawing/2010/main" val="0"/>
                        </a:ext>
                      </a:extLst>
                    </a:blip>
                    <a:srcRect l="-9" t="-23" r="-9" b="-23"/>
                    <a:stretch>
                      <a:fillRect/>
                    </a:stretch>
                  </pic:blipFill>
                  <pic:spPr bwMode="auto">
                    <a:xfrm>
                      <a:off x="0" y="0"/>
                      <a:ext cx="5139690" cy="20955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B97B98" w:rsidRDefault="00B97B98">
      <w:pPr>
        <w:widowControl w:val="0"/>
        <w:tabs>
          <w:tab w:val="left" w:pos="398"/>
        </w:tabs>
        <w:spacing w:before="77" w:after="0" w:line="360" w:lineRule="auto"/>
        <w:rPr>
          <w:rFonts w:ascii="Times New Roman" w:hAnsi="Times New Roman" w:cs="Times New Roman"/>
          <w:sz w:val="28"/>
          <w:szCs w:val="28"/>
        </w:rPr>
      </w:pPr>
    </w:p>
    <w:p w:rsidR="00C64478" w:rsidRDefault="00C64478">
      <w:pPr>
        <w:widowControl w:val="0"/>
        <w:tabs>
          <w:tab w:val="left" w:pos="398"/>
        </w:tabs>
        <w:spacing w:before="77" w:after="0" w:line="360" w:lineRule="auto"/>
        <w:rPr>
          <w:rFonts w:ascii="Times New Roman" w:hAnsi="Times New Roman" w:cs="Times New Roman"/>
          <w:sz w:val="28"/>
          <w:szCs w:val="28"/>
        </w:rPr>
      </w:pPr>
    </w:p>
    <w:p w:rsidR="001F5D84" w:rsidRPr="00C64478" w:rsidRDefault="001F5D84">
      <w:pPr>
        <w:widowControl w:val="0"/>
        <w:tabs>
          <w:tab w:val="left" w:pos="398"/>
        </w:tabs>
        <w:spacing w:before="77" w:after="0" w:line="360" w:lineRule="auto"/>
        <w:rPr>
          <w:sz w:val="24"/>
          <w:szCs w:val="24"/>
        </w:rPr>
      </w:pPr>
      <w:r w:rsidRPr="00C64478">
        <w:rPr>
          <w:rFonts w:ascii="Times New Roman" w:hAnsi="Times New Roman" w:cs="Times New Roman"/>
          <w:sz w:val="24"/>
          <w:szCs w:val="24"/>
        </w:rPr>
        <w:t>d)List ordinal values of each element of a</w:t>
      </w:r>
      <w:r w:rsidRPr="00C64478">
        <w:rPr>
          <w:rFonts w:ascii="Times New Roman" w:hAnsi="Times New Roman" w:cs="Times New Roman"/>
          <w:spacing w:val="-6"/>
          <w:sz w:val="24"/>
          <w:szCs w:val="24"/>
        </w:rPr>
        <w:t xml:space="preserve"> </w:t>
      </w:r>
      <w:r w:rsidRPr="00C64478">
        <w:rPr>
          <w:rFonts w:ascii="Times New Roman" w:hAnsi="Times New Roman" w:cs="Times New Roman"/>
          <w:sz w:val="24"/>
          <w:szCs w:val="24"/>
        </w:rPr>
        <w:t>word.</w:t>
      </w:r>
    </w:p>
    <w:p w:rsidR="001F5D84" w:rsidRPr="00C64478" w:rsidRDefault="001F5D84">
      <w:pPr>
        <w:pStyle w:val="BodyText"/>
        <w:spacing w:line="360" w:lineRule="auto"/>
        <w:ind w:right="84"/>
        <w:rPr>
          <w:sz w:val="24"/>
          <w:szCs w:val="24"/>
        </w:rPr>
      </w:pPr>
      <w:r w:rsidRPr="00C64478">
        <w:rPr>
          <w:rFonts w:ascii="Times New Roman" w:hAnsi="Times New Roman" w:cs="Times New Roman"/>
          <w:sz w:val="24"/>
          <w:szCs w:val="24"/>
          <w:lang w:val="en-IN"/>
        </w:rPr>
        <w:t>list=['f','i','s','a','t'] </w:t>
      </w:r>
    </w:p>
    <w:p w:rsidR="001F5D84" w:rsidRPr="00C64478" w:rsidRDefault="001F5D84">
      <w:pPr>
        <w:pStyle w:val="BodyText"/>
        <w:spacing w:line="360" w:lineRule="auto"/>
        <w:ind w:right="84"/>
        <w:rPr>
          <w:sz w:val="24"/>
          <w:szCs w:val="24"/>
        </w:rPr>
      </w:pPr>
      <w:r w:rsidRPr="00C64478">
        <w:rPr>
          <w:rFonts w:ascii="Times New Roman" w:hAnsi="Times New Roman" w:cs="Times New Roman"/>
          <w:sz w:val="24"/>
          <w:szCs w:val="24"/>
          <w:lang w:val="en-IN"/>
        </w:rPr>
        <w:t>for i in range(0,5): </w:t>
      </w:r>
    </w:p>
    <w:p w:rsidR="001F5D84" w:rsidRPr="00C64478" w:rsidRDefault="001F5D84">
      <w:pPr>
        <w:pStyle w:val="BodyText"/>
        <w:spacing w:line="360" w:lineRule="auto"/>
        <w:ind w:right="84"/>
        <w:rPr>
          <w:sz w:val="24"/>
          <w:szCs w:val="24"/>
        </w:rPr>
      </w:pPr>
      <w:r w:rsidRPr="00C64478">
        <w:rPr>
          <w:rFonts w:ascii="Times New Roman" w:hAnsi="Times New Roman" w:cs="Times New Roman"/>
          <w:sz w:val="24"/>
          <w:szCs w:val="24"/>
          <w:lang w:val="en-IN"/>
        </w:rPr>
        <w:t>value=ord(list[i]) </w:t>
      </w:r>
    </w:p>
    <w:p w:rsidR="001F5D84" w:rsidRPr="00C64478" w:rsidRDefault="001F5D84">
      <w:pPr>
        <w:pStyle w:val="BodyText"/>
        <w:spacing w:line="360" w:lineRule="auto"/>
        <w:ind w:right="84"/>
        <w:rPr>
          <w:sz w:val="24"/>
          <w:szCs w:val="24"/>
        </w:rPr>
      </w:pPr>
      <w:r w:rsidRPr="00C64478">
        <w:rPr>
          <w:rFonts w:ascii="Times New Roman" w:hAnsi="Times New Roman" w:cs="Times New Roman"/>
          <w:sz w:val="24"/>
          <w:szCs w:val="24"/>
          <w:lang w:val="en-IN"/>
        </w:rPr>
        <w:t>print(value)</w:t>
      </w:r>
    </w:p>
    <w:p w:rsidR="001F5D84" w:rsidRDefault="001F5D84">
      <w:pPr>
        <w:pStyle w:val="BodyText"/>
        <w:spacing w:line="360" w:lineRule="auto"/>
        <w:ind w:right="84"/>
        <w:rPr>
          <w:rFonts w:ascii="Times New Roman" w:hAnsi="Times New Roman" w:cs="Times New Roman"/>
          <w:sz w:val="28"/>
          <w:szCs w:val="28"/>
        </w:rPr>
      </w:pPr>
    </w:p>
    <w:p w:rsidR="001F5D84" w:rsidRPr="00B97B98" w:rsidRDefault="001F5D84">
      <w:pPr>
        <w:pStyle w:val="BodyText"/>
        <w:spacing w:line="360" w:lineRule="auto"/>
        <w:ind w:right="84"/>
        <w:rPr>
          <w:sz w:val="24"/>
          <w:szCs w:val="24"/>
        </w:rPr>
      </w:pPr>
      <w:bookmarkStart w:id="1" w:name="_Hlk97185685"/>
      <w:r w:rsidRPr="00B97B98">
        <w:rPr>
          <w:rFonts w:ascii="Times New Roman" w:hAnsi="Times New Roman" w:cs="Times New Roman"/>
          <w:b/>
          <w:bCs/>
          <w:sz w:val="24"/>
          <w:szCs w:val="24"/>
          <w:u w:val="single"/>
        </w:rPr>
        <w:t>OUTPUT</w:t>
      </w:r>
    </w:p>
    <w:bookmarkEnd w:id="1"/>
    <w:p w:rsidR="001F5D84" w:rsidRDefault="001F5D84">
      <w:pPr>
        <w:pStyle w:val="BodyText"/>
        <w:spacing w:line="360" w:lineRule="auto"/>
        <w:ind w:right="84"/>
      </w:pPr>
    </w:p>
    <w:p w:rsidR="001F5D84" w:rsidRDefault="00EB6768">
      <w:pPr>
        <w:pStyle w:val="BodyText"/>
        <w:spacing w:line="360" w:lineRule="auto"/>
        <w:ind w:left="1211" w:right="84"/>
      </w:pPr>
      <w:r>
        <w:rPr>
          <w:noProof/>
        </w:rPr>
        <w:drawing>
          <wp:anchor distT="0" distB="0" distL="0" distR="0" simplePos="0" relativeHeight="251642880" behindDoc="0" locked="0" layoutInCell="1" allowOverlap="1">
            <wp:simplePos x="0" y="0"/>
            <wp:positionH relativeFrom="column">
              <wp:posOffset>93980</wp:posOffset>
            </wp:positionH>
            <wp:positionV relativeFrom="paragraph">
              <wp:posOffset>437515</wp:posOffset>
            </wp:positionV>
            <wp:extent cx="5124450" cy="2392045"/>
            <wp:effectExtent l="0" t="0" r="0" b="0"/>
            <wp:wrapSquare wrapText="largest"/>
            <wp:docPr id="4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13" cstate="print">
                      <a:extLst>
                        <a:ext uri="{28A0092B-C50C-407E-A947-70E740481C1C}">
                          <a14:useLocalDpi xmlns:a14="http://schemas.microsoft.com/office/drawing/2010/main" val="0"/>
                        </a:ext>
                      </a:extLst>
                    </a:blip>
                    <a:srcRect l="-9" t="-18" r="-9" b="-18"/>
                    <a:stretch>
                      <a:fillRect/>
                    </a:stretch>
                  </pic:blipFill>
                  <pic:spPr bwMode="auto">
                    <a:xfrm>
                      <a:off x="0" y="0"/>
                      <a:ext cx="5124450" cy="23920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F5D84" w:rsidRDefault="001F5D84">
      <w:pPr>
        <w:pStyle w:val="BodyText"/>
        <w:spacing w:line="360" w:lineRule="auto"/>
        <w:ind w:left="1211" w:right="84"/>
      </w:pPr>
    </w:p>
    <w:p w:rsidR="001F5D84" w:rsidRDefault="001F5D84">
      <w:pPr>
        <w:pStyle w:val="BodyText"/>
        <w:spacing w:line="360" w:lineRule="auto"/>
        <w:ind w:left="1211" w:right="84"/>
      </w:pPr>
    </w:p>
    <w:p w:rsidR="001F5D84" w:rsidRDefault="001F5D84">
      <w:pPr>
        <w:pStyle w:val="BodyText"/>
        <w:spacing w:line="360" w:lineRule="auto"/>
        <w:ind w:left="1211" w:right="84"/>
      </w:pPr>
    </w:p>
    <w:p w:rsidR="001F5D84" w:rsidRDefault="001F5D84">
      <w:pPr>
        <w:pStyle w:val="BodyText"/>
        <w:spacing w:line="360" w:lineRule="auto"/>
        <w:ind w:left="1211" w:right="84"/>
      </w:pPr>
    </w:p>
    <w:p w:rsidR="001F5D84" w:rsidRDefault="001F5D84">
      <w:pPr>
        <w:pStyle w:val="BodyText"/>
        <w:spacing w:line="360" w:lineRule="auto"/>
        <w:ind w:left="1211" w:right="84"/>
      </w:pPr>
    </w:p>
    <w:p w:rsidR="001F5D84" w:rsidRDefault="001F5D84">
      <w:pPr>
        <w:pStyle w:val="BodyText"/>
        <w:spacing w:line="360" w:lineRule="auto"/>
        <w:ind w:left="1211" w:right="84"/>
      </w:pPr>
    </w:p>
    <w:p w:rsidR="001F5D84" w:rsidRDefault="001F5D84">
      <w:pPr>
        <w:pStyle w:val="BodyText"/>
        <w:spacing w:line="360" w:lineRule="auto"/>
        <w:ind w:left="1211" w:right="84"/>
      </w:pPr>
    </w:p>
    <w:p w:rsidR="001F5D84" w:rsidRDefault="001F5D84">
      <w:pPr>
        <w:pStyle w:val="BodyText"/>
        <w:spacing w:line="360" w:lineRule="auto"/>
        <w:ind w:left="1211" w:right="84"/>
      </w:pPr>
    </w:p>
    <w:p w:rsidR="001F5D84" w:rsidRDefault="001F5D84">
      <w:pPr>
        <w:pStyle w:val="BodyText"/>
        <w:spacing w:line="360" w:lineRule="auto"/>
        <w:ind w:left="1211" w:right="84"/>
        <w:rPr>
          <w:rFonts w:ascii="Times New Roman" w:hAnsi="Times New Roman" w:cs="Times New Roman"/>
          <w:b/>
          <w:bCs/>
          <w:sz w:val="24"/>
          <w:szCs w:val="24"/>
        </w:rPr>
      </w:pPr>
    </w:p>
    <w:p w:rsidR="001F5D84" w:rsidRDefault="001F5D84">
      <w:pPr>
        <w:pStyle w:val="BodyText"/>
        <w:spacing w:line="360" w:lineRule="auto"/>
        <w:ind w:left="644" w:right="84"/>
        <w:rPr>
          <w:rFonts w:ascii="Times New Roman" w:hAnsi="Times New Roman" w:cs="Times New Roman"/>
          <w:b/>
          <w:bCs/>
          <w:sz w:val="24"/>
          <w:szCs w:val="24"/>
        </w:rPr>
      </w:pPr>
    </w:p>
    <w:p w:rsidR="001F5D84" w:rsidRDefault="001F5D84">
      <w:pPr>
        <w:widowControl w:val="0"/>
        <w:tabs>
          <w:tab w:val="left" w:pos="398"/>
        </w:tabs>
        <w:spacing w:before="247" w:after="0" w:line="360" w:lineRule="auto"/>
        <w:ind w:left="142"/>
        <w:rPr>
          <w:rFonts w:ascii="Times New Roman" w:hAnsi="Times New Roman" w:cs="Times New Roman"/>
          <w:b/>
          <w:bCs/>
          <w:sz w:val="24"/>
          <w:szCs w:val="24"/>
        </w:rPr>
      </w:pPr>
    </w:p>
    <w:p w:rsidR="00B97B98" w:rsidRDefault="00B97B98">
      <w:pPr>
        <w:widowControl w:val="0"/>
        <w:tabs>
          <w:tab w:val="left" w:pos="398"/>
        </w:tabs>
        <w:spacing w:before="247" w:after="0" w:line="360" w:lineRule="auto"/>
      </w:pPr>
    </w:p>
    <w:p w:rsidR="001F5D84" w:rsidRDefault="001F5D84">
      <w:pPr>
        <w:widowControl w:val="0"/>
        <w:tabs>
          <w:tab w:val="left" w:pos="398"/>
        </w:tabs>
        <w:spacing w:before="247" w:after="0" w:line="360" w:lineRule="auto"/>
      </w:pPr>
      <w:r>
        <w:rPr>
          <w:rFonts w:ascii="Times New Roman" w:hAnsi="Times New Roman" w:cs="Times New Roman"/>
          <w:b/>
          <w:bCs/>
          <w:sz w:val="32"/>
          <w:szCs w:val="32"/>
          <w:u w:val="single"/>
        </w:rPr>
        <w:t>AIM</w:t>
      </w:r>
    </w:p>
    <w:p w:rsidR="001F5D84" w:rsidRDefault="001F5D84">
      <w:pPr>
        <w:widowControl w:val="0"/>
        <w:tabs>
          <w:tab w:val="left" w:pos="398"/>
        </w:tabs>
        <w:spacing w:before="247" w:after="0" w:line="360" w:lineRule="auto"/>
      </w:pPr>
      <w:r w:rsidRPr="00C64478">
        <w:rPr>
          <w:rFonts w:ascii="Times New Roman" w:hAnsi="Times New Roman" w:cs="Times New Roman"/>
          <w:sz w:val="24"/>
          <w:szCs w:val="24"/>
        </w:rPr>
        <w:t>3.Count the occurrences of each word in a line of</w:t>
      </w:r>
      <w:r w:rsidRPr="00C64478">
        <w:rPr>
          <w:rFonts w:ascii="Times New Roman" w:hAnsi="Times New Roman" w:cs="Times New Roman"/>
          <w:spacing w:val="-6"/>
          <w:sz w:val="24"/>
          <w:szCs w:val="24"/>
        </w:rPr>
        <w:t xml:space="preserve"> </w:t>
      </w:r>
      <w:r w:rsidRPr="00C64478">
        <w:rPr>
          <w:rFonts w:ascii="Times New Roman" w:hAnsi="Times New Roman" w:cs="Times New Roman"/>
          <w:sz w:val="24"/>
          <w:szCs w:val="24"/>
        </w:rPr>
        <w:t>text</w:t>
      </w:r>
      <w:r>
        <w:rPr>
          <w:rFonts w:ascii="Times New Roman" w:hAnsi="Times New Roman" w:cs="Times New Roman"/>
          <w:sz w:val="28"/>
          <w:szCs w:val="28"/>
        </w:rPr>
        <w:t>.</w:t>
      </w:r>
    </w:p>
    <w:p w:rsidR="001F5D84" w:rsidRPr="003B22AB" w:rsidRDefault="001F5D84">
      <w:pPr>
        <w:widowControl w:val="0"/>
        <w:tabs>
          <w:tab w:val="left" w:pos="398"/>
        </w:tabs>
        <w:spacing w:before="247" w:after="0" w:line="360" w:lineRule="auto"/>
        <w:ind w:left="142"/>
        <w:rPr>
          <w:sz w:val="24"/>
          <w:szCs w:val="24"/>
        </w:rPr>
      </w:pPr>
      <w:r w:rsidRPr="003B22AB">
        <w:rPr>
          <w:rFonts w:ascii="Times New Roman" w:hAnsi="Times New Roman" w:cs="Times New Roman"/>
          <w:b/>
          <w:bCs/>
          <w:sz w:val="24"/>
          <w:szCs w:val="24"/>
          <w:u w:val="single"/>
        </w:rPr>
        <w:t xml:space="preserve"> CODE</w:t>
      </w:r>
    </w:p>
    <w:p w:rsidR="001F5D84" w:rsidRPr="00C64478" w:rsidRDefault="001F5D84">
      <w:pPr>
        <w:widowControl w:val="0"/>
        <w:tabs>
          <w:tab w:val="left" w:pos="398"/>
        </w:tabs>
        <w:spacing w:before="247" w:after="0" w:line="360" w:lineRule="auto"/>
        <w:ind w:left="142"/>
        <w:rPr>
          <w:sz w:val="24"/>
          <w:szCs w:val="24"/>
        </w:rPr>
      </w:pPr>
      <w:r w:rsidRPr="00C64478">
        <w:rPr>
          <w:rFonts w:ascii="Times New Roman" w:hAnsi="Times New Roman" w:cs="Times New Roman"/>
          <w:sz w:val="24"/>
          <w:szCs w:val="24"/>
          <w:lang w:val="en-IN"/>
        </w:rPr>
        <w:t>list1=[] </w:t>
      </w:r>
    </w:p>
    <w:p w:rsidR="001F5D84" w:rsidRPr="00C64478" w:rsidRDefault="001F5D84">
      <w:pPr>
        <w:widowControl w:val="0"/>
        <w:tabs>
          <w:tab w:val="left" w:pos="398"/>
        </w:tabs>
        <w:spacing w:before="247" w:after="0" w:line="360" w:lineRule="auto"/>
        <w:ind w:left="142"/>
        <w:rPr>
          <w:sz w:val="24"/>
          <w:szCs w:val="24"/>
        </w:rPr>
      </w:pPr>
      <w:r w:rsidRPr="00C64478">
        <w:rPr>
          <w:rFonts w:ascii="Times New Roman" w:hAnsi="Times New Roman" w:cs="Times New Roman"/>
          <w:sz w:val="24"/>
          <w:szCs w:val="24"/>
          <w:lang w:val="en-IN"/>
        </w:rPr>
        <w:t>list2=[] </w:t>
      </w:r>
    </w:p>
    <w:p w:rsidR="001F5D84" w:rsidRPr="00C64478" w:rsidRDefault="001F5D84">
      <w:pPr>
        <w:widowControl w:val="0"/>
        <w:tabs>
          <w:tab w:val="left" w:pos="398"/>
        </w:tabs>
        <w:spacing w:before="247" w:after="0" w:line="360" w:lineRule="auto"/>
        <w:ind w:left="142"/>
        <w:rPr>
          <w:sz w:val="24"/>
          <w:szCs w:val="24"/>
        </w:rPr>
      </w:pPr>
      <w:r w:rsidRPr="00C64478">
        <w:rPr>
          <w:rFonts w:ascii="Times New Roman" w:hAnsi="Times New Roman" w:cs="Times New Roman"/>
          <w:sz w:val="24"/>
          <w:szCs w:val="24"/>
          <w:lang w:val="en-IN"/>
        </w:rPr>
        <w:t>x=input("Enter a string:") </w:t>
      </w:r>
    </w:p>
    <w:p w:rsidR="001F5D84" w:rsidRPr="00C64478" w:rsidRDefault="001F5D84">
      <w:pPr>
        <w:widowControl w:val="0"/>
        <w:tabs>
          <w:tab w:val="left" w:pos="398"/>
        </w:tabs>
        <w:spacing w:before="247" w:after="0" w:line="360" w:lineRule="auto"/>
        <w:ind w:left="142"/>
        <w:rPr>
          <w:sz w:val="24"/>
          <w:szCs w:val="24"/>
        </w:rPr>
      </w:pPr>
      <w:r w:rsidRPr="00C64478">
        <w:rPr>
          <w:rFonts w:ascii="Times New Roman" w:hAnsi="Times New Roman" w:cs="Times New Roman"/>
          <w:sz w:val="24"/>
          <w:szCs w:val="24"/>
          <w:lang w:val="en-IN"/>
        </w:rPr>
        <w:t>for i in x.split(" "): </w:t>
      </w:r>
    </w:p>
    <w:p w:rsidR="001F5D84" w:rsidRPr="00C64478" w:rsidRDefault="001F5D84">
      <w:pPr>
        <w:widowControl w:val="0"/>
        <w:tabs>
          <w:tab w:val="left" w:pos="398"/>
        </w:tabs>
        <w:spacing w:before="247" w:after="0" w:line="360" w:lineRule="auto"/>
        <w:ind w:left="142"/>
        <w:rPr>
          <w:sz w:val="24"/>
          <w:szCs w:val="24"/>
        </w:rPr>
      </w:pPr>
      <w:r w:rsidRPr="00C64478">
        <w:rPr>
          <w:rFonts w:ascii="Times New Roman" w:hAnsi="Times New Roman" w:cs="Times New Roman"/>
          <w:sz w:val="24"/>
          <w:szCs w:val="24"/>
          <w:lang w:val="en-IN"/>
        </w:rPr>
        <w:t> list1.append(i) </w:t>
      </w:r>
    </w:p>
    <w:p w:rsidR="001F5D84" w:rsidRPr="00C64478" w:rsidRDefault="001F5D84">
      <w:pPr>
        <w:widowControl w:val="0"/>
        <w:tabs>
          <w:tab w:val="left" w:pos="398"/>
        </w:tabs>
        <w:spacing w:before="247" w:after="0" w:line="360" w:lineRule="auto"/>
        <w:ind w:left="142"/>
        <w:rPr>
          <w:sz w:val="24"/>
          <w:szCs w:val="24"/>
        </w:rPr>
      </w:pPr>
      <w:r w:rsidRPr="00C64478">
        <w:rPr>
          <w:rFonts w:ascii="Times New Roman" w:hAnsi="Times New Roman" w:cs="Times New Roman"/>
          <w:sz w:val="24"/>
          <w:szCs w:val="24"/>
          <w:lang w:val="en-IN"/>
        </w:rPr>
        <w:t> if i not in list2: </w:t>
      </w:r>
    </w:p>
    <w:p w:rsidR="001F5D84" w:rsidRPr="00C64478" w:rsidRDefault="001F5D84">
      <w:pPr>
        <w:widowControl w:val="0"/>
        <w:tabs>
          <w:tab w:val="left" w:pos="398"/>
        </w:tabs>
        <w:spacing w:before="247" w:after="0" w:line="360" w:lineRule="auto"/>
        <w:ind w:left="142"/>
        <w:rPr>
          <w:sz w:val="24"/>
          <w:szCs w:val="24"/>
        </w:rPr>
      </w:pPr>
      <w:r w:rsidRPr="00C64478">
        <w:rPr>
          <w:rFonts w:ascii="Times New Roman" w:hAnsi="Times New Roman" w:cs="Times New Roman"/>
          <w:sz w:val="24"/>
          <w:szCs w:val="24"/>
          <w:lang w:val="en-IN"/>
        </w:rPr>
        <w:t> list2.append(i) </w:t>
      </w:r>
    </w:p>
    <w:p w:rsidR="001F5D84" w:rsidRPr="00C64478" w:rsidRDefault="001F5D84">
      <w:pPr>
        <w:widowControl w:val="0"/>
        <w:tabs>
          <w:tab w:val="left" w:pos="398"/>
        </w:tabs>
        <w:spacing w:before="247" w:after="0" w:line="360" w:lineRule="auto"/>
        <w:ind w:left="142"/>
        <w:rPr>
          <w:sz w:val="24"/>
          <w:szCs w:val="24"/>
        </w:rPr>
      </w:pPr>
      <w:r w:rsidRPr="00C64478">
        <w:rPr>
          <w:rFonts w:ascii="Times New Roman" w:hAnsi="Times New Roman" w:cs="Times New Roman"/>
          <w:sz w:val="24"/>
          <w:szCs w:val="24"/>
          <w:lang w:val="en-IN"/>
        </w:rPr>
        <w:t>for i in list2: </w:t>
      </w:r>
    </w:p>
    <w:p w:rsidR="001F5D84" w:rsidRPr="00C64478" w:rsidRDefault="001F5D84">
      <w:pPr>
        <w:widowControl w:val="0"/>
        <w:tabs>
          <w:tab w:val="left" w:pos="398"/>
        </w:tabs>
        <w:spacing w:before="247" w:after="0" w:line="360" w:lineRule="auto"/>
        <w:ind w:left="142"/>
        <w:rPr>
          <w:rFonts w:ascii="Times New Roman" w:hAnsi="Times New Roman" w:cs="Times New Roman"/>
          <w:sz w:val="24"/>
          <w:szCs w:val="24"/>
          <w:lang w:val="en-IN"/>
        </w:rPr>
      </w:pPr>
      <w:r w:rsidRPr="00C64478">
        <w:rPr>
          <w:rFonts w:ascii="Times New Roman" w:hAnsi="Times New Roman" w:cs="Times New Roman"/>
          <w:sz w:val="24"/>
          <w:szCs w:val="24"/>
          <w:lang w:val="en-IN"/>
        </w:rPr>
        <w:t xml:space="preserve"> print(i,"\t",list1.count(i)) </w:t>
      </w:r>
    </w:p>
    <w:p w:rsidR="003B22AB" w:rsidRPr="00B97B98" w:rsidRDefault="003B22AB" w:rsidP="003B22AB">
      <w:pPr>
        <w:pStyle w:val="BodyText"/>
        <w:spacing w:line="360" w:lineRule="auto"/>
        <w:ind w:right="84"/>
        <w:rPr>
          <w:sz w:val="24"/>
          <w:szCs w:val="24"/>
        </w:rPr>
      </w:pPr>
    </w:p>
    <w:p w:rsidR="003B22AB" w:rsidRPr="00B97B98" w:rsidRDefault="003B22AB" w:rsidP="003B22AB">
      <w:pPr>
        <w:pStyle w:val="BodyText"/>
        <w:spacing w:line="360" w:lineRule="auto"/>
        <w:ind w:right="84"/>
        <w:rPr>
          <w:sz w:val="24"/>
          <w:szCs w:val="24"/>
        </w:rPr>
      </w:pPr>
      <w:r w:rsidRPr="00B97B98">
        <w:rPr>
          <w:rFonts w:ascii="Times New Roman" w:hAnsi="Times New Roman" w:cs="Times New Roman"/>
          <w:b/>
          <w:bCs/>
          <w:sz w:val="24"/>
          <w:szCs w:val="24"/>
          <w:u w:val="single"/>
        </w:rPr>
        <w:t>OUTPUT</w:t>
      </w:r>
    </w:p>
    <w:p w:rsidR="003B22AB" w:rsidRDefault="00EB6768">
      <w:pPr>
        <w:widowControl w:val="0"/>
        <w:tabs>
          <w:tab w:val="left" w:pos="398"/>
        </w:tabs>
        <w:spacing w:before="247" w:after="0" w:line="360" w:lineRule="auto"/>
        <w:ind w:left="142"/>
      </w:pPr>
      <w:r>
        <w:rPr>
          <w:noProof/>
        </w:rPr>
        <w:drawing>
          <wp:anchor distT="0" distB="0" distL="0" distR="0" simplePos="0" relativeHeight="251643904" behindDoc="0" locked="0" layoutInCell="1" allowOverlap="1">
            <wp:simplePos x="0" y="0"/>
            <wp:positionH relativeFrom="column">
              <wp:posOffset>60960</wp:posOffset>
            </wp:positionH>
            <wp:positionV relativeFrom="paragraph">
              <wp:posOffset>290195</wp:posOffset>
            </wp:positionV>
            <wp:extent cx="4766945" cy="2224405"/>
            <wp:effectExtent l="0" t="0" r="0" b="0"/>
            <wp:wrapSquare wrapText="largest"/>
            <wp:docPr id="41"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4">
                      <a:extLst>
                        <a:ext uri="{28A0092B-C50C-407E-A947-70E740481C1C}">
                          <a14:useLocalDpi xmlns:a14="http://schemas.microsoft.com/office/drawing/2010/main" val="0"/>
                        </a:ext>
                      </a:extLst>
                    </a:blip>
                    <a:srcRect l="-8" t="-14" r="-8" b="-14"/>
                    <a:stretch>
                      <a:fillRect/>
                    </a:stretch>
                  </pic:blipFill>
                  <pic:spPr bwMode="auto">
                    <a:xfrm>
                      <a:off x="0" y="0"/>
                      <a:ext cx="4766945" cy="22244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F5D84" w:rsidRDefault="001F5D84">
      <w:pPr>
        <w:pStyle w:val="BodyText"/>
        <w:spacing w:line="360" w:lineRule="auto"/>
        <w:ind w:left="644" w:right="84"/>
        <w:rPr>
          <w:rFonts w:ascii="Times New Roman" w:hAnsi="Times New Roman" w:cs="Times New Roman"/>
          <w:b/>
          <w:bCs/>
          <w:sz w:val="32"/>
          <w:szCs w:val="32"/>
          <w:u w:val="single"/>
        </w:rPr>
      </w:pPr>
    </w:p>
    <w:p w:rsidR="001F5D84" w:rsidRDefault="001F5D84">
      <w:pPr>
        <w:pStyle w:val="BodyText"/>
        <w:spacing w:line="360" w:lineRule="auto"/>
        <w:ind w:right="84"/>
      </w:pPr>
    </w:p>
    <w:p w:rsidR="003B22AB" w:rsidRDefault="003B22AB">
      <w:pPr>
        <w:pStyle w:val="BodyText"/>
        <w:spacing w:line="360" w:lineRule="auto"/>
        <w:ind w:right="84"/>
        <w:rPr>
          <w:rFonts w:ascii="Times New Roman" w:hAnsi="Times New Roman" w:cs="Times New Roman"/>
          <w:b/>
          <w:bCs/>
          <w:sz w:val="32"/>
          <w:szCs w:val="32"/>
          <w:u w:val="single"/>
        </w:rPr>
      </w:pPr>
    </w:p>
    <w:p w:rsidR="003B22AB" w:rsidRDefault="003B22AB">
      <w:pPr>
        <w:pStyle w:val="BodyText"/>
        <w:spacing w:line="360" w:lineRule="auto"/>
        <w:ind w:right="84"/>
        <w:rPr>
          <w:rFonts w:ascii="Times New Roman" w:hAnsi="Times New Roman" w:cs="Times New Roman"/>
          <w:b/>
          <w:bCs/>
          <w:sz w:val="32"/>
          <w:szCs w:val="32"/>
          <w:u w:val="single"/>
        </w:rPr>
      </w:pPr>
    </w:p>
    <w:p w:rsidR="003B22AB" w:rsidRDefault="003B22AB">
      <w:pPr>
        <w:pStyle w:val="BodyText"/>
        <w:spacing w:line="360" w:lineRule="auto"/>
        <w:ind w:right="84"/>
        <w:rPr>
          <w:rFonts w:ascii="Times New Roman" w:hAnsi="Times New Roman" w:cs="Times New Roman"/>
          <w:b/>
          <w:bCs/>
          <w:sz w:val="32"/>
          <w:szCs w:val="32"/>
          <w:u w:val="single"/>
        </w:rPr>
      </w:pPr>
    </w:p>
    <w:p w:rsidR="003B22AB" w:rsidRDefault="003B22AB">
      <w:pPr>
        <w:pStyle w:val="BodyText"/>
        <w:spacing w:line="360" w:lineRule="auto"/>
        <w:ind w:right="84"/>
        <w:rPr>
          <w:rFonts w:ascii="Times New Roman" w:hAnsi="Times New Roman" w:cs="Times New Roman"/>
          <w:b/>
          <w:bCs/>
          <w:sz w:val="32"/>
          <w:szCs w:val="32"/>
          <w:u w:val="single"/>
        </w:rPr>
      </w:pPr>
    </w:p>
    <w:p w:rsidR="003B22AB" w:rsidRDefault="003B22AB">
      <w:pPr>
        <w:pStyle w:val="BodyText"/>
        <w:spacing w:line="360" w:lineRule="auto"/>
        <w:ind w:right="84"/>
        <w:rPr>
          <w:rFonts w:ascii="Times New Roman" w:hAnsi="Times New Roman" w:cs="Times New Roman"/>
          <w:b/>
          <w:bCs/>
          <w:sz w:val="32"/>
          <w:szCs w:val="32"/>
          <w:u w:val="single"/>
        </w:rPr>
      </w:pPr>
    </w:p>
    <w:p w:rsidR="007E7A78" w:rsidRDefault="007E7A78">
      <w:pPr>
        <w:pStyle w:val="BodyText"/>
        <w:spacing w:line="360" w:lineRule="auto"/>
        <w:ind w:right="84"/>
        <w:rPr>
          <w:rFonts w:ascii="Times New Roman" w:hAnsi="Times New Roman" w:cs="Times New Roman"/>
          <w:b/>
          <w:bCs/>
          <w:sz w:val="32"/>
          <w:szCs w:val="32"/>
          <w:u w:val="single"/>
        </w:rPr>
      </w:pPr>
    </w:p>
    <w:p w:rsidR="001F5D84" w:rsidRDefault="001F5D84">
      <w:pPr>
        <w:pStyle w:val="BodyText"/>
        <w:spacing w:line="360" w:lineRule="auto"/>
        <w:ind w:right="84"/>
      </w:pPr>
      <w:r>
        <w:rPr>
          <w:rFonts w:ascii="Times New Roman" w:hAnsi="Times New Roman" w:cs="Times New Roman"/>
          <w:b/>
          <w:bCs/>
          <w:sz w:val="32"/>
          <w:szCs w:val="32"/>
          <w:u w:val="single"/>
        </w:rPr>
        <w:t>AIM</w:t>
      </w:r>
    </w:p>
    <w:p w:rsidR="001F5D84" w:rsidRDefault="001F5D84">
      <w:pPr>
        <w:pStyle w:val="BodyText"/>
        <w:spacing w:line="360" w:lineRule="auto"/>
        <w:ind w:right="84"/>
      </w:pPr>
      <w:r w:rsidRPr="007E7A78">
        <w:rPr>
          <w:rFonts w:ascii="Times New Roman" w:hAnsi="Times New Roman" w:cs="Times New Roman"/>
          <w:sz w:val="24"/>
          <w:szCs w:val="24"/>
        </w:rPr>
        <w:t>4. Prompt</w:t>
      </w:r>
      <w:r w:rsidRPr="007E7A78">
        <w:rPr>
          <w:rFonts w:ascii="Times New Roman" w:hAnsi="Times New Roman" w:cs="Times New Roman"/>
          <w:spacing w:val="-2"/>
          <w:sz w:val="24"/>
          <w:szCs w:val="24"/>
        </w:rPr>
        <w:t xml:space="preserve"> </w:t>
      </w:r>
      <w:r w:rsidRPr="007E7A78">
        <w:rPr>
          <w:rFonts w:ascii="Times New Roman" w:hAnsi="Times New Roman" w:cs="Times New Roman"/>
          <w:sz w:val="24"/>
          <w:szCs w:val="24"/>
        </w:rPr>
        <w:t>the</w:t>
      </w:r>
      <w:r w:rsidRPr="007E7A78">
        <w:rPr>
          <w:rFonts w:ascii="Times New Roman" w:hAnsi="Times New Roman" w:cs="Times New Roman"/>
          <w:spacing w:val="-1"/>
          <w:sz w:val="24"/>
          <w:szCs w:val="24"/>
        </w:rPr>
        <w:t xml:space="preserve"> </w:t>
      </w:r>
      <w:r w:rsidRPr="007E7A78">
        <w:rPr>
          <w:rFonts w:ascii="Times New Roman" w:hAnsi="Times New Roman" w:cs="Times New Roman"/>
          <w:sz w:val="24"/>
          <w:szCs w:val="24"/>
        </w:rPr>
        <w:t>user</w:t>
      </w:r>
      <w:r w:rsidRPr="007E7A78">
        <w:rPr>
          <w:rFonts w:ascii="Times New Roman" w:hAnsi="Times New Roman" w:cs="Times New Roman"/>
          <w:spacing w:val="-2"/>
          <w:sz w:val="24"/>
          <w:szCs w:val="24"/>
        </w:rPr>
        <w:t xml:space="preserve"> </w:t>
      </w:r>
      <w:r w:rsidRPr="007E7A78">
        <w:rPr>
          <w:rFonts w:ascii="Times New Roman" w:hAnsi="Times New Roman" w:cs="Times New Roman"/>
          <w:sz w:val="24"/>
          <w:szCs w:val="24"/>
        </w:rPr>
        <w:t>for</w:t>
      </w:r>
      <w:r w:rsidRPr="007E7A78">
        <w:rPr>
          <w:rFonts w:ascii="Times New Roman" w:hAnsi="Times New Roman" w:cs="Times New Roman"/>
          <w:spacing w:val="-2"/>
          <w:sz w:val="24"/>
          <w:szCs w:val="24"/>
        </w:rPr>
        <w:t xml:space="preserve"> </w:t>
      </w:r>
      <w:r w:rsidRPr="007E7A78">
        <w:rPr>
          <w:rFonts w:ascii="Times New Roman" w:hAnsi="Times New Roman" w:cs="Times New Roman"/>
          <w:sz w:val="24"/>
          <w:szCs w:val="24"/>
        </w:rPr>
        <w:t>a</w:t>
      </w:r>
      <w:r w:rsidRPr="007E7A78">
        <w:rPr>
          <w:rFonts w:ascii="Times New Roman" w:hAnsi="Times New Roman" w:cs="Times New Roman"/>
          <w:spacing w:val="-3"/>
          <w:sz w:val="24"/>
          <w:szCs w:val="24"/>
        </w:rPr>
        <w:t xml:space="preserve"> </w:t>
      </w:r>
      <w:r w:rsidRPr="007E7A78">
        <w:rPr>
          <w:rFonts w:ascii="Times New Roman" w:hAnsi="Times New Roman" w:cs="Times New Roman"/>
          <w:sz w:val="24"/>
          <w:szCs w:val="24"/>
        </w:rPr>
        <w:t>list</w:t>
      </w:r>
      <w:r w:rsidRPr="007E7A78">
        <w:rPr>
          <w:rFonts w:ascii="Times New Roman" w:hAnsi="Times New Roman" w:cs="Times New Roman"/>
          <w:spacing w:val="-1"/>
          <w:sz w:val="24"/>
          <w:szCs w:val="24"/>
        </w:rPr>
        <w:t xml:space="preserve"> </w:t>
      </w:r>
      <w:r w:rsidRPr="007E7A78">
        <w:rPr>
          <w:rFonts w:ascii="Times New Roman" w:hAnsi="Times New Roman" w:cs="Times New Roman"/>
          <w:sz w:val="24"/>
          <w:szCs w:val="24"/>
        </w:rPr>
        <w:t>of</w:t>
      </w:r>
      <w:r w:rsidRPr="007E7A78">
        <w:rPr>
          <w:rFonts w:ascii="Times New Roman" w:hAnsi="Times New Roman" w:cs="Times New Roman"/>
          <w:spacing w:val="-2"/>
          <w:sz w:val="24"/>
          <w:szCs w:val="24"/>
        </w:rPr>
        <w:t xml:space="preserve"> </w:t>
      </w:r>
      <w:r w:rsidRPr="007E7A78">
        <w:rPr>
          <w:rFonts w:ascii="Times New Roman" w:hAnsi="Times New Roman" w:cs="Times New Roman"/>
          <w:sz w:val="24"/>
          <w:szCs w:val="24"/>
        </w:rPr>
        <w:t>integers.</w:t>
      </w:r>
      <w:r w:rsidRPr="007E7A78">
        <w:rPr>
          <w:rFonts w:ascii="Times New Roman" w:hAnsi="Times New Roman" w:cs="Times New Roman"/>
          <w:spacing w:val="-3"/>
          <w:sz w:val="24"/>
          <w:szCs w:val="24"/>
        </w:rPr>
        <w:t xml:space="preserve"> </w:t>
      </w:r>
      <w:r w:rsidRPr="007E7A78">
        <w:rPr>
          <w:rFonts w:ascii="Times New Roman" w:hAnsi="Times New Roman" w:cs="Times New Roman"/>
          <w:sz w:val="24"/>
          <w:szCs w:val="24"/>
        </w:rPr>
        <w:t>For</w:t>
      </w:r>
      <w:r w:rsidRPr="007E7A78">
        <w:rPr>
          <w:rFonts w:ascii="Times New Roman" w:hAnsi="Times New Roman" w:cs="Times New Roman"/>
          <w:spacing w:val="-2"/>
          <w:sz w:val="24"/>
          <w:szCs w:val="24"/>
        </w:rPr>
        <w:t xml:space="preserve"> </w:t>
      </w:r>
      <w:r w:rsidRPr="007E7A78">
        <w:rPr>
          <w:rFonts w:ascii="Times New Roman" w:hAnsi="Times New Roman" w:cs="Times New Roman"/>
          <w:sz w:val="24"/>
          <w:szCs w:val="24"/>
        </w:rPr>
        <w:t>all</w:t>
      </w:r>
      <w:r w:rsidRPr="007E7A78">
        <w:rPr>
          <w:rFonts w:ascii="Times New Roman" w:hAnsi="Times New Roman" w:cs="Times New Roman"/>
          <w:spacing w:val="-2"/>
          <w:sz w:val="24"/>
          <w:szCs w:val="24"/>
        </w:rPr>
        <w:t xml:space="preserve"> </w:t>
      </w:r>
      <w:r w:rsidRPr="007E7A78">
        <w:rPr>
          <w:rFonts w:ascii="Times New Roman" w:hAnsi="Times New Roman" w:cs="Times New Roman"/>
          <w:sz w:val="24"/>
          <w:szCs w:val="24"/>
        </w:rPr>
        <w:t>values</w:t>
      </w:r>
      <w:r w:rsidRPr="007E7A78">
        <w:rPr>
          <w:rFonts w:ascii="Times New Roman" w:hAnsi="Times New Roman" w:cs="Times New Roman"/>
          <w:spacing w:val="-2"/>
          <w:sz w:val="24"/>
          <w:szCs w:val="24"/>
        </w:rPr>
        <w:t xml:space="preserve"> </w:t>
      </w:r>
      <w:r w:rsidRPr="007E7A78">
        <w:rPr>
          <w:rFonts w:ascii="Times New Roman" w:hAnsi="Times New Roman" w:cs="Times New Roman"/>
          <w:sz w:val="24"/>
          <w:szCs w:val="24"/>
        </w:rPr>
        <w:t>greater</w:t>
      </w:r>
      <w:r w:rsidRPr="007E7A78">
        <w:rPr>
          <w:rFonts w:ascii="Times New Roman" w:hAnsi="Times New Roman" w:cs="Times New Roman"/>
          <w:spacing w:val="-2"/>
          <w:sz w:val="24"/>
          <w:szCs w:val="24"/>
        </w:rPr>
        <w:t xml:space="preserve"> </w:t>
      </w:r>
      <w:r w:rsidRPr="007E7A78">
        <w:rPr>
          <w:rFonts w:ascii="Times New Roman" w:hAnsi="Times New Roman" w:cs="Times New Roman"/>
          <w:sz w:val="24"/>
          <w:szCs w:val="24"/>
        </w:rPr>
        <w:t>than</w:t>
      </w:r>
      <w:r w:rsidRPr="007E7A78">
        <w:rPr>
          <w:rFonts w:ascii="Times New Roman" w:hAnsi="Times New Roman" w:cs="Times New Roman"/>
          <w:spacing w:val="-4"/>
          <w:sz w:val="24"/>
          <w:szCs w:val="24"/>
        </w:rPr>
        <w:t xml:space="preserve"> </w:t>
      </w:r>
      <w:r w:rsidRPr="007E7A78">
        <w:rPr>
          <w:rFonts w:ascii="Times New Roman" w:hAnsi="Times New Roman" w:cs="Times New Roman"/>
          <w:sz w:val="24"/>
          <w:szCs w:val="24"/>
        </w:rPr>
        <w:t>100,</w:t>
      </w:r>
      <w:r w:rsidRPr="007E7A78">
        <w:rPr>
          <w:rFonts w:ascii="Times New Roman" w:hAnsi="Times New Roman" w:cs="Times New Roman"/>
          <w:spacing w:val="-3"/>
          <w:sz w:val="24"/>
          <w:szCs w:val="24"/>
        </w:rPr>
        <w:t xml:space="preserve"> </w:t>
      </w:r>
      <w:r w:rsidRPr="007E7A78">
        <w:rPr>
          <w:rFonts w:ascii="Times New Roman" w:hAnsi="Times New Roman" w:cs="Times New Roman"/>
          <w:sz w:val="24"/>
          <w:szCs w:val="24"/>
        </w:rPr>
        <w:t>store</w:t>
      </w:r>
      <w:r w:rsidRPr="007E7A78">
        <w:rPr>
          <w:rFonts w:ascii="Times New Roman" w:hAnsi="Times New Roman" w:cs="Times New Roman"/>
          <w:spacing w:val="-2"/>
          <w:sz w:val="24"/>
          <w:szCs w:val="24"/>
        </w:rPr>
        <w:t xml:space="preserve"> </w:t>
      </w:r>
      <w:r w:rsidRPr="007E7A78">
        <w:rPr>
          <w:rFonts w:ascii="Times New Roman" w:hAnsi="Times New Roman" w:cs="Times New Roman"/>
          <w:sz w:val="24"/>
          <w:szCs w:val="24"/>
        </w:rPr>
        <w:t>‘over’</w:t>
      </w:r>
      <w:r w:rsidRPr="007E7A78">
        <w:rPr>
          <w:rFonts w:ascii="Times New Roman" w:hAnsi="Times New Roman" w:cs="Times New Roman"/>
          <w:spacing w:val="-20"/>
          <w:sz w:val="24"/>
          <w:szCs w:val="24"/>
        </w:rPr>
        <w:t xml:space="preserve"> </w:t>
      </w:r>
      <w:r w:rsidRPr="007E7A78">
        <w:rPr>
          <w:rFonts w:ascii="Times New Roman" w:hAnsi="Times New Roman" w:cs="Times New Roman"/>
          <w:sz w:val="24"/>
          <w:szCs w:val="24"/>
        </w:rPr>
        <w:t>instead</w:t>
      </w:r>
      <w:r>
        <w:rPr>
          <w:rFonts w:ascii="Times New Roman" w:hAnsi="Times New Roman" w:cs="Times New Roman"/>
          <w:sz w:val="28"/>
          <w:szCs w:val="28"/>
        </w:rPr>
        <w:t>.</w:t>
      </w:r>
    </w:p>
    <w:p w:rsidR="001F5D84" w:rsidRPr="003B22AB" w:rsidRDefault="001F5D84">
      <w:pPr>
        <w:pStyle w:val="BodyText"/>
        <w:spacing w:line="360" w:lineRule="auto"/>
        <w:ind w:right="84"/>
        <w:rPr>
          <w:sz w:val="24"/>
          <w:szCs w:val="24"/>
        </w:rPr>
      </w:pPr>
      <w:r w:rsidRPr="003B22AB">
        <w:rPr>
          <w:rFonts w:ascii="Times New Roman" w:hAnsi="Times New Roman" w:cs="Times New Roman"/>
          <w:b/>
          <w:bCs/>
          <w:sz w:val="24"/>
          <w:szCs w:val="24"/>
          <w:u w:val="single"/>
        </w:rPr>
        <w:t xml:space="preserve"> CODE</w:t>
      </w:r>
    </w:p>
    <w:p w:rsidR="001F5D84" w:rsidRPr="007E7A78" w:rsidRDefault="001F5D84">
      <w:pPr>
        <w:pStyle w:val="BodyText"/>
        <w:spacing w:line="360" w:lineRule="auto"/>
        <w:ind w:left="644" w:right="84"/>
        <w:rPr>
          <w:sz w:val="24"/>
          <w:szCs w:val="24"/>
        </w:rPr>
      </w:pPr>
      <w:r w:rsidRPr="007E7A78">
        <w:rPr>
          <w:rFonts w:ascii="Times New Roman" w:hAnsi="Times New Roman" w:cs="Times New Roman"/>
          <w:sz w:val="24"/>
          <w:szCs w:val="24"/>
          <w:lang w:val="en-IN"/>
        </w:rPr>
        <w:t>list=[] </w:t>
      </w:r>
    </w:p>
    <w:p w:rsidR="001F5D84" w:rsidRPr="007E7A78" w:rsidRDefault="001F5D84">
      <w:pPr>
        <w:pStyle w:val="BodyText"/>
        <w:spacing w:line="360" w:lineRule="auto"/>
        <w:ind w:left="644" w:right="84"/>
        <w:rPr>
          <w:sz w:val="24"/>
          <w:szCs w:val="24"/>
        </w:rPr>
      </w:pPr>
      <w:r w:rsidRPr="007E7A78">
        <w:rPr>
          <w:rFonts w:ascii="Times New Roman" w:hAnsi="Times New Roman" w:cs="Times New Roman"/>
          <w:sz w:val="24"/>
          <w:szCs w:val="24"/>
          <w:lang w:val="en-IN"/>
        </w:rPr>
        <w:t>n=int(input("enter the limit:")) </w:t>
      </w:r>
    </w:p>
    <w:p w:rsidR="001F5D84" w:rsidRPr="007E7A78" w:rsidRDefault="001F5D84">
      <w:pPr>
        <w:pStyle w:val="BodyText"/>
        <w:spacing w:line="360" w:lineRule="auto"/>
        <w:ind w:left="644" w:right="84"/>
        <w:rPr>
          <w:sz w:val="24"/>
          <w:szCs w:val="24"/>
        </w:rPr>
      </w:pPr>
      <w:r w:rsidRPr="007E7A78">
        <w:rPr>
          <w:rFonts w:ascii="Times New Roman" w:hAnsi="Times New Roman" w:cs="Times New Roman"/>
          <w:sz w:val="24"/>
          <w:szCs w:val="24"/>
          <w:lang w:val="en-IN"/>
        </w:rPr>
        <w:t>print("enter integer numbers") </w:t>
      </w:r>
    </w:p>
    <w:p w:rsidR="001F5D84" w:rsidRPr="007E7A78" w:rsidRDefault="001F5D84">
      <w:pPr>
        <w:pStyle w:val="BodyText"/>
        <w:spacing w:line="360" w:lineRule="auto"/>
        <w:ind w:left="644" w:right="84"/>
        <w:rPr>
          <w:sz w:val="24"/>
          <w:szCs w:val="24"/>
        </w:rPr>
      </w:pPr>
      <w:r w:rsidRPr="007E7A78">
        <w:rPr>
          <w:rFonts w:ascii="Times New Roman" w:hAnsi="Times New Roman" w:cs="Times New Roman"/>
          <w:sz w:val="24"/>
          <w:szCs w:val="24"/>
          <w:lang w:val="en-IN"/>
        </w:rPr>
        <w:t>for i in range(0,n): </w:t>
      </w:r>
    </w:p>
    <w:p w:rsidR="001F5D84" w:rsidRPr="007E7A78" w:rsidRDefault="001F5D84">
      <w:pPr>
        <w:pStyle w:val="BodyText"/>
        <w:spacing w:line="360" w:lineRule="auto"/>
        <w:ind w:left="644" w:right="84"/>
        <w:rPr>
          <w:sz w:val="24"/>
          <w:szCs w:val="24"/>
        </w:rPr>
      </w:pPr>
      <w:r w:rsidRPr="007E7A78">
        <w:rPr>
          <w:rFonts w:ascii="Times New Roman" w:hAnsi="Times New Roman" w:cs="Times New Roman"/>
          <w:sz w:val="24"/>
          <w:szCs w:val="24"/>
          <w:lang w:val="en-IN"/>
        </w:rPr>
        <w:t>j=int(input()) </w:t>
      </w:r>
    </w:p>
    <w:p w:rsidR="001F5D84" w:rsidRPr="007E7A78" w:rsidRDefault="001F5D84">
      <w:pPr>
        <w:pStyle w:val="BodyText"/>
        <w:spacing w:line="360" w:lineRule="auto"/>
        <w:ind w:left="644" w:right="84"/>
        <w:rPr>
          <w:sz w:val="24"/>
          <w:szCs w:val="24"/>
        </w:rPr>
      </w:pPr>
      <w:r w:rsidRPr="007E7A78">
        <w:rPr>
          <w:rFonts w:ascii="Times New Roman" w:hAnsi="Times New Roman" w:cs="Times New Roman"/>
          <w:sz w:val="24"/>
          <w:szCs w:val="24"/>
          <w:lang w:val="en-IN"/>
        </w:rPr>
        <w:t>if(j&gt; 100): </w:t>
      </w:r>
    </w:p>
    <w:p w:rsidR="001F5D84" w:rsidRPr="007E7A78" w:rsidRDefault="001F5D84">
      <w:pPr>
        <w:pStyle w:val="BodyText"/>
        <w:spacing w:line="360" w:lineRule="auto"/>
        <w:ind w:left="644" w:right="84"/>
        <w:rPr>
          <w:sz w:val="24"/>
          <w:szCs w:val="24"/>
        </w:rPr>
      </w:pPr>
      <w:r w:rsidRPr="007E7A78">
        <w:rPr>
          <w:rFonts w:ascii="Times New Roman" w:hAnsi="Times New Roman" w:cs="Times New Roman"/>
          <w:sz w:val="24"/>
          <w:szCs w:val="24"/>
          <w:lang w:val="en-IN"/>
        </w:rPr>
        <w:t>list.append("over") </w:t>
      </w:r>
    </w:p>
    <w:p w:rsidR="001F5D84" w:rsidRPr="007E7A78" w:rsidRDefault="001F5D84">
      <w:pPr>
        <w:pStyle w:val="BodyText"/>
        <w:spacing w:line="360" w:lineRule="auto"/>
        <w:ind w:left="644" w:right="84"/>
        <w:rPr>
          <w:sz w:val="24"/>
          <w:szCs w:val="24"/>
        </w:rPr>
      </w:pPr>
      <w:r w:rsidRPr="007E7A78">
        <w:rPr>
          <w:rFonts w:ascii="Times New Roman" w:hAnsi="Times New Roman" w:cs="Times New Roman"/>
          <w:sz w:val="24"/>
          <w:szCs w:val="24"/>
          <w:lang w:val="en-IN"/>
        </w:rPr>
        <w:t>else: </w:t>
      </w:r>
    </w:p>
    <w:p w:rsidR="001F5D84" w:rsidRPr="007E7A78" w:rsidRDefault="001F5D84">
      <w:pPr>
        <w:pStyle w:val="BodyText"/>
        <w:spacing w:line="360" w:lineRule="auto"/>
        <w:ind w:left="644" w:right="84"/>
        <w:rPr>
          <w:sz w:val="24"/>
          <w:szCs w:val="24"/>
        </w:rPr>
      </w:pPr>
      <w:r w:rsidRPr="007E7A78">
        <w:rPr>
          <w:rFonts w:ascii="Times New Roman" w:hAnsi="Times New Roman" w:cs="Times New Roman"/>
          <w:sz w:val="24"/>
          <w:szCs w:val="24"/>
          <w:lang w:val="en-IN"/>
        </w:rPr>
        <w:t>list.append(j) </w:t>
      </w:r>
    </w:p>
    <w:p w:rsidR="001F5D84" w:rsidRPr="007E7A78" w:rsidRDefault="001F5D84">
      <w:pPr>
        <w:pStyle w:val="BodyText"/>
        <w:spacing w:line="360" w:lineRule="auto"/>
        <w:ind w:left="644" w:right="84"/>
        <w:rPr>
          <w:sz w:val="24"/>
          <w:szCs w:val="24"/>
        </w:rPr>
      </w:pPr>
      <w:r w:rsidRPr="007E7A78">
        <w:rPr>
          <w:rFonts w:ascii="Times New Roman" w:hAnsi="Times New Roman" w:cs="Times New Roman"/>
          <w:sz w:val="24"/>
          <w:szCs w:val="24"/>
          <w:lang w:val="en-IN"/>
        </w:rPr>
        <w:t>print(list) </w:t>
      </w:r>
    </w:p>
    <w:p w:rsidR="001F5D84" w:rsidRPr="007E7A78" w:rsidRDefault="001F5D84">
      <w:pPr>
        <w:pStyle w:val="BodyText"/>
        <w:spacing w:line="360" w:lineRule="auto"/>
        <w:ind w:left="644" w:right="84"/>
        <w:rPr>
          <w:rFonts w:ascii="Times New Roman" w:hAnsi="Times New Roman" w:cs="Times New Roman"/>
          <w:sz w:val="24"/>
          <w:szCs w:val="24"/>
          <w:lang w:val="en-IN"/>
        </w:rPr>
      </w:pPr>
    </w:p>
    <w:p w:rsidR="001F5D84" w:rsidRPr="003B22AB" w:rsidRDefault="001F5D84">
      <w:pPr>
        <w:pStyle w:val="BodyText"/>
        <w:spacing w:line="360" w:lineRule="auto"/>
        <w:ind w:right="84"/>
        <w:rPr>
          <w:sz w:val="24"/>
          <w:szCs w:val="24"/>
        </w:rPr>
      </w:pPr>
      <w:r w:rsidRPr="003B22AB">
        <w:rPr>
          <w:rFonts w:ascii="Times New Roman" w:hAnsi="Times New Roman" w:cs="Times New Roman"/>
          <w:b/>
          <w:bCs/>
          <w:sz w:val="24"/>
          <w:szCs w:val="24"/>
          <w:u w:val="single"/>
        </w:rPr>
        <w:t>OUTPUT</w:t>
      </w:r>
    </w:p>
    <w:p w:rsidR="001F5D84" w:rsidRDefault="001F5D84">
      <w:pPr>
        <w:pStyle w:val="BodyText"/>
        <w:spacing w:line="360" w:lineRule="auto"/>
        <w:ind w:right="84"/>
        <w:rPr>
          <w:rFonts w:ascii="Times New Roman" w:hAnsi="Times New Roman" w:cs="Times New Roman"/>
          <w:b/>
          <w:bCs/>
          <w:sz w:val="32"/>
          <w:szCs w:val="32"/>
          <w:u w:val="single"/>
        </w:rPr>
      </w:pPr>
    </w:p>
    <w:p w:rsidR="001F5D84" w:rsidRDefault="00EB6768">
      <w:pPr>
        <w:pStyle w:val="BodyText"/>
        <w:spacing w:line="360" w:lineRule="auto"/>
        <w:ind w:left="644" w:right="84"/>
      </w:pPr>
      <w:r>
        <w:rPr>
          <w:noProof/>
        </w:rPr>
        <w:drawing>
          <wp:anchor distT="0" distB="0" distL="0" distR="0" simplePos="0" relativeHeight="251644928" behindDoc="0" locked="0" layoutInCell="1" allowOverlap="1">
            <wp:simplePos x="0" y="0"/>
            <wp:positionH relativeFrom="column">
              <wp:posOffset>-36830</wp:posOffset>
            </wp:positionH>
            <wp:positionV relativeFrom="paragraph">
              <wp:posOffset>-96520</wp:posOffset>
            </wp:positionV>
            <wp:extent cx="4950460" cy="2271395"/>
            <wp:effectExtent l="0" t="0" r="0" b="0"/>
            <wp:wrapSquare wrapText="largest"/>
            <wp:docPr id="40"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
                    <pic:cNvPicPr>
                      <a:picLocks/>
                    </pic:cNvPicPr>
                  </pic:nvPicPr>
                  <pic:blipFill>
                    <a:blip r:embed="rId15">
                      <a:extLst>
                        <a:ext uri="{28A0092B-C50C-407E-A947-70E740481C1C}">
                          <a14:useLocalDpi xmlns:a14="http://schemas.microsoft.com/office/drawing/2010/main" val="0"/>
                        </a:ext>
                      </a:extLst>
                    </a:blip>
                    <a:srcRect l="-8" t="-12" r="-8" b="-12"/>
                    <a:stretch>
                      <a:fillRect/>
                    </a:stretch>
                  </pic:blipFill>
                  <pic:spPr bwMode="auto">
                    <a:xfrm>
                      <a:off x="0" y="0"/>
                      <a:ext cx="4950460" cy="22713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F5D84" w:rsidRDefault="001F5D84">
      <w:pPr>
        <w:pStyle w:val="BodyText"/>
        <w:spacing w:line="360" w:lineRule="auto"/>
        <w:ind w:right="84"/>
        <w:rPr>
          <w:rFonts w:ascii="Times New Roman" w:hAnsi="Times New Roman" w:cs="Times New Roman"/>
          <w:sz w:val="24"/>
          <w:szCs w:val="24"/>
        </w:rPr>
      </w:pPr>
    </w:p>
    <w:p w:rsidR="003B22AB" w:rsidRDefault="003B22AB">
      <w:pPr>
        <w:widowControl w:val="0"/>
        <w:tabs>
          <w:tab w:val="left" w:pos="398"/>
        </w:tabs>
        <w:spacing w:after="0" w:line="360" w:lineRule="auto"/>
        <w:rPr>
          <w:rFonts w:ascii="Times New Roman" w:hAnsi="Times New Roman" w:cs="Times New Roman"/>
          <w:b/>
          <w:bCs/>
          <w:sz w:val="32"/>
          <w:szCs w:val="32"/>
          <w:u w:val="single"/>
        </w:rPr>
      </w:pPr>
    </w:p>
    <w:p w:rsidR="003B22AB" w:rsidRDefault="003B22AB">
      <w:pPr>
        <w:widowControl w:val="0"/>
        <w:tabs>
          <w:tab w:val="left" w:pos="398"/>
        </w:tabs>
        <w:spacing w:after="0" w:line="360" w:lineRule="auto"/>
        <w:rPr>
          <w:rFonts w:ascii="Times New Roman" w:hAnsi="Times New Roman" w:cs="Times New Roman"/>
          <w:b/>
          <w:bCs/>
          <w:sz w:val="32"/>
          <w:szCs w:val="32"/>
          <w:u w:val="single"/>
        </w:rPr>
      </w:pPr>
    </w:p>
    <w:p w:rsidR="003B22AB" w:rsidRDefault="003B22AB">
      <w:pPr>
        <w:widowControl w:val="0"/>
        <w:tabs>
          <w:tab w:val="left" w:pos="398"/>
        </w:tabs>
        <w:spacing w:after="0" w:line="360" w:lineRule="auto"/>
        <w:rPr>
          <w:rFonts w:ascii="Times New Roman" w:hAnsi="Times New Roman" w:cs="Times New Roman"/>
          <w:b/>
          <w:bCs/>
          <w:sz w:val="32"/>
          <w:szCs w:val="32"/>
          <w:u w:val="single"/>
        </w:rPr>
      </w:pPr>
    </w:p>
    <w:p w:rsidR="003B22AB" w:rsidRDefault="003B22AB">
      <w:pPr>
        <w:widowControl w:val="0"/>
        <w:tabs>
          <w:tab w:val="left" w:pos="398"/>
        </w:tabs>
        <w:spacing w:after="0" w:line="360" w:lineRule="auto"/>
        <w:rPr>
          <w:rFonts w:ascii="Times New Roman" w:hAnsi="Times New Roman" w:cs="Times New Roman"/>
          <w:b/>
          <w:bCs/>
          <w:sz w:val="32"/>
          <w:szCs w:val="32"/>
          <w:u w:val="single"/>
        </w:rPr>
      </w:pPr>
    </w:p>
    <w:p w:rsidR="003B22AB" w:rsidRDefault="003B22AB">
      <w:pPr>
        <w:widowControl w:val="0"/>
        <w:tabs>
          <w:tab w:val="left" w:pos="398"/>
        </w:tabs>
        <w:spacing w:after="0" w:line="360" w:lineRule="auto"/>
        <w:rPr>
          <w:rFonts w:ascii="Times New Roman" w:hAnsi="Times New Roman" w:cs="Times New Roman"/>
          <w:b/>
          <w:bCs/>
          <w:sz w:val="32"/>
          <w:szCs w:val="32"/>
          <w:u w:val="single"/>
        </w:rPr>
      </w:pPr>
    </w:p>
    <w:p w:rsidR="003B22AB" w:rsidRDefault="003B22AB">
      <w:pPr>
        <w:widowControl w:val="0"/>
        <w:tabs>
          <w:tab w:val="left" w:pos="398"/>
        </w:tabs>
        <w:spacing w:after="0" w:line="360" w:lineRule="auto"/>
        <w:rPr>
          <w:rFonts w:ascii="Times New Roman" w:hAnsi="Times New Roman" w:cs="Times New Roman"/>
          <w:b/>
          <w:bCs/>
          <w:sz w:val="32"/>
          <w:szCs w:val="32"/>
          <w:u w:val="single"/>
        </w:rPr>
      </w:pPr>
    </w:p>
    <w:p w:rsidR="003B22AB" w:rsidRDefault="003B22AB">
      <w:pPr>
        <w:widowControl w:val="0"/>
        <w:tabs>
          <w:tab w:val="left" w:pos="398"/>
        </w:tabs>
        <w:spacing w:after="0" w:line="360" w:lineRule="auto"/>
        <w:rPr>
          <w:rFonts w:ascii="Times New Roman" w:hAnsi="Times New Roman" w:cs="Times New Roman"/>
          <w:b/>
          <w:bCs/>
          <w:sz w:val="32"/>
          <w:szCs w:val="32"/>
          <w:u w:val="single"/>
        </w:rPr>
      </w:pPr>
    </w:p>
    <w:p w:rsidR="003B22AB" w:rsidRDefault="003B22AB">
      <w:pPr>
        <w:widowControl w:val="0"/>
        <w:tabs>
          <w:tab w:val="left" w:pos="398"/>
        </w:tabs>
        <w:spacing w:after="0" w:line="360" w:lineRule="auto"/>
        <w:rPr>
          <w:rFonts w:ascii="Times New Roman" w:hAnsi="Times New Roman" w:cs="Times New Roman"/>
          <w:b/>
          <w:bCs/>
          <w:sz w:val="32"/>
          <w:szCs w:val="32"/>
          <w:u w:val="single"/>
        </w:rPr>
      </w:pPr>
    </w:p>
    <w:p w:rsidR="003B22AB" w:rsidRDefault="003B22AB">
      <w:pPr>
        <w:widowControl w:val="0"/>
        <w:tabs>
          <w:tab w:val="left" w:pos="398"/>
        </w:tabs>
        <w:spacing w:after="0" w:line="360" w:lineRule="auto"/>
        <w:rPr>
          <w:rFonts w:ascii="Times New Roman" w:hAnsi="Times New Roman" w:cs="Times New Roman"/>
          <w:b/>
          <w:bCs/>
          <w:sz w:val="32"/>
          <w:szCs w:val="32"/>
          <w:u w:val="single"/>
        </w:rPr>
      </w:pPr>
    </w:p>
    <w:p w:rsidR="007E7A78" w:rsidRDefault="007E7A78">
      <w:pPr>
        <w:widowControl w:val="0"/>
        <w:tabs>
          <w:tab w:val="left" w:pos="398"/>
        </w:tabs>
        <w:spacing w:after="0" w:line="360" w:lineRule="auto"/>
        <w:rPr>
          <w:rFonts w:ascii="Times New Roman" w:hAnsi="Times New Roman" w:cs="Times New Roman"/>
          <w:b/>
          <w:bCs/>
          <w:sz w:val="32"/>
          <w:szCs w:val="32"/>
          <w:u w:val="single"/>
        </w:rPr>
      </w:pPr>
    </w:p>
    <w:p w:rsidR="001F5D84" w:rsidRDefault="001F5D84">
      <w:pPr>
        <w:widowControl w:val="0"/>
        <w:tabs>
          <w:tab w:val="left" w:pos="398"/>
        </w:tabs>
        <w:spacing w:after="0" w:line="360" w:lineRule="auto"/>
      </w:pPr>
      <w:r>
        <w:rPr>
          <w:rFonts w:ascii="Times New Roman" w:hAnsi="Times New Roman" w:cs="Times New Roman"/>
          <w:b/>
          <w:bCs/>
          <w:sz w:val="32"/>
          <w:szCs w:val="32"/>
          <w:u w:val="single"/>
        </w:rPr>
        <w:t>AIM</w:t>
      </w:r>
    </w:p>
    <w:p w:rsidR="001F5D84" w:rsidRDefault="001F5D84">
      <w:pPr>
        <w:widowControl w:val="0"/>
        <w:tabs>
          <w:tab w:val="left" w:pos="398"/>
        </w:tabs>
        <w:spacing w:after="0" w:line="360" w:lineRule="auto"/>
      </w:pPr>
      <w:r w:rsidRPr="007E7A78">
        <w:rPr>
          <w:rFonts w:ascii="Times New Roman" w:hAnsi="Times New Roman" w:cs="Times New Roman"/>
          <w:sz w:val="24"/>
          <w:szCs w:val="24"/>
        </w:rPr>
        <w:t>5.Store a list of first names. Count the occurrences of ‘a’ within the</w:t>
      </w:r>
      <w:r w:rsidRPr="007E7A78">
        <w:rPr>
          <w:rFonts w:ascii="Times New Roman" w:hAnsi="Times New Roman" w:cs="Times New Roman"/>
          <w:spacing w:val="-35"/>
          <w:sz w:val="24"/>
          <w:szCs w:val="24"/>
        </w:rPr>
        <w:t xml:space="preserve"> </w:t>
      </w:r>
      <w:r w:rsidRPr="007E7A78">
        <w:rPr>
          <w:rFonts w:ascii="Times New Roman" w:hAnsi="Times New Roman" w:cs="Times New Roman"/>
          <w:sz w:val="24"/>
          <w:szCs w:val="24"/>
        </w:rPr>
        <w:t>list</w:t>
      </w:r>
      <w:r>
        <w:rPr>
          <w:rFonts w:ascii="Times New Roman" w:hAnsi="Times New Roman" w:cs="Times New Roman"/>
          <w:sz w:val="28"/>
          <w:szCs w:val="28"/>
        </w:rPr>
        <w:t>.</w:t>
      </w:r>
    </w:p>
    <w:p w:rsidR="001F5D84" w:rsidRPr="003B22AB" w:rsidRDefault="001F5D84">
      <w:pPr>
        <w:widowControl w:val="0"/>
        <w:tabs>
          <w:tab w:val="left" w:pos="398"/>
        </w:tabs>
        <w:spacing w:after="0" w:line="360" w:lineRule="auto"/>
        <w:rPr>
          <w:sz w:val="24"/>
          <w:szCs w:val="24"/>
        </w:rPr>
      </w:pPr>
      <w:r w:rsidRPr="003B22AB">
        <w:rPr>
          <w:rFonts w:ascii="Times New Roman" w:hAnsi="Times New Roman" w:cs="Times New Roman"/>
          <w:b/>
          <w:bCs/>
          <w:sz w:val="24"/>
          <w:szCs w:val="24"/>
          <w:u w:val="single"/>
        </w:rPr>
        <w:t xml:space="preserve"> CODE</w:t>
      </w:r>
    </w:p>
    <w:p w:rsidR="001F5D84" w:rsidRPr="007E7A78" w:rsidRDefault="001F5D84">
      <w:pPr>
        <w:pStyle w:val="BodyText"/>
        <w:spacing w:before="1" w:line="360" w:lineRule="auto"/>
        <w:ind w:right="84" w:firstLine="720"/>
        <w:rPr>
          <w:sz w:val="24"/>
          <w:szCs w:val="24"/>
        </w:rPr>
      </w:pPr>
      <w:r w:rsidRPr="007E7A78">
        <w:rPr>
          <w:rFonts w:ascii="Times New Roman" w:hAnsi="Times New Roman" w:cs="Times New Roman"/>
          <w:sz w:val="24"/>
          <w:szCs w:val="24"/>
          <w:lang w:val="en-IN"/>
        </w:rPr>
        <w:t>list=["anna","deepa","lali"] </w:t>
      </w:r>
    </w:p>
    <w:p w:rsidR="001F5D84" w:rsidRPr="007E7A78" w:rsidRDefault="001F5D84">
      <w:pPr>
        <w:pStyle w:val="BodyText"/>
        <w:spacing w:before="1" w:line="360" w:lineRule="auto"/>
        <w:ind w:right="84" w:firstLine="720"/>
        <w:rPr>
          <w:sz w:val="24"/>
          <w:szCs w:val="24"/>
        </w:rPr>
      </w:pPr>
      <w:r w:rsidRPr="007E7A78">
        <w:rPr>
          <w:rFonts w:ascii="Times New Roman" w:hAnsi="Times New Roman" w:cs="Times New Roman"/>
          <w:sz w:val="24"/>
          <w:szCs w:val="24"/>
          <w:lang w:val="en-IN"/>
        </w:rPr>
        <w:t>count=0 </w:t>
      </w:r>
    </w:p>
    <w:p w:rsidR="001F5D84" w:rsidRPr="007E7A78" w:rsidRDefault="001F5D84">
      <w:pPr>
        <w:pStyle w:val="BodyText"/>
        <w:spacing w:before="1" w:line="360" w:lineRule="auto"/>
        <w:ind w:right="84" w:firstLine="720"/>
        <w:rPr>
          <w:sz w:val="24"/>
          <w:szCs w:val="24"/>
        </w:rPr>
      </w:pPr>
      <w:r w:rsidRPr="007E7A78">
        <w:rPr>
          <w:rFonts w:ascii="Times New Roman" w:hAnsi="Times New Roman" w:cs="Times New Roman"/>
          <w:sz w:val="24"/>
          <w:szCs w:val="24"/>
          <w:lang w:val="en-IN"/>
        </w:rPr>
        <w:t>for word in list: </w:t>
      </w:r>
    </w:p>
    <w:p w:rsidR="001F5D84" w:rsidRPr="007E7A78" w:rsidRDefault="001F5D84">
      <w:pPr>
        <w:pStyle w:val="BodyText"/>
        <w:spacing w:before="1" w:line="360" w:lineRule="auto"/>
        <w:ind w:right="84" w:firstLine="720"/>
        <w:rPr>
          <w:sz w:val="24"/>
          <w:szCs w:val="24"/>
        </w:rPr>
      </w:pPr>
      <w:r w:rsidRPr="007E7A78">
        <w:rPr>
          <w:rFonts w:ascii="Times New Roman" w:hAnsi="Times New Roman" w:cs="Times New Roman"/>
          <w:sz w:val="24"/>
          <w:szCs w:val="24"/>
          <w:lang w:val="en-IN"/>
        </w:rPr>
        <w:t>for i in word: </w:t>
      </w:r>
    </w:p>
    <w:p w:rsidR="001F5D84" w:rsidRPr="007E7A78" w:rsidRDefault="001F5D84">
      <w:pPr>
        <w:pStyle w:val="BodyText"/>
        <w:spacing w:before="1" w:line="360" w:lineRule="auto"/>
        <w:ind w:right="84" w:firstLine="720"/>
        <w:rPr>
          <w:sz w:val="24"/>
          <w:szCs w:val="24"/>
        </w:rPr>
      </w:pPr>
      <w:r w:rsidRPr="007E7A78">
        <w:rPr>
          <w:rFonts w:ascii="Times New Roman" w:hAnsi="Times New Roman" w:cs="Times New Roman"/>
          <w:sz w:val="24"/>
          <w:szCs w:val="24"/>
          <w:lang w:val="en-IN"/>
        </w:rPr>
        <w:t>if (i=='a'): </w:t>
      </w:r>
    </w:p>
    <w:p w:rsidR="001F5D84" w:rsidRPr="007E7A78" w:rsidRDefault="001F5D84">
      <w:pPr>
        <w:pStyle w:val="BodyText"/>
        <w:spacing w:before="1" w:line="360" w:lineRule="auto"/>
        <w:ind w:right="84" w:firstLine="720"/>
        <w:rPr>
          <w:sz w:val="24"/>
          <w:szCs w:val="24"/>
        </w:rPr>
      </w:pPr>
      <w:r w:rsidRPr="007E7A78">
        <w:rPr>
          <w:rFonts w:ascii="Times New Roman" w:hAnsi="Times New Roman" w:cs="Times New Roman"/>
          <w:sz w:val="24"/>
          <w:szCs w:val="24"/>
          <w:lang w:val="en-IN"/>
        </w:rPr>
        <w:t>count+=1 </w:t>
      </w:r>
    </w:p>
    <w:p w:rsidR="001F5D84" w:rsidRPr="007E7A78" w:rsidRDefault="001F5D84">
      <w:pPr>
        <w:pStyle w:val="BodyText"/>
        <w:spacing w:before="1" w:line="360" w:lineRule="auto"/>
        <w:ind w:right="84" w:firstLine="720"/>
        <w:rPr>
          <w:sz w:val="24"/>
          <w:szCs w:val="24"/>
        </w:rPr>
      </w:pPr>
      <w:r w:rsidRPr="007E7A78">
        <w:rPr>
          <w:rFonts w:ascii="Times New Roman" w:hAnsi="Times New Roman" w:cs="Times New Roman"/>
          <w:sz w:val="24"/>
          <w:szCs w:val="24"/>
          <w:lang w:val="en-IN"/>
        </w:rPr>
        <w:t>print("count of a is",count)</w:t>
      </w:r>
    </w:p>
    <w:p w:rsidR="001F5D84" w:rsidRDefault="001F5D84">
      <w:pPr>
        <w:pStyle w:val="BodyText"/>
        <w:spacing w:before="1" w:line="360" w:lineRule="auto"/>
        <w:ind w:right="84"/>
        <w:rPr>
          <w:rFonts w:ascii="Times New Roman" w:hAnsi="Times New Roman" w:cs="Times New Roman"/>
          <w:sz w:val="28"/>
          <w:szCs w:val="28"/>
          <w:lang w:val="en-IN"/>
        </w:rPr>
      </w:pPr>
    </w:p>
    <w:p w:rsidR="001F5D84" w:rsidRPr="003B22AB" w:rsidRDefault="001F5D84">
      <w:pPr>
        <w:pStyle w:val="BodyText"/>
        <w:spacing w:before="1" w:line="360" w:lineRule="auto"/>
        <w:ind w:right="84"/>
        <w:rPr>
          <w:sz w:val="24"/>
          <w:szCs w:val="24"/>
        </w:rPr>
      </w:pPr>
      <w:r w:rsidRPr="003B22AB">
        <w:rPr>
          <w:rFonts w:ascii="Times New Roman" w:hAnsi="Times New Roman" w:cs="Times New Roman"/>
          <w:b/>
          <w:bCs/>
          <w:sz w:val="24"/>
          <w:szCs w:val="24"/>
          <w:u w:val="single"/>
        </w:rPr>
        <w:t>OUTPUT</w:t>
      </w:r>
    </w:p>
    <w:p w:rsidR="001F5D84" w:rsidRDefault="00EB6768">
      <w:pPr>
        <w:pStyle w:val="BodyText"/>
        <w:spacing w:before="1" w:line="360" w:lineRule="auto"/>
        <w:ind w:right="84"/>
        <w:rPr>
          <w:rFonts w:ascii="Times New Roman" w:hAnsi="Times New Roman" w:cs="Times New Roman"/>
          <w:b/>
          <w:bCs/>
          <w:sz w:val="32"/>
          <w:szCs w:val="32"/>
          <w:u w:val="single"/>
        </w:rPr>
      </w:pPr>
      <w:r>
        <w:rPr>
          <w:noProof/>
        </w:rPr>
        <w:drawing>
          <wp:anchor distT="0" distB="0" distL="0" distR="0" simplePos="0" relativeHeight="251645952" behindDoc="0" locked="0" layoutInCell="1" allowOverlap="1">
            <wp:simplePos x="0" y="0"/>
            <wp:positionH relativeFrom="column">
              <wp:posOffset>17780</wp:posOffset>
            </wp:positionH>
            <wp:positionV relativeFrom="paragraph">
              <wp:posOffset>112395</wp:posOffset>
            </wp:positionV>
            <wp:extent cx="5238115" cy="3066415"/>
            <wp:effectExtent l="0" t="0" r="0" b="0"/>
            <wp:wrapSquare wrapText="largest"/>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16">
                      <a:extLst>
                        <a:ext uri="{28A0092B-C50C-407E-A947-70E740481C1C}">
                          <a14:useLocalDpi xmlns:a14="http://schemas.microsoft.com/office/drawing/2010/main" val="0"/>
                        </a:ext>
                      </a:extLst>
                    </a:blip>
                    <a:srcRect l="-9" t="-15" r="-9" b="-15"/>
                    <a:stretch>
                      <a:fillRect/>
                    </a:stretch>
                  </pic:blipFill>
                  <pic:spPr bwMode="auto">
                    <a:xfrm>
                      <a:off x="0" y="0"/>
                      <a:ext cx="5238115" cy="30664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F5D84" w:rsidRDefault="001F5D84">
      <w:pPr>
        <w:pStyle w:val="BodyText"/>
        <w:spacing w:before="1" w:line="360" w:lineRule="auto"/>
        <w:ind w:right="84"/>
      </w:pPr>
    </w:p>
    <w:p w:rsidR="001F5D84" w:rsidRDefault="001F5D84">
      <w:pPr>
        <w:pStyle w:val="BodyText"/>
        <w:spacing w:before="1" w:line="360" w:lineRule="auto"/>
        <w:ind w:right="84" w:firstLine="720"/>
        <w:rPr>
          <w:rFonts w:ascii="Times New Roman" w:hAnsi="Times New Roman" w:cs="Times New Roman"/>
          <w:b/>
          <w:bCs/>
          <w:sz w:val="24"/>
          <w:szCs w:val="24"/>
        </w:rPr>
      </w:pPr>
    </w:p>
    <w:p w:rsidR="001F5D84" w:rsidRDefault="001F5D84">
      <w:pPr>
        <w:widowControl w:val="0"/>
        <w:tabs>
          <w:tab w:val="left" w:pos="398"/>
        </w:tabs>
        <w:spacing w:before="77" w:after="0" w:line="360" w:lineRule="auto"/>
        <w:ind w:left="142" w:right="148"/>
        <w:rPr>
          <w:rFonts w:ascii="Times New Roman" w:hAnsi="Times New Roman" w:cs="Times New Roman"/>
          <w:b/>
          <w:bCs/>
          <w:sz w:val="24"/>
          <w:szCs w:val="24"/>
        </w:rPr>
      </w:pPr>
    </w:p>
    <w:p w:rsidR="001F5D84" w:rsidRDefault="001F5D84">
      <w:pPr>
        <w:widowControl w:val="0"/>
        <w:tabs>
          <w:tab w:val="left" w:pos="398"/>
        </w:tabs>
        <w:spacing w:after="0" w:line="360" w:lineRule="auto"/>
        <w:ind w:left="142" w:right="148"/>
        <w:rPr>
          <w:rFonts w:ascii="Times New Roman" w:hAnsi="Times New Roman" w:cs="Times New Roman"/>
          <w:b/>
          <w:bCs/>
          <w:sz w:val="24"/>
          <w:szCs w:val="24"/>
        </w:rPr>
      </w:pPr>
    </w:p>
    <w:p w:rsidR="001F5D84" w:rsidRDefault="001F5D84">
      <w:pPr>
        <w:widowControl w:val="0"/>
        <w:tabs>
          <w:tab w:val="left" w:pos="398"/>
        </w:tabs>
        <w:spacing w:after="0" w:line="360" w:lineRule="auto"/>
        <w:ind w:left="142" w:right="148"/>
        <w:rPr>
          <w:rFonts w:ascii="Times New Roman" w:hAnsi="Times New Roman" w:cs="Times New Roman"/>
          <w:b/>
          <w:bCs/>
          <w:sz w:val="24"/>
          <w:szCs w:val="24"/>
        </w:rPr>
      </w:pPr>
    </w:p>
    <w:p w:rsidR="003B22AB" w:rsidRDefault="003B22AB">
      <w:pPr>
        <w:widowControl w:val="0"/>
        <w:tabs>
          <w:tab w:val="left" w:pos="398"/>
        </w:tabs>
        <w:spacing w:after="0" w:line="360" w:lineRule="auto"/>
        <w:ind w:left="142" w:right="148"/>
        <w:rPr>
          <w:rFonts w:ascii="Times New Roman" w:hAnsi="Times New Roman" w:cs="Times New Roman"/>
          <w:b/>
          <w:bCs/>
          <w:sz w:val="32"/>
          <w:szCs w:val="32"/>
          <w:u w:val="single"/>
        </w:rPr>
      </w:pPr>
    </w:p>
    <w:p w:rsidR="007E7A78" w:rsidRDefault="007E7A78">
      <w:pPr>
        <w:widowControl w:val="0"/>
        <w:tabs>
          <w:tab w:val="left" w:pos="398"/>
        </w:tabs>
        <w:spacing w:after="0" w:line="360" w:lineRule="auto"/>
        <w:ind w:left="142" w:right="148"/>
        <w:rPr>
          <w:rFonts w:ascii="Times New Roman" w:hAnsi="Times New Roman" w:cs="Times New Roman"/>
          <w:b/>
          <w:bCs/>
          <w:sz w:val="32"/>
          <w:szCs w:val="32"/>
          <w:u w:val="single"/>
        </w:rPr>
      </w:pPr>
    </w:p>
    <w:p w:rsidR="001F5D84" w:rsidRDefault="001F5D84">
      <w:pPr>
        <w:widowControl w:val="0"/>
        <w:tabs>
          <w:tab w:val="left" w:pos="398"/>
        </w:tabs>
        <w:spacing w:after="0" w:line="360" w:lineRule="auto"/>
        <w:ind w:left="142" w:right="148"/>
      </w:pPr>
      <w:r>
        <w:rPr>
          <w:rFonts w:ascii="Times New Roman" w:hAnsi="Times New Roman" w:cs="Times New Roman"/>
          <w:b/>
          <w:bCs/>
          <w:sz w:val="32"/>
          <w:szCs w:val="32"/>
          <w:u w:val="single"/>
        </w:rPr>
        <w:t>AIM</w:t>
      </w:r>
    </w:p>
    <w:p w:rsidR="001F5D84" w:rsidRPr="00C64478" w:rsidRDefault="003B22AB">
      <w:pPr>
        <w:widowControl w:val="0"/>
        <w:tabs>
          <w:tab w:val="left" w:pos="398"/>
        </w:tabs>
        <w:spacing w:before="77" w:after="0" w:line="360" w:lineRule="auto"/>
        <w:ind w:right="148"/>
        <w:rPr>
          <w:sz w:val="24"/>
          <w:szCs w:val="24"/>
        </w:rPr>
      </w:pPr>
      <w:r w:rsidRPr="00C64478">
        <w:rPr>
          <w:rFonts w:ascii="Times New Roman" w:hAnsi="Times New Roman" w:cs="Times New Roman"/>
          <w:b/>
          <w:bCs/>
          <w:sz w:val="24"/>
          <w:szCs w:val="24"/>
        </w:rPr>
        <w:t>6</w:t>
      </w:r>
      <w:r w:rsidRPr="00C64478">
        <w:rPr>
          <w:rFonts w:ascii="Times New Roman" w:hAnsi="Times New Roman" w:cs="Times New Roman"/>
          <w:b/>
          <w:bCs/>
          <w:sz w:val="28"/>
          <w:szCs w:val="28"/>
        </w:rPr>
        <w:t>.</w:t>
      </w:r>
      <w:r w:rsidR="00C64478" w:rsidRPr="00C64478">
        <w:rPr>
          <w:rFonts w:ascii="Times New Roman" w:hAnsi="Times New Roman" w:cs="Times New Roman"/>
          <w:b/>
          <w:bCs/>
          <w:sz w:val="28"/>
          <w:szCs w:val="28"/>
        </w:rPr>
        <w:t xml:space="preserve">  </w:t>
      </w:r>
      <w:r w:rsidR="001F5D84" w:rsidRPr="00C64478">
        <w:rPr>
          <w:rFonts w:ascii="Times New Roman" w:hAnsi="Times New Roman" w:cs="Times New Roman"/>
          <w:b/>
          <w:bCs/>
          <w:sz w:val="24"/>
          <w:szCs w:val="24"/>
        </w:rPr>
        <w:t xml:space="preserve">Enter 2 lists of integers.Check </w:t>
      </w:r>
    </w:p>
    <w:p w:rsidR="001F5D84" w:rsidRPr="00C64478" w:rsidRDefault="001F5D84">
      <w:pPr>
        <w:pStyle w:val="ListParagraph"/>
        <w:widowControl w:val="0"/>
        <w:numPr>
          <w:ilvl w:val="0"/>
          <w:numId w:val="2"/>
        </w:numPr>
        <w:tabs>
          <w:tab w:val="left" w:pos="398"/>
        </w:tabs>
        <w:spacing w:before="77" w:after="0" w:line="360" w:lineRule="auto"/>
        <w:ind w:right="148"/>
        <w:rPr>
          <w:sz w:val="24"/>
          <w:szCs w:val="24"/>
        </w:rPr>
      </w:pPr>
      <w:r w:rsidRPr="00C64478">
        <w:rPr>
          <w:rFonts w:ascii="Times New Roman" w:hAnsi="Times New Roman" w:cs="Times New Roman"/>
          <w:b/>
          <w:bCs/>
          <w:sz w:val="24"/>
          <w:szCs w:val="24"/>
        </w:rPr>
        <w:t xml:space="preserve">whether list are of same length </w:t>
      </w:r>
    </w:p>
    <w:p w:rsidR="001F5D84" w:rsidRPr="00C64478" w:rsidRDefault="001F5D84">
      <w:pPr>
        <w:pStyle w:val="ListParagraph"/>
        <w:widowControl w:val="0"/>
        <w:numPr>
          <w:ilvl w:val="0"/>
          <w:numId w:val="2"/>
        </w:numPr>
        <w:tabs>
          <w:tab w:val="left" w:pos="398"/>
        </w:tabs>
        <w:spacing w:before="77" w:after="0" w:line="360" w:lineRule="auto"/>
        <w:ind w:right="148"/>
        <w:rPr>
          <w:sz w:val="24"/>
          <w:szCs w:val="24"/>
        </w:rPr>
      </w:pPr>
      <w:r w:rsidRPr="00C64478">
        <w:rPr>
          <w:rFonts w:ascii="Times New Roman" w:hAnsi="Times New Roman" w:cs="Times New Roman"/>
          <w:b/>
          <w:bCs/>
          <w:sz w:val="24"/>
          <w:szCs w:val="24"/>
        </w:rPr>
        <w:t>whether</w:t>
      </w:r>
      <w:r w:rsidRPr="00C64478">
        <w:rPr>
          <w:rFonts w:ascii="Times New Roman" w:hAnsi="Times New Roman" w:cs="Times New Roman"/>
          <w:b/>
          <w:bCs/>
          <w:spacing w:val="-47"/>
          <w:sz w:val="24"/>
          <w:szCs w:val="24"/>
        </w:rPr>
        <w:t xml:space="preserve"> </w:t>
      </w:r>
      <w:r w:rsidRPr="00C64478">
        <w:rPr>
          <w:rFonts w:ascii="Times New Roman" w:hAnsi="Times New Roman" w:cs="Times New Roman"/>
          <w:b/>
          <w:bCs/>
          <w:sz w:val="24"/>
          <w:szCs w:val="24"/>
        </w:rPr>
        <w:t>list sums of same value</w:t>
      </w:r>
    </w:p>
    <w:p w:rsidR="001F5D84" w:rsidRPr="00C64478" w:rsidRDefault="001F5D84">
      <w:pPr>
        <w:pStyle w:val="ListParagraph"/>
        <w:widowControl w:val="0"/>
        <w:numPr>
          <w:ilvl w:val="0"/>
          <w:numId w:val="2"/>
        </w:numPr>
        <w:tabs>
          <w:tab w:val="left" w:pos="398"/>
        </w:tabs>
        <w:spacing w:before="77" w:after="0" w:line="360" w:lineRule="auto"/>
        <w:ind w:right="148"/>
        <w:rPr>
          <w:sz w:val="24"/>
          <w:szCs w:val="24"/>
        </w:rPr>
      </w:pPr>
      <w:r w:rsidRPr="00C64478">
        <w:rPr>
          <w:rFonts w:ascii="Times New Roman" w:hAnsi="Times New Roman" w:cs="Times New Roman"/>
          <w:b/>
          <w:bCs/>
          <w:sz w:val="24"/>
          <w:szCs w:val="24"/>
        </w:rPr>
        <w:t>whether any value occur in</w:t>
      </w:r>
      <w:r w:rsidRPr="00C64478">
        <w:rPr>
          <w:rFonts w:ascii="Times New Roman" w:hAnsi="Times New Roman" w:cs="Times New Roman"/>
          <w:b/>
          <w:bCs/>
          <w:spacing w:val="-5"/>
          <w:sz w:val="24"/>
          <w:szCs w:val="24"/>
        </w:rPr>
        <w:t xml:space="preserve"> </w:t>
      </w:r>
      <w:r w:rsidRPr="00C64478">
        <w:rPr>
          <w:rFonts w:ascii="Times New Roman" w:hAnsi="Times New Roman" w:cs="Times New Roman"/>
          <w:b/>
          <w:bCs/>
          <w:sz w:val="24"/>
          <w:szCs w:val="24"/>
        </w:rPr>
        <w:t>both.</w:t>
      </w:r>
    </w:p>
    <w:p w:rsidR="001F5D84" w:rsidRPr="00C64478" w:rsidRDefault="003B22AB">
      <w:pPr>
        <w:widowControl w:val="0"/>
        <w:tabs>
          <w:tab w:val="left" w:pos="398"/>
        </w:tabs>
        <w:spacing w:before="77" w:after="0" w:line="360" w:lineRule="auto"/>
        <w:ind w:left="644" w:right="148"/>
        <w:rPr>
          <w:u w:val="single"/>
        </w:rPr>
      </w:pPr>
      <w:r w:rsidRPr="00C64478">
        <w:rPr>
          <w:rFonts w:ascii="Times New Roman" w:hAnsi="Times New Roman" w:cs="Times New Roman"/>
          <w:b/>
          <w:bCs/>
          <w:sz w:val="24"/>
          <w:szCs w:val="24"/>
          <w:u w:val="single"/>
        </w:rPr>
        <w:t>CODE</w:t>
      </w:r>
    </w:p>
    <w:p w:rsidR="001F5D84" w:rsidRDefault="001F5D84">
      <w:pPr>
        <w:widowControl w:val="0"/>
        <w:tabs>
          <w:tab w:val="left" w:pos="398"/>
        </w:tabs>
        <w:spacing w:before="77" w:after="0" w:line="360" w:lineRule="auto"/>
        <w:ind w:left="644" w:right="148"/>
      </w:pPr>
      <w:r>
        <w:rPr>
          <w:rFonts w:ascii="Times New Roman" w:hAnsi="Times New Roman" w:cs="Times New Roman"/>
          <w:sz w:val="24"/>
          <w:szCs w:val="24"/>
        </w:rPr>
        <w:t>l1=[1,2,3,4]</w:t>
      </w:r>
    </w:p>
    <w:p w:rsidR="001F5D84" w:rsidRDefault="001F5D84">
      <w:pPr>
        <w:widowControl w:val="0"/>
        <w:tabs>
          <w:tab w:val="left" w:pos="398"/>
        </w:tabs>
        <w:spacing w:before="77" w:after="0" w:line="360" w:lineRule="auto"/>
        <w:ind w:left="644" w:right="148"/>
      </w:pPr>
      <w:r>
        <w:rPr>
          <w:rFonts w:ascii="Times New Roman" w:hAnsi="Times New Roman" w:cs="Times New Roman"/>
          <w:sz w:val="24"/>
          <w:szCs w:val="24"/>
        </w:rPr>
        <w:t>l2=[1,3,2]</w:t>
      </w:r>
    </w:p>
    <w:p w:rsidR="001F5D84" w:rsidRDefault="001F5D84">
      <w:pPr>
        <w:widowControl w:val="0"/>
        <w:tabs>
          <w:tab w:val="left" w:pos="398"/>
        </w:tabs>
        <w:spacing w:before="77" w:after="0" w:line="360" w:lineRule="auto"/>
        <w:ind w:left="644" w:right="148"/>
      </w:pPr>
      <w:r>
        <w:rPr>
          <w:rFonts w:ascii="Times New Roman" w:hAnsi="Times New Roman" w:cs="Times New Roman"/>
          <w:sz w:val="24"/>
          <w:szCs w:val="24"/>
        </w:rPr>
        <w:t>print("List 1",l1)</w:t>
      </w:r>
    </w:p>
    <w:p w:rsidR="001F5D84" w:rsidRDefault="001F5D84">
      <w:pPr>
        <w:widowControl w:val="0"/>
        <w:tabs>
          <w:tab w:val="left" w:pos="398"/>
        </w:tabs>
        <w:spacing w:before="77" w:after="0" w:line="360" w:lineRule="auto"/>
        <w:ind w:left="644" w:right="148"/>
      </w:pPr>
      <w:r>
        <w:rPr>
          <w:rFonts w:ascii="Times New Roman" w:hAnsi="Times New Roman" w:cs="Times New Roman"/>
          <w:sz w:val="24"/>
          <w:szCs w:val="24"/>
        </w:rPr>
        <w:t>print("List 2",l2)</w:t>
      </w:r>
    </w:p>
    <w:p w:rsidR="001F5D84" w:rsidRDefault="001F5D84">
      <w:pPr>
        <w:widowControl w:val="0"/>
        <w:tabs>
          <w:tab w:val="left" w:pos="398"/>
        </w:tabs>
        <w:spacing w:before="77" w:after="0" w:line="360" w:lineRule="auto"/>
        <w:ind w:left="644" w:right="148"/>
      </w:pPr>
      <w:r>
        <w:rPr>
          <w:rFonts w:ascii="Times New Roman" w:hAnsi="Times New Roman" w:cs="Times New Roman"/>
          <w:sz w:val="24"/>
          <w:szCs w:val="24"/>
        </w:rPr>
        <w:t>x=len(l1)</w:t>
      </w:r>
    </w:p>
    <w:p w:rsidR="001F5D84" w:rsidRDefault="001F5D84">
      <w:pPr>
        <w:widowControl w:val="0"/>
        <w:tabs>
          <w:tab w:val="left" w:pos="398"/>
        </w:tabs>
        <w:spacing w:before="77" w:after="0" w:line="360" w:lineRule="auto"/>
        <w:ind w:left="644" w:right="148"/>
      </w:pPr>
      <w:r>
        <w:rPr>
          <w:rFonts w:ascii="Times New Roman" w:hAnsi="Times New Roman" w:cs="Times New Roman"/>
          <w:sz w:val="24"/>
          <w:szCs w:val="24"/>
        </w:rPr>
        <w:t>y=len(l2)</w:t>
      </w:r>
    </w:p>
    <w:p w:rsidR="001F5D84" w:rsidRDefault="001F5D84">
      <w:pPr>
        <w:widowControl w:val="0"/>
        <w:tabs>
          <w:tab w:val="left" w:pos="398"/>
        </w:tabs>
        <w:spacing w:before="77" w:after="0" w:line="360" w:lineRule="auto"/>
        <w:ind w:left="644" w:right="148"/>
      </w:pPr>
      <w:r>
        <w:rPr>
          <w:rFonts w:ascii="Times New Roman" w:hAnsi="Times New Roman" w:cs="Times New Roman"/>
          <w:sz w:val="24"/>
          <w:szCs w:val="24"/>
        </w:rPr>
        <w:t>if x==y:</w:t>
      </w:r>
    </w:p>
    <w:p w:rsidR="001F5D84" w:rsidRDefault="001F5D84">
      <w:pPr>
        <w:widowControl w:val="0"/>
        <w:tabs>
          <w:tab w:val="left" w:pos="398"/>
        </w:tabs>
        <w:spacing w:before="77" w:after="0" w:line="360" w:lineRule="auto"/>
        <w:ind w:left="644" w:right="148"/>
      </w:pPr>
      <w:r>
        <w:rPr>
          <w:rFonts w:ascii="Times New Roman" w:hAnsi="Times New Roman" w:cs="Times New Roman"/>
          <w:sz w:val="24"/>
          <w:szCs w:val="24"/>
        </w:rPr>
        <w:tab/>
        <w:t>print("List are of same length")</w:t>
      </w:r>
    </w:p>
    <w:p w:rsidR="001F5D84" w:rsidRDefault="001F5D84">
      <w:pPr>
        <w:widowControl w:val="0"/>
        <w:tabs>
          <w:tab w:val="left" w:pos="398"/>
        </w:tabs>
        <w:spacing w:before="77" w:after="0" w:line="360" w:lineRule="auto"/>
        <w:ind w:left="644" w:right="148"/>
      </w:pPr>
      <w:r>
        <w:rPr>
          <w:rFonts w:ascii="Times New Roman" w:hAnsi="Times New Roman" w:cs="Times New Roman"/>
          <w:sz w:val="24"/>
          <w:szCs w:val="24"/>
        </w:rPr>
        <w:t>else:</w:t>
      </w:r>
    </w:p>
    <w:p w:rsidR="001F5D84" w:rsidRDefault="001F5D84">
      <w:pPr>
        <w:widowControl w:val="0"/>
        <w:tabs>
          <w:tab w:val="left" w:pos="398"/>
        </w:tabs>
        <w:spacing w:before="77" w:after="0" w:line="360" w:lineRule="auto"/>
        <w:ind w:left="644" w:right="148"/>
      </w:pPr>
      <w:r>
        <w:rPr>
          <w:rFonts w:ascii="Times New Roman" w:hAnsi="Times New Roman" w:cs="Times New Roman"/>
          <w:sz w:val="24"/>
          <w:szCs w:val="24"/>
        </w:rPr>
        <w:tab/>
        <w:t>print("Length of lists are different")</w:t>
      </w:r>
    </w:p>
    <w:p w:rsidR="001F5D84" w:rsidRDefault="001F5D84">
      <w:pPr>
        <w:widowControl w:val="0"/>
        <w:tabs>
          <w:tab w:val="left" w:pos="398"/>
        </w:tabs>
        <w:spacing w:before="77" w:after="0" w:line="360" w:lineRule="auto"/>
        <w:ind w:left="644" w:right="148"/>
      </w:pPr>
      <w:r>
        <w:rPr>
          <w:rFonts w:ascii="Times New Roman" w:hAnsi="Times New Roman" w:cs="Times New Roman"/>
          <w:sz w:val="24"/>
          <w:szCs w:val="24"/>
        </w:rPr>
        <w:t>s1=0</w:t>
      </w:r>
    </w:p>
    <w:p w:rsidR="001F5D84" w:rsidRDefault="001F5D84">
      <w:pPr>
        <w:widowControl w:val="0"/>
        <w:tabs>
          <w:tab w:val="left" w:pos="398"/>
        </w:tabs>
        <w:spacing w:before="77" w:after="0" w:line="360" w:lineRule="auto"/>
        <w:ind w:left="644" w:right="148"/>
      </w:pPr>
      <w:r>
        <w:rPr>
          <w:rFonts w:ascii="Times New Roman" w:hAnsi="Times New Roman" w:cs="Times New Roman"/>
          <w:sz w:val="24"/>
          <w:szCs w:val="24"/>
        </w:rPr>
        <w:t>s2=0</w:t>
      </w:r>
    </w:p>
    <w:p w:rsidR="001F5D84" w:rsidRDefault="001F5D84">
      <w:pPr>
        <w:widowControl w:val="0"/>
        <w:tabs>
          <w:tab w:val="left" w:pos="398"/>
        </w:tabs>
        <w:spacing w:before="77" w:after="0" w:line="360" w:lineRule="auto"/>
        <w:ind w:left="644" w:right="148"/>
      </w:pPr>
      <w:r>
        <w:rPr>
          <w:rFonts w:ascii="Times New Roman" w:hAnsi="Times New Roman" w:cs="Times New Roman"/>
          <w:sz w:val="24"/>
          <w:szCs w:val="24"/>
        </w:rPr>
        <w:t>for i in range(x):</w:t>
      </w:r>
    </w:p>
    <w:p w:rsidR="001F5D84" w:rsidRDefault="001F5D84">
      <w:pPr>
        <w:widowControl w:val="0"/>
        <w:tabs>
          <w:tab w:val="left" w:pos="398"/>
        </w:tabs>
        <w:spacing w:before="77" w:after="0" w:line="360" w:lineRule="auto"/>
        <w:ind w:left="644" w:right="148"/>
      </w:pPr>
      <w:r>
        <w:rPr>
          <w:rFonts w:ascii="Times New Roman" w:hAnsi="Times New Roman" w:cs="Times New Roman"/>
          <w:sz w:val="24"/>
          <w:szCs w:val="24"/>
        </w:rPr>
        <w:tab/>
        <w:t>s1=s1+l1[i]</w:t>
      </w:r>
    </w:p>
    <w:p w:rsidR="001F5D84" w:rsidRDefault="001F5D84">
      <w:pPr>
        <w:widowControl w:val="0"/>
        <w:tabs>
          <w:tab w:val="left" w:pos="398"/>
        </w:tabs>
        <w:spacing w:before="77" w:after="0" w:line="360" w:lineRule="auto"/>
        <w:ind w:left="644" w:right="148"/>
      </w:pPr>
      <w:r>
        <w:rPr>
          <w:rFonts w:ascii="Times New Roman" w:hAnsi="Times New Roman" w:cs="Times New Roman"/>
          <w:sz w:val="24"/>
          <w:szCs w:val="24"/>
        </w:rPr>
        <w:t>print("Sum of elements of List1:",s1)</w:t>
      </w:r>
    </w:p>
    <w:p w:rsidR="001F5D84" w:rsidRDefault="001F5D84">
      <w:pPr>
        <w:widowControl w:val="0"/>
        <w:tabs>
          <w:tab w:val="left" w:pos="398"/>
        </w:tabs>
        <w:spacing w:before="77" w:after="0" w:line="360" w:lineRule="auto"/>
        <w:ind w:left="644" w:right="148"/>
      </w:pPr>
      <w:r>
        <w:rPr>
          <w:rFonts w:ascii="Times New Roman" w:hAnsi="Times New Roman" w:cs="Times New Roman"/>
          <w:sz w:val="24"/>
          <w:szCs w:val="24"/>
        </w:rPr>
        <w:t>for j in range(y):</w:t>
      </w:r>
    </w:p>
    <w:p w:rsidR="001F5D84" w:rsidRDefault="001F5D84">
      <w:pPr>
        <w:widowControl w:val="0"/>
        <w:tabs>
          <w:tab w:val="left" w:pos="398"/>
        </w:tabs>
        <w:spacing w:before="77" w:after="0" w:line="360" w:lineRule="auto"/>
        <w:ind w:left="644" w:right="148"/>
      </w:pPr>
      <w:r>
        <w:rPr>
          <w:rFonts w:ascii="Times New Roman" w:hAnsi="Times New Roman" w:cs="Times New Roman"/>
          <w:sz w:val="24"/>
          <w:szCs w:val="24"/>
        </w:rPr>
        <w:tab/>
        <w:t>s2=s2+l2[j]</w:t>
      </w:r>
    </w:p>
    <w:p w:rsidR="001F5D84" w:rsidRDefault="001F5D84">
      <w:pPr>
        <w:widowControl w:val="0"/>
        <w:tabs>
          <w:tab w:val="left" w:pos="398"/>
        </w:tabs>
        <w:spacing w:before="77" w:after="0" w:line="360" w:lineRule="auto"/>
        <w:ind w:left="644" w:right="148"/>
      </w:pPr>
      <w:r>
        <w:rPr>
          <w:rFonts w:ascii="Times New Roman" w:hAnsi="Times New Roman" w:cs="Times New Roman"/>
          <w:sz w:val="24"/>
          <w:szCs w:val="24"/>
        </w:rPr>
        <w:t>print("Sum of elememts of List2:",s2)</w:t>
      </w:r>
    </w:p>
    <w:p w:rsidR="001F5D84" w:rsidRDefault="001F5D84">
      <w:pPr>
        <w:widowControl w:val="0"/>
        <w:tabs>
          <w:tab w:val="left" w:pos="398"/>
        </w:tabs>
        <w:spacing w:before="77" w:after="0" w:line="360" w:lineRule="auto"/>
        <w:ind w:left="644" w:right="148"/>
      </w:pPr>
      <w:r>
        <w:rPr>
          <w:rFonts w:ascii="Times New Roman" w:hAnsi="Times New Roman" w:cs="Times New Roman"/>
          <w:sz w:val="24"/>
          <w:szCs w:val="24"/>
        </w:rPr>
        <w:t>if s1==s2:</w:t>
      </w:r>
    </w:p>
    <w:p w:rsidR="001F5D84" w:rsidRDefault="001F5D84">
      <w:pPr>
        <w:widowControl w:val="0"/>
        <w:tabs>
          <w:tab w:val="left" w:pos="398"/>
        </w:tabs>
        <w:spacing w:before="77" w:after="0" w:line="360" w:lineRule="auto"/>
        <w:ind w:left="644" w:right="148"/>
      </w:pPr>
      <w:r>
        <w:rPr>
          <w:rFonts w:ascii="Times New Roman" w:hAnsi="Times New Roman" w:cs="Times New Roman"/>
          <w:sz w:val="24"/>
          <w:szCs w:val="24"/>
        </w:rPr>
        <w:tab/>
        <w:t>print("Sum of list elements is same")</w:t>
      </w:r>
    </w:p>
    <w:p w:rsidR="001F5D84" w:rsidRDefault="001F5D84">
      <w:pPr>
        <w:widowControl w:val="0"/>
        <w:tabs>
          <w:tab w:val="left" w:pos="398"/>
        </w:tabs>
        <w:spacing w:before="77" w:after="0" w:line="360" w:lineRule="auto"/>
        <w:ind w:left="644" w:right="148"/>
      </w:pPr>
      <w:r>
        <w:rPr>
          <w:rFonts w:ascii="Times New Roman" w:hAnsi="Times New Roman" w:cs="Times New Roman"/>
          <w:sz w:val="24"/>
          <w:szCs w:val="24"/>
        </w:rPr>
        <w:t>else:</w:t>
      </w:r>
    </w:p>
    <w:p w:rsidR="001F5D84" w:rsidRDefault="001F5D84">
      <w:pPr>
        <w:widowControl w:val="0"/>
        <w:tabs>
          <w:tab w:val="left" w:pos="398"/>
        </w:tabs>
        <w:spacing w:before="77" w:after="0" w:line="360" w:lineRule="auto"/>
        <w:ind w:left="644" w:right="148"/>
      </w:pPr>
      <w:r>
        <w:rPr>
          <w:rFonts w:ascii="Times New Roman" w:hAnsi="Times New Roman" w:cs="Times New Roman"/>
          <w:sz w:val="24"/>
          <w:szCs w:val="24"/>
        </w:rPr>
        <w:tab/>
        <w:t>print("Sum of list elements is not same")</w:t>
      </w:r>
    </w:p>
    <w:p w:rsidR="001F5D84" w:rsidRDefault="001F5D84">
      <w:pPr>
        <w:widowControl w:val="0"/>
        <w:tabs>
          <w:tab w:val="left" w:pos="398"/>
        </w:tabs>
        <w:spacing w:before="77" w:after="0" w:line="360" w:lineRule="auto"/>
        <w:ind w:left="644" w:right="148"/>
      </w:pPr>
      <w:r>
        <w:rPr>
          <w:rFonts w:ascii="Times New Roman" w:hAnsi="Times New Roman" w:cs="Times New Roman"/>
          <w:sz w:val="24"/>
          <w:szCs w:val="24"/>
        </w:rPr>
        <w:t>print("Common elements are:")</w:t>
      </w:r>
    </w:p>
    <w:p w:rsidR="001F5D84" w:rsidRDefault="001F5D84">
      <w:pPr>
        <w:widowControl w:val="0"/>
        <w:tabs>
          <w:tab w:val="left" w:pos="398"/>
        </w:tabs>
        <w:spacing w:before="77" w:after="0" w:line="360" w:lineRule="auto"/>
        <w:ind w:left="644" w:right="148"/>
      </w:pPr>
      <w:r>
        <w:rPr>
          <w:rFonts w:ascii="Times New Roman" w:hAnsi="Times New Roman" w:cs="Times New Roman"/>
          <w:sz w:val="24"/>
          <w:szCs w:val="24"/>
        </w:rPr>
        <w:t>for i in range(x):</w:t>
      </w:r>
    </w:p>
    <w:p w:rsidR="001F5D84" w:rsidRDefault="001F5D84">
      <w:pPr>
        <w:widowControl w:val="0"/>
        <w:tabs>
          <w:tab w:val="left" w:pos="398"/>
        </w:tabs>
        <w:spacing w:before="77" w:after="0" w:line="360" w:lineRule="auto"/>
        <w:ind w:left="644" w:right="148"/>
      </w:pPr>
      <w:r>
        <w:rPr>
          <w:rFonts w:ascii="Times New Roman" w:hAnsi="Times New Roman" w:cs="Times New Roman"/>
          <w:sz w:val="24"/>
          <w:szCs w:val="24"/>
        </w:rPr>
        <w:tab/>
        <w:t>for j in range(y):</w:t>
      </w:r>
    </w:p>
    <w:p w:rsidR="001F5D84" w:rsidRDefault="001F5D84">
      <w:pPr>
        <w:widowControl w:val="0"/>
        <w:tabs>
          <w:tab w:val="left" w:pos="398"/>
        </w:tabs>
        <w:spacing w:before="77" w:after="0" w:line="360" w:lineRule="auto"/>
        <w:ind w:left="644" w:right="148"/>
      </w:pPr>
      <w:r>
        <w:rPr>
          <w:rFonts w:ascii="Times New Roman" w:hAnsi="Times New Roman" w:cs="Times New Roman"/>
          <w:sz w:val="24"/>
          <w:szCs w:val="24"/>
        </w:rPr>
        <w:tab/>
      </w:r>
      <w:r>
        <w:rPr>
          <w:rFonts w:ascii="Times New Roman" w:hAnsi="Times New Roman" w:cs="Times New Roman"/>
          <w:sz w:val="24"/>
          <w:szCs w:val="24"/>
        </w:rPr>
        <w:tab/>
        <w:t>if l1[i]==l2[j]:</w:t>
      </w:r>
    </w:p>
    <w:p w:rsidR="001F5D84" w:rsidRDefault="001F5D84">
      <w:pPr>
        <w:widowControl w:val="0"/>
        <w:tabs>
          <w:tab w:val="left" w:pos="398"/>
        </w:tabs>
        <w:spacing w:before="77" w:after="0" w:line="360" w:lineRule="auto"/>
        <w:ind w:left="644" w:right="148"/>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print(l1[i])</w:t>
      </w:r>
      <w:r>
        <w:rPr>
          <w:rFonts w:ascii="Times New Roman" w:hAnsi="Times New Roman" w:cs="Times New Roman"/>
          <w:sz w:val="24"/>
          <w:szCs w:val="24"/>
        </w:rPr>
        <w:tab/>
      </w:r>
    </w:p>
    <w:p w:rsidR="001F5D84" w:rsidRPr="00C64478" w:rsidRDefault="00C64478">
      <w:pPr>
        <w:widowControl w:val="0"/>
        <w:tabs>
          <w:tab w:val="left" w:pos="398"/>
        </w:tabs>
        <w:spacing w:before="77" w:after="0" w:line="360" w:lineRule="auto"/>
        <w:ind w:left="644" w:right="148"/>
        <w:rPr>
          <w:sz w:val="24"/>
          <w:szCs w:val="24"/>
        </w:rPr>
      </w:pPr>
      <w:r w:rsidRPr="00C64478">
        <w:rPr>
          <w:rFonts w:ascii="Times New Roman" w:hAnsi="Times New Roman" w:cs="Times New Roman"/>
          <w:b/>
          <w:bCs/>
          <w:sz w:val="24"/>
          <w:szCs w:val="24"/>
          <w:u w:val="single"/>
        </w:rPr>
        <w:t>OUTPUT</w:t>
      </w:r>
    </w:p>
    <w:p w:rsidR="001F5D84" w:rsidRDefault="00EB6768">
      <w:pPr>
        <w:widowControl w:val="0"/>
        <w:tabs>
          <w:tab w:val="left" w:pos="398"/>
        </w:tabs>
        <w:spacing w:before="77" w:after="0" w:line="360" w:lineRule="auto"/>
        <w:ind w:left="644" w:right="148"/>
      </w:pPr>
      <w:r>
        <w:rPr>
          <w:noProof/>
        </w:rPr>
        <w:drawing>
          <wp:anchor distT="0" distB="0" distL="0" distR="0" simplePos="0" relativeHeight="251646976" behindDoc="0" locked="0" layoutInCell="1" allowOverlap="1">
            <wp:simplePos x="0" y="0"/>
            <wp:positionH relativeFrom="column">
              <wp:posOffset>116840</wp:posOffset>
            </wp:positionH>
            <wp:positionV relativeFrom="paragraph">
              <wp:posOffset>69215</wp:posOffset>
            </wp:positionV>
            <wp:extent cx="5053965" cy="2101215"/>
            <wp:effectExtent l="0" t="0" r="0" b="0"/>
            <wp:wrapSquare wrapText="largest"/>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
                    <pic:cNvPicPr>
                      <a:picLocks/>
                    </pic:cNvPicPr>
                  </pic:nvPicPr>
                  <pic:blipFill>
                    <a:blip r:embed="rId17" cstate="print">
                      <a:extLst>
                        <a:ext uri="{28A0092B-C50C-407E-A947-70E740481C1C}">
                          <a14:useLocalDpi xmlns:a14="http://schemas.microsoft.com/office/drawing/2010/main" val="0"/>
                        </a:ext>
                      </a:extLst>
                    </a:blip>
                    <a:srcRect l="-5" t="-11" r="-5" b="-11"/>
                    <a:stretch>
                      <a:fillRect/>
                    </a:stretch>
                  </pic:blipFill>
                  <pic:spPr bwMode="auto">
                    <a:xfrm>
                      <a:off x="0" y="0"/>
                      <a:ext cx="5053965" cy="21012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F5D84" w:rsidRDefault="001F5D84">
      <w:pPr>
        <w:pStyle w:val="ListParagraph"/>
        <w:widowControl w:val="0"/>
        <w:tabs>
          <w:tab w:val="left" w:pos="398"/>
        </w:tabs>
        <w:spacing w:before="77" w:after="0" w:line="360" w:lineRule="auto"/>
        <w:ind w:left="142" w:right="504"/>
      </w:pPr>
    </w:p>
    <w:p w:rsidR="001F5D84" w:rsidRDefault="001F5D84">
      <w:pPr>
        <w:pStyle w:val="ListParagraph"/>
        <w:widowControl w:val="0"/>
        <w:tabs>
          <w:tab w:val="left" w:pos="398"/>
        </w:tabs>
        <w:spacing w:before="77" w:after="0" w:line="360" w:lineRule="auto"/>
        <w:ind w:left="142" w:right="504"/>
      </w:pPr>
    </w:p>
    <w:p w:rsidR="001F5D84" w:rsidRDefault="001F5D84">
      <w:pPr>
        <w:pStyle w:val="ListParagraph"/>
        <w:widowControl w:val="0"/>
        <w:tabs>
          <w:tab w:val="left" w:pos="398"/>
        </w:tabs>
        <w:spacing w:before="77" w:after="0" w:line="360" w:lineRule="auto"/>
        <w:ind w:left="142" w:right="504"/>
      </w:pPr>
    </w:p>
    <w:p w:rsidR="001F5D84" w:rsidRDefault="001F5D84">
      <w:pPr>
        <w:pStyle w:val="ListParagraph"/>
        <w:widowControl w:val="0"/>
        <w:tabs>
          <w:tab w:val="left" w:pos="398"/>
        </w:tabs>
        <w:spacing w:before="77" w:after="0" w:line="360" w:lineRule="auto"/>
        <w:ind w:left="142" w:right="504"/>
      </w:pPr>
    </w:p>
    <w:p w:rsidR="001F5D84" w:rsidRDefault="001F5D84">
      <w:pPr>
        <w:pStyle w:val="ListParagraph"/>
        <w:widowControl w:val="0"/>
        <w:tabs>
          <w:tab w:val="left" w:pos="398"/>
        </w:tabs>
        <w:spacing w:before="77" w:after="0" w:line="360" w:lineRule="auto"/>
        <w:ind w:left="142" w:right="504"/>
      </w:pPr>
    </w:p>
    <w:p w:rsidR="001F5D84" w:rsidRDefault="001F5D84">
      <w:pPr>
        <w:pStyle w:val="ListParagraph"/>
        <w:widowControl w:val="0"/>
        <w:tabs>
          <w:tab w:val="left" w:pos="398"/>
        </w:tabs>
        <w:spacing w:before="77" w:after="0" w:line="360" w:lineRule="auto"/>
        <w:ind w:left="142" w:right="504"/>
      </w:pPr>
    </w:p>
    <w:p w:rsidR="001F5D84" w:rsidRDefault="001F5D84">
      <w:pPr>
        <w:pStyle w:val="ListParagraph"/>
        <w:widowControl w:val="0"/>
        <w:tabs>
          <w:tab w:val="left" w:pos="398"/>
        </w:tabs>
        <w:spacing w:before="77" w:after="0" w:line="360" w:lineRule="auto"/>
        <w:ind w:left="142" w:right="504"/>
      </w:pPr>
    </w:p>
    <w:p w:rsidR="001F5D84" w:rsidRDefault="001F5D84">
      <w:pPr>
        <w:pStyle w:val="ListParagraph"/>
        <w:widowControl w:val="0"/>
        <w:tabs>
          <w:tab w:val="left" w:pos="398"/>
        </w:tabs>
        <w:spacing w:before="77" w:after="0" w:line="360" w:lineRule="auto"/>
        <w:ind w:left="142" w:right="504"/>
      </w:pPr>
    </w:p>
    <w:p w:rsidR="001F5D84" w:rsidRDefault="001F5D84">
      <w:pPr>
        <w:pStyle w:val="ListParagraph"/>
        <w:widowControl w:val="0"/>
        <w:tabs>
          <w:tab w:val="left" w:pos="398"/>
        </w:tabs>
        <w:spacing w:before="77" w:after="0" w:line="360" w:lineRule="auto"/>
        <w:ind w:left="142" w:right="504"/>
      </w:pPr>
    </w:p>
    <w:p w:rsidR="001F5D84" w:rsidRDefault="001F5D84">
      <w:pPr>
        <w:pStyle w:val="ListParagraph"/>
        <w:widowControl w:val="0"/>
        <w:tabs>
          <w:tab w:val="left" w:pos="398"/>
        </w:tabs>
        <w:spacing w:before="77" w:after="0" w:line="360" w:lineRule="auto"/>
        <w:ind w:left="142" w:right="504"/>
      </w:pPr>
    </w:p>
    <w:p w:rsidR="001F5D84" w:rsidRDefault="001F5D84">
      <w:pPr>
        <w:pStyle w:val="ListParagraph"/>
        <w:widowControl w:val="0"/>
        <w:tabs>
          <w:tab w:val="left" w:pos="398"/>
        </w:tabs>
        <w:spacing w:before="77" w:after="0" w:line="360" w:lineRule="auto"/>
        <w:ind w:left="142" w:right="504"/>
      </w:pPr>
    </w:p>
    <w:p w:rsidR="001F5D84" w:rsidRDefault="001F5D84">
      <w:pPr>
        <w:pStyle w:val="ListParagraph"/>
        <w:widowControl w:val="0"/>
        <w:tabs>
          <w:tab w:val="left" w:pos="398"/>
        </w:tabs>
        <w:spacing w:before="77" w:after="0" w:line="360" w:lineRule="auto"/>
        <w:ind w:left="142" w:right="504"/>
      </w:pPr>
    </w:p>
    <w:p w:rsidR="001F5D84" w:rsidRDefault="001F5D84">
      <w:pPr>
        <w:pStyle w:val="ListParagraph"/>
        <w:widowControl w:val="0"/>
        <w:tabs>
          <w:tab w:val="left" w:pos="398"/>
        </w:tabs>
        <w:spacing w:before="77" w:after="0" w:line="360" w:lineRule="auto"/>
        <w:ind w:left="142" w:right="504"/>
      </w:pPr>
    </w:p>
    <w:p w:rsidR="00C64478" w:rsidRDefault="00C64478">
      <w:pPr>
        <w:widowControl w:val="0"/>
        <w:tabs>
          <w:tab w:val="left" w:pos="398"/>
        </w:tabs>
        <w:spacing w:after="0" w:line="360" w:lineRule="auto"/>
        <w:ind w:left="644" w:right="148"/>
        <w:rPr>
          <w:rFonts w:ascii="Times New Roman" w:hAnsi="Times New Roman" w:cs="Times New Roman"/>
          <w:b/>
          <w:bCs/>
          <w:sz w:val="32"/>
          <w:szCs w:val="32"/>
          <w:u w:val="single"/>
        </w:rPr>
      </w:pPr>
    </w:p>
    <w:p w:rsidR="00C64478" w:rsidRDefault="00C64478">
      <w:pPr>
        <w:widowControl w:val="0"/>
        <w:tabs>
          <w:tab w:val="left" w:pos="398"/>
        </w:tabs>
        <w:spacing w:after="0" w:line="360" w:lineRule="auto"/>
        <w:ind w:left="644" w:right="148"/>
        <w:rPr>
          <w:rFonts w:ascii="Times New Roman" w:hAnsi="Times New Roman" w:cs="Times New Roman"/>
          <w:b/>
          <w:bCs/>
          <w:sz w:val="32"/>
          <w:szCs w:val="32"/>
          <w:u w:val="single"/>
        </w:rPr>
      </w:pPr>
    </w:p>
    <w:p w:rsidR="00C64478" w:rsidRDefault="00C64478">
      <w:pPr>
        <w:widowControl w:val="0"/>
        <w:tabs>
          <w:tab w:val="left" w:pos="398"/>
        </w:tabs>
        <w:spacing w:after="0" w:line="360" w:lineRule="auto"/>
        <w:ind w:left="644" w:right="148"/>
        <w:rPr>
          <w:rFonts w:ascii="Times New Roman" w:hAnsi="Times New Roman" w:cs="Times New Roman"/>
          <w:b/>
          <w:bCs/>
          <w:sz w:val="32"/>
          <w:szCs w:val="32"/>
          <w:u w:val="single"/>
        </w:rPr>
      </w:pPr>
    </w:p>
    <w:p w:rsidR="00C64478" w:rsidRPr="007E7A78" w:rsidRDefault="007E7A78" w:rsidP="007E7A78">
      <w:pPr>
        <w:widowControl w:val="0"/>
        <w:tabs>
          <w:tab w:val="left" w:pos="398"/>
        </w:tabs>
        <w:spacing w:after="0" w:line="360" w:lineRule="auto"/>
        <w:ind w:right="148"/>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 </w:t>
      </w:r>
      <w:r w:rsidR="001F5D84">
        <w:rPr>
          <w:rFonts w:ascii="Times New Roman" w:hAnsi="Times New Roman" w:cs="Times New Roman"/>
          <w:b/>
          <w:bCs/>
          <w:sz w:val="32"/>
          <w:szCs w:val="32"/>
          <w:u w:val="single"/>
        </w:rPr>
        <w:t>AIM</w:t>
      </w:r>
    </w:p>
    <w:p w:rsidR="001F5D84" w:rsidRDefault="00502680">
      <w:pPr>
        <w:pStyle w:val="ListParagraph"/>
        <w:widowControl w:val="0"/>
        <w:tabs>
          <w:tab w:val="left" w:pos="398"/>
        </w:tabs>
        <w:spacing w:before="77" w:after="0" w:line="360" w:lineRule="auto"/>
        <w:ind w:left="502" w:right="504"/>
        <w:rPr>
          <w:rFonts w:ascii="Times New Roman" w:hAnsi="Times New Roman" w:cs="Times New Roman"/>
          <w:b/>
          <w:bCs/>
          <w:sz w:val="24"/>
          <w:szCs w:val="24"/>
        </w:rPr>
      </w:pPr>
      <w:r>
        <w:rPr>
          <w:rFonts w:ascii="Times New Roman" w:hAnsi="Times New Roman" w:cs="Times New Roman"/>
          <w:b/>
          <w:bCs/>
          <w:sz w:val="24"/>
          <w:szCs w:val="24"/>
        </w:rPr>
        <w:t>7</w:t>
      </w:r>
      <w:r w:rsidR="001F5D84">
        <w:rPr>
          <w:rFonts w:ascii="Times New Roman" w:hAnsi="Times New Roman" w:cs="Times New Roman"/>
          <w:b/>
          <w:bCs/>
          <w:sz w:val="24"/>
          <w:szCs w:val="24"/>
        </w:rPr>
        <w:t>.Get</w:t>
      </w:r>
      <w:r w:rsidR="001F5D84">
        <w:rPr>
          <w:rFonts w:ascii="Times New Roman" w:hAnsi="Times New Roman" w:cs="Times New Roman"/>
          <w:b/>
          <w:bCs/>
          <w:spacing w:val="-5"/>
          <w:sz w:val="24"/>
          <w:szCs w:val="24"/>
        </w:rPr>
        <w:t xml:space="preserve"> </w:t>
      </w:r>
      <w:r w:rsidR="001F5D84">
        <w:rPr>
          <w:rFonts w:ascii="Times New Roman" w:hAnsi="Times New Roman" w:cs="Times New Roman"/>
          <w:b/>
          <w:bCs/>
          <w:sz w:val="24"/>
          <w:szCs w:val="24"/>
        </w:rPr>
        <w:t>a</w:t>
      </w:r>
      <w:r w:rsidR="001F5D84">
        <w:rPr>
          <w:rFonts w:ascii="Times New Roman" w:hAnsi="Times New Roman" w:cs="Times New Roman"/>
          <w:b/>
          <w:bCs/>
          <w:spacing w:val="-4"/>
          <w:sz w:val="24"/>
          <w:szCs w:val="24"/>
        </w:rPr>
        <w:t xml:space="preserve"> </w:t>
      </w:r>
      <w:r w:rsidR="001F5D84">
        <w:rPr>
          <w:rFonts w:ascii="Times New Roman" w:hAnsi="Times New Roman" w:cs="Times New Roman"/>
          <w:b/>
          <w:bCs/>
          <w:sz w:val="24"/>
          <w:szCs w:val="24"/>
        </w:rPr>
        <w:t>string</w:t>
      </w:r>
      <w:r w:rsidR="001F5D84">
        <w:rPr>
          <w:rFonts w:ascii="Times New Roman" w:hAnsi="Times New Roman" w:cs="Times New Roman"/>
          <w:b/>
          <w:bCs/>
          <w:spacing w:val="-3"/>
          <w:sz w:val="24"/>
          <w:szCs w:val="24"/>
        </w:rPr>
        <w:t xml:space="preserve"> </w:t>
      </w:r>
      <w:r w:rsidR="001F5D84">
        <w:rPr>
          <w:rFonts w:ascii="Times New Roman" w:hAnsi="Times New Roman" w:cs="Times New Roman"/>
          <w:b/>
          <w:bCs/>
          <w:sz w:val="24"/>
          <w:szCs w:val="24"/>
        </w:rPr>
        <w:t>from</w:t>
      </w:r>
      <w:r w:rsidR="001F5D84">
        <w:rPr>
          <w:rFonts w:ascii="Times New Roman" w:hAnsi="Times New Roman" w:cs="Times New Roman"/>
          <w:b/>
          <w:bCs/>
          <w:spacing w:val="-3"/>
          <w:sz w:val="24"/>
          <w:szCs w:val="24"/>
        </w:rPr>
        <w:t xml:space="preserve"> </w:t>
      </w:r>
      <w:r w:rsidR="001F5D84">
        <w:rPr>
          <w:rFonts w:ascii="Times New Roman" w:hAnsi="Times New Roman" w:cs="Times New Roman"/>
          <w:b/>
          <w:bCs/>
          <w:sz w:val="24"/>
          <w:szCs w:val="24"/>
        </w:rPr>
        <w:t>an</w:t>
      </w:r>
      <w:r w:rsidR="001F5D84">
        <w:rPr>
          <w:rFonts w:ascii="Times New Roman" w:hAnsi="Times New Roman" w:cs="Times New Roman"/>
          <w:b/>
          <w:bCs/>
          <w:spacing w:val="-5"/>
          <w:sz w:val="24"/>
          <w:szCs w:val="24"/>
        </w:rPr>
        <w:t xml:space="preserve"> </w:t>
      </w:r>
      <w:r w:rsidR="001F5D84">
        <w:rPr>
          <w:rFonts w:ascii="Times New Roman" w:hAnsi="Times New Roman" w:cs="Times New Roman"/>
          <w:b/>
          <w:bCs/>
          <w:sz w:val="24"/>
          <w:szCs w:val="24"/>
        </w:rPr>
        <w:t>input</w:t>
      </w:r>
      <w:r w:rsidR="001F5D84">
        <w:rPr>
          <w:rFonts w:ascii="Times New Roman" w:hAnsi="Times New Roman" w:cs="Times New Roman"/>
          <w:b/>
          <w:bCs/>
          <w:spacing w:val="-3"/>
          <w:sz w:val="24"/>
          <w:szCs w:val="24"/>
        </w:rPr>
        <w:t xml:space="preserve"> </w:t>
      </w:r>
      <w:r w:rsidR="001F5D84">
        <w:rPr>
          <w:rFonts w:ascii="Times New Roman" w:hAnsi="Times New Roman" w:cs="Times New Roman"/>
          <w:b/>
          <w:bCs/>
          <w:sz w:val="24"/>
          <w:szCs w:val="24"/>
        </w:rPr>
        <w:t>string</w:t>
      </w:r>
      <w:r w:rsidR="001F5D84">
        <w:rPr>
          <w:rFonts w:ascii="Times New Roman" w:hAnsi="Times New Roman" w:cs="Times New Roman"/>
          <w:b/>
          <w:bCs/>
          <w:spacing w:val="-3"/>
          <w:sz w:val="24"/>
          <w:szCs w:val="24"/>
        </w:rPr>
        <w:t xml:space="preserve"> </w:t>
      </w:r>
      <w:r w:rsidR="001F5D84">
        <w:rPr>
          <w:rFonts w:ascii="Times New Roman" w:hAnsi="Times New Roman" w:cs="Times New Roman"/>
          <w:b/>
          <w:bCs/>
          <w:sz w:val="24"/>
          <w:szCs w:val="24"/>
        </w:rPr>
        <w:t>where</w:t>
      </w:r>
      <w:r w:rsidR="001F5D84">
        <w:rPr>
          <w:rFonts w:ascii="Times New Roman" w:hAnsi="Times New Roman" w:cs="Times New Roman"/>
          <w:b/>
          <w:bCs/>
          <w:spacing w:val="-4"/>
          <w:sz w:val="24"/>
          <w:szCs w:val="24"/>
        </w:rPr>
        <w:t xml:space="preserve"> </w:t>
      </w:r>
      <w:r w:rsidR="001F5D84">
        <w:rPr>
          <w:rFonts w:ascii="Times New Roman" w:hAnsi="Times New Roman" w:cs="Times New Roman"/>
          <w:b/>
          <w:bCs/>
          <w:sz w:val="24"/>
          <w:szCs w:val="24"/>
        </w:rPr>
        <w:t>all</w:t>
      </w:r>
      <w:r w:rsidR="001F5D84">
        <w:rPr>
          <w:rFonts w:ascii="Times New Roman" w:hAnsi="Times New Roman" w:cs="Times New Roman"/>
          <w:b/>
          <w:bCs/>
          <w:spacing w:val="-3"/>
          <w:sz w:val="24"/>
          <w:szCs w:val="24"/>
        </w:rPr>
        <w:t xml:space="preserve"> </w:t>
      </w:r>
      <w:r w:rsidR="001F5D84">
        <w:rPr>
          <w:rFonts w:ascii="Times New Roman" w:hAnsi="Times New Roman" w:cs="Times New Roman"/>
          <w:b/>
          <w:bCs/>
          <w:sz w:val="24"/>
          <w:szCs w:val="24"/>
        </w:rPr>
        <w:t>occurrences</w:t>
      </w:r>
      <w:r w:rsidR="001F5D84">
        <w:rPr>
          <w:rFonts w:ascii="Times New Roman" w:hAnsi="Times New Roman" w:cs="Times New Roman"/>
          <w:b/>
          <w:bCs/>
          <w:spacing w:val="-2"/>
          <w:sz w:val="24"/>
          <w:szCs w:val="24"/>
        </w:rPr>
        <w:t xml:space="preserve"> </w:t>
      </w:r>
      <w:r w:rsidR="001F5D84">
        <w:rPr>
          <w:rFonts w:ascii="Times New Roman" w:hAnsi="Times New Roman" w:cs="Times New Roman"/>
          <w:b/>
          <w:bCs/>
          <w:sz w:val="24"/>
          <w:szCs w:val="24"/>
        </w:rPr>
        <w:t>of</w:t>
      </w:r>
      <w:r w:rsidR="001F5D84">
        <w:rPr>
          <w:rFonts w:ascii="Times New Roman" w:hAnsi="Times New Roman" w:cs="Times New Roman"/>
          <w:b/>
          <w:bCs/>
          <w:spacing w:val="-5"/>
          <w:sz w:val="24"/>
          <w:szCs w:val="24"/>
        </w:rPr>
        <w:t xml:space="preserve"> </w:t>
      </w:r>
      <w:r w:rsidR="001F5D84">
        <w:rPr>
          <w:rFonts w:ascii="Times New Roman" w:hAnsi="Times New Roman" w:cs="Times New Roman"/>
          <w:b/>
          <w:bCs/>
          <w:sz w:val="24"/>
          <w:szCs w:val="24"/>
        </w:rPr>
        <w:t>first</w:t>
      </w:r>
      <w:r w:rsidR="001F5D84">
        <w:rPr>
          <w:rFonts w:ascii="Times New Roman" w:hAnsi="Times New Roman" w:cs="Times New Roman"/>
          <w:b/>
          <w:bCs/>
          <w:spacing w:val="-3"/>
          <w:sz w:val="24"/>
          <w:szCs w:val="24"/>
        </w:rPr>
        <w:t xml:space="preserve"> </w:t>
      </w:r>
      <w:r w:rsidR="001F5D84">
        <w:rPr>
          <w:rFonts w:ascii="Times New Roman" w:hAnsi="Times New Roman" w:cs="Times New Roman"/>
          <w:b/>
          <w:bCs/>
          <w:sz w:val="24"/>
          <w:szCs w:val="24"/>
        </w:rPr>
        <w:t>character</w:t>
      </w:r>
      <w:r w:rsidR="001F5D84">
        <w:rPr>
          <w:rFonts w:ascii="Times New Roman" w:hAnsi="Times New Roman" w:cs="Times New Roman"/>
          <w:b/>
          <w:bCs/>
          <w:spacing w:val="-5"/>
          <w:sz w:val="24"/>
          <w:szCs w:val="24"/>
        </w:rPr>
        <w:t xml:space="preserve"> </w:t>
      </w:r>
      <w:r w:rsidR="001F5D84">
        <w:rPr>
          <w:rFonts w:ascii="Times New Roman" w:hAnsi="Times New Roman" w:cs="Times New Roman"/>
          <w:b/>
          <w:bCs/>
          <w:sz w:val="24"/>
          <w:szCs w:val="24"/>
        </w:rPr>
        <w:t>replaced</w:t>
      </w:r>
      <w:r w:rsidR="001F5D84">
        <w:rPr>
          <w:rFonts w:ascii="Times New Roman" w:hAnsi="Times New Roman" w:cs="Times New Roman"/>
          <w:b/>
          <w:bCs/>
          <w:spacing w:val="-3"/>
          <w:sz w:val="24"/>
          <w:szCs w:val="24"/>
        </w:rPr>
        <w:t xml:space="preserve"> </w:t>
      </w:r>
      <w:r w:rsidR="001F5D84">
        <w:rPr>
          <w:rFonts w:ascii="Times New Roman" w:hAnsi="Times New Roman" w:cs="Times New Roman"/>
          <w:b/>
          <w:bCs/>
          <w:sz w:val="24"/>
          <w:szCs w:val="24"/>
        </w:rPr>
        <w:t>with ‘$’,except first</w:t>
      </w:r>
      <w:r w:rsidR="001F5D84">
        <w:rPr>
          <w:rFonts w:ascii="Times New Roman" w:hAnsi="Times New Roman" w:cs="Times New Roman"/>
          <w:b/>
          <w:bCs/>
          <w:spacing w:val="-1"/>
          <w:sz w:val="24"/>
          <w:szCs w:val="24"/>
        </w:rPr>
        <w:t xml:space="preserve"> </w:t>
      </w:r>
      <w:r w:rsidR="001F5D84">
        <w:rPr>
          <w:rFonts w:ascii="Times New Roman" w:hAnsi="Times New Roman" w:cs="Times New Roman"/>
          <w:b/>
          <w:bCs/>
          <w:sz w:val="24"/>
          <w:szCs w:val="24"/>
        </w:rPr>
        <w:t>character.[eg:onion-&gt;oni$n]</w:t>
      </w:r>
    </w:p>
    <w:p w:rsidR="007E7A78" w:rsidRDefault="007E7A78">
      <w:pPr>
        <w:pStyle w:val="ListParagraph"/>
        <w:widowControl w:val="0"/>
        <w:tabs>
          <w:tab w:val="left" w:pos="398"/>
        </w:tabs>
        <w:spacing w:before="77" w:after="0" w:line="360" w:lineRule="auto"/>
        <w:ind w:left="502" w:right="504"/>
      </w:pPr>
    </w:p>
    <w:p w:rsidR="007E7A78" w:rsidRPr="007E7A78" w:rsidRDefault="007E7A78" w:rsidP="007E7A78">
      <w:pPr>
        <w:widowControl w:val="0"/>
        <w:tabs>
          <w:tab w:val="left" w:pos="398"/>
        </w:tabs>
        <w:spacing w:after="0" w:line="360" w:lineRule="auto"/>
        <w:ind w:left="644" w:right="148"/>
        <w:rPr>
          <w:b/>
          <w:bCs/>
          <w:sz w:val="28"/>
          <w:szCs w:val="28"/>
          <w:u w:val="single"/>
        </w:rPr>
      </w:pPr>
      <w:r w:rsidRPr="007E7A78">
        <w:rPr>
          <w:b/>
          <w:bCs/>
          <w:sz w:val="28"/>
          <w:szCs w:val="28"/>
          <w:u w:val="single"/>
        </w:rPr>
        <w:t>CODE</w:t>
      </w:r>
    </w:p>
    <w:p w:rsidR="001F5D84" w:rsidRDefault="001F5D84">
      <w:pPr>
        <w:pStyle w:val="ListParagraph"/>
        <w:widowControl w:val="0"/>
        <w:tabs>
          <w:tab w:val="left" w:pos="398"/>
        </w:tabs>
        <w:spacing w:before="77" w:after="0" w:line="360" w:lineRule="auto"/>
        <w:ind w:left="644" w:right="504"/>
      </w:pPr>
    </w:p>
    <w:p w:rsidR="001F5D84" w:rsidRDefault="001F5D84">
      <w:pPr>
        <w:pStyle w:val="ListParagraph"/>
        <w:widowControl w:val="0"/>
        <w:tabs>
          <w:tab w:val="left" w:pos="398"/>
        </w:tabs>
        <w:spacing w:before="77" w:after="0" w:line="360" w:lineRule="auto"/>
        <w:ind w:left="644" w:right="504"/>
      </w:pPr>
      <w:r>
        <w:rPr>
          <w:rFonts w:ascii="Times New Roman" w:hAnsi="Times New Roman" w:cs="Times New Roman"/>
          <w:sz w:val="24"/>
          <w:szCs w:val="24"/>
        </w:rPr>
        <w:t>str=input("Enter a string: ")</w:t>
      </w:r>
    </w:p>
    <w:p w:rsidR="001F5D84" w:rsidRDefault="001F5D84">
      <w:pPr>
        <w:pStyle w:val="ListParagraph"/>
        <w:widowControl w:val="0"/>
        <w:tabs>
          <w:tab w:val="left" w:pos="398"/>
        </w:tabs>
        <w:spacing w:before="77" w:after="0" w:line="360" w:lineRule="auto"/>
        <w:ind w:left="644" w:right="504"/>
      </w:pPr>
      <w:r>
        <w:rPr>
          <w:rFonts w:ascii="Times New Roman" w:hAnsi="Times New Roman" w:cs="Times New Roman"/>
          <w:sz w:val="24"/>
          <w:szCs w:val="24"/>
        </w:rPr>
        <w:t>print("Original string is: ",str)</w:t>
      </w:r>
    </w:p>
    <w:p w:rsidR="001F5D84" w:rsidRDefault="001F5D84">
      <w:pPr>
        <w:pStyle w:val="ListParagraph"/>
        <w:widowControl w:val="0"/>
        <w:tabs>
          <w:tab w:val="left" w:pos="398"/>
        </w:tabs>
        <w:spacing w:before="77" w:after="0" w:line="360" w:lineRule="auto"/>
        <w:ind w:left="644" w:right="504"/>
      </w:pPr>
      <w:r>
        <w:rPr>
          <w:rFonts w:ascii="Times New Roman" w:hAnsi="Times New Roman" w:cs="Times New Roman"/>
          <w:sz w:val="24"/>
          <w:szCs w:val="24"/>
        </w:rPr>
        <w:t>char=str[0]</w:t>
      </w:r>
    </w:p>
    <w:p w:rsidR="001F5D84" w:rsidRDefault="001F5D84">
      <w:pPr>
        <w:pStyle w:val="ListParagraph"/>
        <w:widowControl w:val="0"/>
        <w:tabs>
          <w:tab w:val="left" w:pos="398"/>
        </w:tabs>
        <w:spacing w:before="77" w:after="0" w:line="360" w:lineRule="auto"/>
        <w:ind w:left="644" w:right="504"/>
      </w:pPr>
      <w:r>
        <w:rPr>
          <w:rFonts w:ascii="Times New Roman" w:hAnsi="Times New Roman" w:cs="Times New Roman"/>
          <w:sz w:val="24"/>
          <w:szCs w:val="24"/>
        </w:rPr>
        <w:t>str=str.replace(char,'$')</w:t>
      </w:r>
    </w:p>
    <w:p w:rsidR="001F5D84" w:rsidRDefault="001F5D84">
      <w:pPr>
        <w:pStyle w:val="ListParagraph"/>
        <w:widowControl w:val="0"/>
        <w:tabs>
          <w:tab w:val="left" w:pos="398"/>
        </w:tabs>
        <w:spacing w:before="77" w:after="0" w:line="360" w:lineRule="auto"/>
        <w:ind w:left="644" w:right="504"/>
      </w:pPr>
      <w:r>
        <w:rPr>
          <w:rFonts w:ascii="Times New Roman" w:hAnsi="Times New Roman" w:cs="Times New Roman"/>
          <w:sz w:val="24"/>
          <w:szCs w:val="24"/>
        </w:rPr>
        <w:t>str=char+str[1:]</w:t>
      </w:r>
    </w:p>
    <w:p w:rsidR="001F5D84" w:rsidRDefault="001F5D84">
      <w:pPr>
        <w:pStyle w:val="ListParagraph"/>
        <w:widowControl w:val="0"/>
        <w:tabs>
          <w:tab w:val="left" w:pos="398"/>
        </w:tabs>
        <w:spacing w:before="77" w:after="0" w:line="360" w:lineRule="auto"/>
        <w:ind w:left="644" w:right="504"/>
        <w:rPr>
          <w:rFonts w:ascii="Times New Roman" w:hAnsi="Times New Roman" w:cs="Times New Roman"/>
          <w:sz w:val="24"/>
          <w:szCs w:val="24"/>
        </w:rPr>
      </w:pPr>
      <w:r>
        <w:rPr>
          <w:rFonts w:ascii="Times New Roman" w:hAnsi="Times New Roman" w:cs="Times New Roman"/>
          <w:sz w:val="24"/>
          <w:szCs w:val="24"/>
        </w:rPr>
        <w:t>print("String: ",str)</w:t>
      </w:r>
    </w:p>
    <w:p w:rsidR="002A44D2" w:rsidRDefault="002A44D2">
      <w:pPr>
        <w:pStyle w:val="ListParagraph"/>
        <w:widowControl w:val="0"/>
        <w:tabs>
          <w:tab w:val="left" w:pos="398"/>
        </w:tabs>
        <w:spacing w:before="77" w:after="0" w:line="360" w:lineRule="auto"/>
        <w:ind w:left="644" w:right="504"/>
        <w:rPr>
          <w:rFonts w:ascii="Times New Roman" w:hAnsi="Times New Roman" w:cs="Times New Roman"/>
          <w:sz w:val="24"/>
          <w:szCs w:val="24"/>
        </w:rPr>
      </w:pPr>
    </w:p>
    <w:p w:rsidR="002A44D2" w:rsidRPr="002A44D2" w:rsidRDefault="002A44D2">
      <w:pPr>
        <w:pStyle w:val="ListParagraph"/>
        <w:widowControl w:val="0"/>
        <w:tabs>
          <w:tab w:val="left" w:pos="398"/>
        </w:tabs>
        <w:spacing w:before="77" w:after="0" w:line="360" w:lineRule="auto"/>
        <w:ind w:left="644" w:right="504"/>
        <w:rPr>
          <w:b/>
          <w:bCs/>
          <w:sz w:val="28"/>
          <w:szCs w:val="28"/>
          <w:u w:val="single"/>
        </w:rPr>
      </w:pPr>
      <w:r w:rsidRPr="002A44D2">
        <w:rPr>
          <w:b/>
          <w:bCs/>
          <w:sz w:val="28"/>
          <w:szCs w:val="28"/>
          <w:u w:val="single"/>
        </w:rPr>
        <w:t>output</w:t>
      </w:r>
    </w:p>
    <w:p w:rsidR="001F5D84" w:rsidRDefault="001F5D84">
      <w:pPr>
        <w:pStyle w:val="ListParagraph"/>
        <w:widowControl w:val="0"/>
        <w:tabs>
          <w:tab w:val="left" w:pos="398"/>
        </w:tabs>
        <w:spacing w:before="77" w:after="0" w:line="360" w:lineRule="auto"/>
        <w:ind w:left="644" w:right="504"/>
      </w:pPr>
    </w:p>
    <w:p w:rsidR="001F5D84" w:rsidRDefault="00EB6768">
      <w:pPr>
        <w:pStyle w:val="ListParagraph"/>
        <w:widowControl w:val="0"/>
        <w:tabs>
          <w:tab w:val="left" w:pos="398"/>
        </w:tabs>
        <w:spacing w:after="0" w:line="360" w:lineRule="auto"/>
        <w:ind w:left="397"/>
      </w:pPr>
      <w:r>
        <w:rPr>
          <w:noProof/>
        </w:rPr>
        <w:drawing>
          <wp:anchor distT="0" distB="0" distL="0" distR="0" simplePos="0" relativeHeight="251648000" behindDoc="0" locked="0" layoutInCell="1" allowOverlap="1">
            <wp:simplePos x="0" y="0"/>
            <wp:positionH relativeFrom="column">
              <wp:align>center</wp:align>
            </wp:positionH>
            <wp:positionV relativeFrom="paragraph">
              <wp:align>top</wp:align>
            </wp:positionV>
            <wp:extent cx="5019675" cy="2544445"/>
            <wp:effectExtent l="0" t="0" r="0" b="0"/>
            <wp:wrapSquare wrapText="largest"/>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pic:cNvPicPr>
                      <a:picLocks/>
                    </pic:cNvPicPr>
                  </pic:nvPicPr>
                  <pic:blipFill>
                    <a:blip r:embed="rId18">
                      <a:extLst>
                        <a:ext uri="{28A0092B-C50C-407E-A947-70E740481C1C}">
                          <a14:useLocalDpi xmlns:a14="http://schemas.microsoft.com/office/drawing/2010/main" val="0"/>
                        </a:ext>
                      </a:extLst>
                    </a:blip>
                    <a:srcRect l="-9" t="-21" r="-9" b="-21"/>
                    <a:stretch>
                      <a:fillRect/>
                    </a:stretch>
                  </pic:blipFill>
                  <pic:spPr bwMode="auto">
                    <a:xfrm>
                      <a:off x="0" y="0"/>
                      <a:ext cx="5019675" cy="25444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F5D84">
        <w:cr/>
        <w:t xml:space="preserve"> </w:t>
      </w:r>
    </w:p>
    <w:p w:rsidR="001F5D84" w:rsidRDefault="001F5D84">
      <w:pPr>
        <w:pStyle w:val="ListParagraph"/>
        <w:widowControl w:val="0"/>
        <w:tabs>
          <w:tab w:val="left" w:pos="398"/>
        </w:tabs>
        <w:spacing w:after="0" w:line="360" w:lineRule="auto"/>
      </w:pPr>
    </w:p>
    <w:p w:rsidR="001F5D84" w:rsidRDefault="001F5D84">
      <w:pPr>
        <w:pStyle w:val="ListParagraph"/>
        <w:widowControl w:val="0"/>
        <w:tabs>
          <w:tab w:val="left" w:pos="398"/>
        </w:tabs>
        <w:spacing w:after="0" w:line="360" w:lineRule="auto"/>
      </w:pPr>
    </w:p>
    <w:p w:rsidR="001F5D84" w:rsidRDefault="001F5D84">
      <w:pPr>
        <w:pStyle w:val="ListParagraph"/>
        <w:widowControl w:val="0"/>
        <w:tabs>
          <w:tab w:val="left" w:pos="398"/>
        </w:tabs>
        <w:spacing w:after="0" w:line="360" w:lineRule="auto"/>
      </w:pPr>
    </w:p>
    <w:p w:rsidR="001F5D84" w:rsidRDefault="001F5D84">
      <w:pPr>
        <w:pStyle w:val="ListParagraph"/>
        <w:widowControl w:val="0"/>
        <w:tabs>
          <w:tab w:val="left" w:pos="398"/>
        </w:tabs>
        <w:spacing w:after="0" w:line="360" w:lineRule="auto"/>
      </w:pPr>
    </w:p>
    <w:p w:rsidR="001F5D84" w:rsidRDefault="001F5D84">
      <w:pPr>
        <w:pStyle w:val="ListParagraph"/>
        <w:widowControl w:val="0"/>
        <w:tabs>
          <w:tab w:val="left" w:pos="398"/>
        </w:tabs>
        <w:spacing w:after="0" w:line="360" w:lineRule="auto"/>
      </w:pPr>
    </w:p>
    <w:p w:rsidR="001F5D84" w:rsidRDefault="001F5D84">
      <w:pPr>
        <w:pStyle w:val="ListParagraph"/>
        <w:widowControl w:val="0"/>
        <w:tabs>
          <w:tab w:val="left" w:pos="398"/>
        </w:tabs>
        <w:spacing w:after="0" w:line="360" w:lineRule="auto"/>
      </w:pPr>
    </w:p>
    <w:p w:rsidR="001F5D84" w:rsidRDefault="001F5D84">
      <w:pPr>
        <w:pStyle w:val="ListParagraph"/>
        <w:widowControl w:val="0"/>
        <w:tabs>
          <w:tab w:val="left" w:pos="398"/>
        </w:tabs>
        <w:spacing w:after="0" w:line="360" w:lineRule="auto"/>
      </w:pPr>
    </w:p>
    <w:p w:rsidR="007E7A78" w:rsidRDefault="007E7A78" w:rsidP="007E7A78">
      <w:pPr>
        <w:widowControl w:val="0"/>
        <w:tabs>
          <w:tab w:val="left" w:pos="398"/>
        </w:tabs>
        <w:spacing w:after="0" w:line="360" w:lineRule="auto"/>
        <w:ind w:right="148"/>
      </w:pPr>
      <w:r>
        <w:rPr>
          <w:rFonts w:ascii="Times New Roman" w:hAnsi="Times New Roman" w:cs="Times New Roman"/>
          <w:b/>
          <w:bCs/>
          <w:sz w:val="32"/>
          <w:szCs w:val="32"/>
          <w:u w:val="single"/>
        </w:rPr>
        <w:t>AIM</w:t>
      </w:r>
    </w:p>
    <w:p w:rsidR="001F5D84" w:rsidRDefault="00ED7603" w:rsidP="00ED7603">
      <w:pPr>
        <w:pStyle w:val="ListParagraph"/>
        <w:widowControl w:val="0"/>
        <w:tabs>
          <w:tab w:val="left" w:pos="398"/>
        </w:tabs>
        <w:spacing w:after="0" w:line="360" w:lineRule="auto"/>
        <w:ind w:left="0"/>
        <w:rPr>
          <w:rFonts w:ascii="Times New Roman" w:hAnsi="Times New Roman" w:cs="Times New Roman"/>
          <w:b/>
          <w:bCs/>
          <w:sz w:val="24"/>
          <w:szCs w:val="24"/>
        </w:rPr>
      </w:pPr>
      <w:r>
        <w:rPr>
          <w:rFonts w:ascii="Times New Roman" w:hAnsi="Times New Roman" w:cs="Times New Roman"/>
          <w:b/>
          <w:bCs/>
          <w:sz w:val="24"/>
          <w:szCs w:val="24"/>
        </w:rPr>
        <w:t xml:space="preserve">  </w:t>
      </w:r>
      <w:r w:rsidR="00502680">
        <w:rPr>
          <w:rFonts w:ascii="Times New Roman" w:hAnsi="Times New Roman" w:cs="Times New Roman"/>
          <w:b/>
          <w:bCs/>
          <w:sz w:val="24"/>
          <w:szCs w:val="24"/>
        </w:rPr>
        <w:t>8</w:t>
      </w:r>
      <w:r w:rsidR="007E7A78">
        <w:rPr>
          <w:rFonts w:ascii="Times New Roman" w:hAnsi="Times New Roman" w:cs="Times New Roman"/>
          <w:b/>
          <w:bCs/>
          <w:sz w:val="24"/>
          <w:szCs w:val="24"/>
        </w:rPr>
        <w:t>.</w:t>
      </w:r>
      <w:r w:rsidR="001F5D84">
        <w:rPr>
          <w:rFonts w:ascii="Times New Roman" w:hAnsi="Times New Roman" w:cs="Times New Roman"/>
          <w:b/>
          <w:bCs/>
          <w:sz w:val="24"/>
          <w:szCs w:val="24"/>
        </w:rPr>
        <w:t>Create a string from given string where first and last characters exchanged.</w:t>
      </w:r>
      <w:r w:rsidR="001F5D84">
        <w:rPr>
          <w:rFonts w:ascii="Times New Roman" w:hAnsi="Times New Roman" w:cs="Times New Roman"/>
          <w:b/>
          <w:bCs/>
          <w:spacing w:val="-29"/>
          <w:sz w:val="24"/>
          <w:szCs w:val="24"/>
        </w:rPr>
        <w:t xml:space="preserve"> </w:t>
      </w:r>
      <w:r>
        <w:rPr>
          <w:rFonts w:ascii="Times New Roman" w:hAnsi="Times New Roman" w:cs="Times New Roman"/>
          <w:b/>
          <w:bCs/>
          <w:spacing w:val="-29"/>
          <w:sz w:val="24"/>
          <w:szCs w:val="24"/>
        </w:rPr>
        <w:t xml:space="preserve">  </w:t>
      </w:r>
      <w:r w:rsidR="001F5D84">
        <w:rPr>
          <w:rFonts w:ascii="Times New Roman" w:hAnsi="Times New Roman" w:cs="Times New Roman"/>
          <w:b/>
          <w:bCs/>
          <w:sz w:val="24"/>
          <w:szCs w:val="24"/>
        </w:rPr>
        <w:t>[eg:python-&gt;nythop]</w:t>
      </w:r>
    </w:p>
    <w:p w:rsidR="007E7A78" w:rsidRDefault="007E7A78">
      <w:pPr>
        <w:pStyle w:val="ListParagraph"/>
        <w:widowControl w:val="0"/>
        <w:tabs>
          <w:tab w:val="left" w:pos="398"/>
        </w:tabs>
        <w:spacing w:after="0" w:line="360" w:lineRule="auto"/>
        <w:ind w:left="502"/>
      </w:pPr>
    </w:p>
    <w:p w:rsidR="001F5D84" w:rsidRPr="007E7A78" w:rsidRDefault="007E7A78" w:rsidP="007E7A78">
      <w:pPr>
        <w:widowControl w:val="0"/>
        <w:tabs>
          <w:tab w:val="left" w:pos="398"/>
        </w:tabs>
        <w:spacing w:after="0" w:line="360" w:lineRule="auto"/>
        <w:ind w:left="644" w:right="148"/>
        <w:rPr>
          <w:b/>
          <w:bCs/>
          <w:sz w:val="28"/>
          <w:szCs w:val="28"/>
          <w:u w:val="single"/>
        </w:rPr>
      </w:pPr>
      <w:r w:rsidRPr="007E7A78">
        <w:rPr>
          <w:b/>
          <w:bCs/>
          <w:sz w:val="28"/>
          <w:szCs w:val="28"/>
          <w:u w:val="single"/>
        </w:rPr>
        <w:t>CODE</w:t>
      </w:r>
    </w:p>
    <w:p w:rsidR="001F5D84" w:rsidRDefault="001F5D84">
      <w:pPr>
        <w:pStyle w:val="ListParagraph"/>
        <w:widowControl w:val="0"/>
        <w:tabs>
          <w:tab w:val="left" w:pos="398"/>
        </w:tabs>
        <w:spacing w:before="77" w:after="0" w:line="360" w:lineRule="auto"/>
        <w:ind w:left="644" w:right="504"/>
      </w:pPr>
      <w:r>
        <w:rPr>
          <w:rFonts w:ascii="Times New Roman" w:hAnsi="Times New Roman" w:cs="Times New Roman"/>
          <w:sz w:val="24"/>
          <w:szCs w:val="24"/>
        </w:rPr>
        <w:t>s=input("Enter a string: ")</w:t>
      </w:r>
    </w:p>
    <w:p w:rsidR="001F5D84" w:rsidRDefault="001F5D84">
      <w:pPr>
        <w:pStyle w:val="ListParagraph"/>
        <w:widowControl w:val="0"/>
        <w:tabs>
          <w:tab w:val="left" w:pos="398"/>
        </w:tabs>
        <w:spacing w:before="77" w:after="0" w:line="360" w:lineRule="auto"/>
        <w:ind w:left="644" w:right="504"/>
      </w:pPr>
      <w:r>
        <w:rPr>
          <w:rFonts w:ascii="Times New Roman" w:hAnsi="Times New Roman" w:cs="Times New Roman"/>
          <w:sz w:val="24"/>
          <w:szCs w:val="24"/>
        </w:rPr>
        <w:t>t=s[0]</w:t>
      </w:r>
    </w:p>
    <w:p w:rsidR="001F5D84" w:rsidRDefault="001F5D84">
      <w:pPr>
        <w:pStyle w:val="ListParagraph"/>
        <w:widowControl w:val="0"/>
        <w:tabs>
          <w:tab w:val="left" w:pos="398"/>
        </w:tabs>
        <w:spacing w:before="77" w:after="0" w:line="360" w:lineRule="auto"/>
        <w:ind w:left="644" w:right="504"/>
      </w:pPr>
      <w:r>
        <w:rPr>
          <w:rFonts w:ascii="Times New Roman" w:hAnsi="Times New Roman" w:cs="Times New Roman"/>
          <w:sz w:val="24"/>
          <w:szCs w:val="24"/>
        </w:rPr>
        <w:t>t1=s[-1]</w:t>
      </w:r>
    </w:p>
    <w:p w:rsidR="001F5D84" w:rsidRDefault="001F5D84">
      <w:pPr>
        <w:pStyle w:val="ListParagraph"/>
        <w:widowControl w:val="0"/>
        <w:tabs>
          <w:tab w:val="left" w:pos="398"/>
        </w:tabs>
        <w:spacing w:before="77" w:after="0" w:line="360" w:lineRule="auto"/>
        <w:ind w:left="644" w:right="504"/>
      </w:pPr>
      <w:r>
        <w:rPr>
          <w:rFonts w:ascii="Times New Roman" w:hAnsi="Times New Roman" w:cs="Times New Roman"/>
          <w:sz w:val="24"/>
          <w:szCs w:val="24"/>
        </w:rPr>
        <w:t>n=len(s)</w:t>
      </w:r>
    </w:p>
    <w:p w:rsidR="001F5D84" w:rsidRDefault="001F5D84">
      <w:pPr>
        <w:pStyle w:val="ListParagraph"/>
        <w:widowControl w:val="0"/>
        <w:tabs>
          <w:tab w:val="left" w:pos="398"/>
        </w:tabs>
        <w:spacing w:before="77" w:after="0" w:line="360" w:lineRule="auto"/>
        <w:ind w:left="644" w:right="504"/>
      </w:pPr>
      <w:r>
        <w:rPr>
          <w:rFonts w:ascii="Times New Roman" w:hAnsi="Times New Roman" w:cs="Times New Roman"/>
          <w:sz w:val="24"/>
          <w:szCs w:val="24"/>
        </w:rPr>
        <w:t>ns=t1+s[1:n-1]+t</w:t>
      </w:r>
    </w:p>
    <w:p w:rsidR="001F5D84" w:rsidRDefault="001F5D84">
      <w:pPr>
        <w:pStyle w:val="ListParagraph"/>
        <w:widowControl w:val="0"/>
        <w:tabs>
          <w:tab w:val="left" w:pos="398"/>
        </w:tabs>
        <w:spacing w:before="77" w:after="0" w:line="360" w:lineRule="auto"/>
        <w:ind w:left="644" w:right="504"/>
      </w:pPr>
      <w:r>
        <w:rPr>
          <w:rFonts w:ascii="Times New Roman" w:hAnsi="Times New Roman" w:cs="Times New Roman"/>
          <w:sz w:val="24"/>
          <w:szCs w:val="24"/>
        </w:rPr>
        <w:t>print(ns)</w:t>
      </w:r>
    </w:p>
    <w:p w:rsidR="001F5D84" w:rsidRDefault="001F5D84" w:rsidP="007E7A78">
      <w:pPr>
        <w:pStyle w:val="ListParagraph"/>
        <w:widowControl w:val="0"/>
        <w:tabs>
          <w:tab w:val="left" w:pos="398"/>
        </w:tabs>
        <w:spacing w:before="77" w:after="0" w:line="360" w:lineRule="auto"/>
        <w:ind w:left="0" w:right="504"/>
      </w:pPr>
    </w:p>
    <w:p w:rsidR="001F5D84" w:rsidRPr="007E7A78" w:rsidRDefault="001F5D84">
      <w:pPr>
        <w:pStyle w:val="ListParagraph"/>
        <w:widowControl w:val="0"/>
        <w:tabs>
          <w:tab w:val="left" w:pos="398"/>
        </w:tabs>
        <w:spacing w:before="77" w:after="0" w:line="360" w:lineRule="auto"/>
        <w:ind w:left="644" w:right="504"/>
        <w:rPr>
          <w:sz w:val="28"/>
          <w:szCs w:val="28"/>
          <w:u w:val="single"/>
        </w:rPr>
      </w:pPr>
      <w:r w:rsidRPr="007E7A78">
        <w:rPr>
          <w:rFonts w:ascii="Times New Roman" w:hAnsi="Times New Roman" w:cs="Times New Roman"/>
          <w:b/>
          <w:bCs/>
          <w:sz w:val="28"/>
          <w:szCs w:val="28"/>
          <w:u w:val="single"/>
        </w:rPr>
        <w:t>Output</w:t>
      </w:r>
    </w:p>
    <w:p w:rsidR="001F5D84" w:rsidRDefault="00EB6768">
      <w:pPr>
        <w:pStyle w:val="ListParagraph"/>
        <w:widowControl w:val="0"/>
        <w:tabs>
          <w:tab w:val="left" w:pos="398"/>
        </w:tabs>
        <w:spacing w:before="77" w:after="0" w:line="360" w:lineRule="auto"/>
        <w:ind w:left="644" w:right="504"/>
      </w:pPr>
      <w:r>
        <w:rPr>
          <w:noProof/>
        </w:rPr>
        <w:drawing>
          <wp:anchor distT="0" distB="0" distL="0" distR="0" simplePos="0" relativeHeight="251649024" behindDoc="0" locked="0" layoutInCell="1" allowOverlap="1">
            <wp:simplePos x="0" y="0"/>
            <wp:positionH relativeFrom="column">
              <wp:posOffset>-20320</wp:posOffset>
            </wp:positionH>
            <wp:positionV relativeFrom="paragraph">
              <wp:posOffset>299085</wp:posOffset>
            </wp:positionV>
            <wp:extent cx="5278120" cy="2691765"/>
            <wp:effectExtent l="0" t="0" r="0" b="0"/>
            <wp:wrapSquare wrapText="largest"/>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pic:cNvPicPr>
                      <a:picLocks/>
                    </pic:cNvPicPr>
                  </pic:nvPicPr>
                  <pic:blipFill>
                    <a:blip r:embed="rId19">
                      <a:extLst>
                        <a:ext uri="{28A0092B-C50C-407E-A947-70E740481C1C}">
                          <a14:useLocalDpi xmlns:a14="http://schemas.microsoft.com/office/drawing/2010/main" val="0"/>
                        </a:ext>
                      </a:extLst>
                    </a:blip>
                    <a:srcRect l="-9" t="-21" r="-9" b="-21"/>
                    <a:stretch>
                      <a:fillRect/>
                    </a:stretch>
                  </pic:blipFill>
                  <pic:spPr bwMode="auto">
                    <a:xfrm>
                      <a:off x="0" y="0"/>
                      <a:ext cx="5278120" cy="2691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F5D84" w:rsidRDefault="001F5D84">
      <w:pPr>
        <w:pStyle w:val="BodyText"/>
        <w:spacing w:line="360" w:lineRule="auto"/>
        <w:ind w:left="644" w:right="84"/>
        <w:rPr>
          <w:rFonts w:ascii="Times New Roman" w:hAnsi="Times New Roman" w:cs="Times New Roman"/>
          <w:sz w:val="24"/>
          <w:szCs w:val="24"/>
        </w:rPr>
      </w:pPr>
    </w:p>
    <w:p w:rsidR="001F5D84" w:rsidRDefault="001F5D84">
      <w:pPr>
        <w:pStyle w:val="BodyText"/>
        <w:spacing w:line="360" w:lineRule="auto"/>
        <w:ind w:left="502" w:right="84"/>
        <w:rPr>
          <w:rFonts w:ascii="Times New Roman" w:hAnsi="Times New Roman" w:cs="Times New Roman"/>
          <w:b/>
          <w:bCs/>
          <w:sz w:val="24"/>
          <w:szCs w:val="24"/>
        </w:rPr>
      </w:pPr>
    </w:p>
    <w:p w:rsidR="001F5D84" w:rsidRDefault="001F5D84">
      <w:pPr>
        <w:pStyle w:val="BodyText"/>
        <w:spacing w:line="360" w:lineRule="auto"/>
        <w:ind w:left="502" w:right="84"/>
        <w:rPr>
          <w:rFonts w:ascii="Times New Roman" w:hAnsi="Times New Roman" w:cs="Times New Roman"/>
          <w:b/>
          <w:bCs/>
          <w:sz w:val="24"/>
          <w:szCs w:val="24"/>
        </w:rPr>
      </w:pPr>
    </w:p>
    <w:p w:rsidR="001F5D84" w:rsidRDefault="001F5D84">
      <w:pPr>
        <w:pStyle w:val="BodyText"/>
        <w:spacing w:line="360" w:lineRule="auto"/>
        <w:ind w:left="502" w:right="84"/>
        <w:rPr>
          <w:rFonts w:ascii="Times New Roman" w:hAnsi="Times New Roman" w:cs="Times New Roman"/>
          <w:b/>
          <w:bCs/>
          <w:sz w:val="24"/>
          <w:szCs w:val="24"/>
        </w:rPr>
      </w:pPr>
    </w:p>
    <w:p w:rsidR="001F5D84" w:rsidRDefault="001F5D84">
      <w:pPr>
        <w:pStyle w:val="BodyText"/>
        <w:spacing w:line="360" w:lineRule="auto"/>
        <w:ind w:left="502" w:right="84"/>
        <w:rPr>
          <w:rFonts w:ascii="Times New Roman" w:hAnsi="Times New Roman" w:cs="Times New Roman"/>
          <w:b/>
          <w:bCs/>
          <w:sz w:val="24"/>
          <w:szCs w:val="24"/>
        </w:rPr>
      </w:pPr>
    </w:p>
    <w:p w:rsidR="001F5D84" w:rsidRDefault="001F5D84">
      <w:pPr>
        <w:pStyle w:val="BodyText"/>
        <w:spacing w:line="360" w:lineRule="auto"/>
        <w:ind w:left="502" w:right="84"/>
        <w:rPr>
          <w:rFonts w:ascii="Times New Roman" w:hAnsi="Times New Roman" w:cs="Times New Roman"/>
          <w:b/>
          <w:bCs/>
          <w:sz w:val="24"/>
          <w:szCs w:val="24"/>
        </w:rPr>
      </w:pPr>
    </w:p>
    <w:p w:rsidR="001F5D84" w:rsidRDefault="001F5D84">
      <w:pPr>
        <w:pStyle w:val="BodyText"/>
        <w:spacing w:line="360" w:lineRule="auto"/>
        <w:ind w:left="502" w:right="84"/>
        <w:rPr>
          <w:rFonts w:ascii="Times New Roman" w:hAnsi="Times New Roman" w:cs="Times New Roman"/>
          <w:b/>
          <w:bCs/>
          <w:sz w:val="24"/>
          <w:szCs w:val="24"/>
        </w:rPr>
      </w:pPr>
    </w:p>
    <w:p w:rsidR="001F5D84" w:rsidRDefault="001F5D84">
      <w:pPr>
        <w:pStyle w:val="BodyText"/>
        <w:spacing w:line="360" w:lineRule="auto"/>
        <w:ind w:left="502" w:right="84"/>
        <w:rPr>
          <w:rFonts w:ascii="Times New Roman" w:hAnsi="Times New Roman" w:cs="Times New Roman"/>
          <w:b/>
          <w:bCs/>
          <w:sz w:val="24"/>
          <w:szCs w:val="24"/>
        </w:rPr>
      </w:pPr>
    </w:p>
    <w:p w:rsidR="001F5D84" w:rsidRDefault="001F5D84">
      <w:pPr>
        <w:pStyle w:val="BodyText"/>
        <w:spacing w:line="360" w:lineRule="auto"/>
        <w:ind w:left="502" w:right="84"/>
        <w:rPr>
          <w:rFonts w:ascii="Times New Roman" w:hAnsi="Times New Roman" w:cs="Times New Roman"/>
          <w:b/>
          <w:bCs/>
          <w:sz w:val="24"/>
          <w:szCs w:val="24"/>
        </w:rPr>
      </w:pPr>
    </w:p>
    <w:p w:rsidR="001F5D84" w:rsidRDefault="001F5D84">
      <w:pPr>
        <w:widowControl w:val="0"/>
        <w:tabs>
          <w:tab w:val="left" w:pos="398"/>
        </w:tabs>
        <w:spacing w:after="0" w:line="360" w:lineRule="auto"/>
        <w:ind w:left="142" w:right="148"/>
      </w:pPr>
      <w:r>
        <w:rPr>
          <w:rFonts w:ascii="Times New Roman" w:hAnsi="Times New Roman" w:cs="Times New Roman"/>
          <w:b/>
          <w:bCs/>
          <w:sz w:val="32"/>
          <w:szCs w:val="32"/>
          <w:u w:val="single"/>
        </w:rPr>
        <w:t>AIM</w:t>
      </w:r>
    </w:p>
    <w:p w:rsidR="001F5D84" w:rsidRDefault="00502680">
      <w:pPr>
        <w:pStyle w:val="BodyText"/>
        <w:spacing w:line="360" w:lineRule="auto"/>
        <w:ind w:left="502" w:right="84"/>
      </w:pPr>
      <w:r>
        <w:rPr>
          <w:rFonts w:ascii="Times New Roman" w:hAnsi="Times New Roman" w:cs="Times New Roman"/>
          <w:b/>
          <w:bCs/>
          <w:sz w:val="24"/>
          <w:szCs w:val="24"/>
        </w:rPr>
        <w:t>9</w:t>
      </w:r>
      <w:r w:rsidR="00ED7603">
        <w:rPr>
          <w:rFonts w:ascii="Times New Roman" w:hAnsi="Times New Roman" w:cs="Times New Roman"/>
          <w:b/>
          <w:bCs/>
          <w:sz w:val="24"/>
          <w:szCs w:val="24"/>
        </w:rPr>
        <w:t xml:space="preserve"> .</w:t>
      </w:r>
      <w:r w:rsidR="001F5D84">
        <w:rPr>
          <w:rFonts w:ascii="Times New Roman" w:hAnsi="Times New Roman" w:cs="Times New Roman"/>
          <w:b/>
          <w:bCs/>
          <w:sz w:val="24"/>
          <w:szCs w:val="24"/>
        </w:rPr>
        <w:t>Accept the radius from the user and find the area of the</w:t>
      </w:r>
      <w:r w:rsidR="001F5D84">
        <w:rPr>
          <w:rFonts w:ascii="Times New Roman" w:hAnsi="Times New Roman" w:cs="Times New Roman"/>
          <w:b/>
          <w:bCs/>
          <w:spacing w:val="-12"/>
          <w:sz w:val="24"/>
          <w:szCs w:val="24"/>
        </w:rPr>
        <w:t xml:space="preserve"> </w:t>
      </w:r>
      <w:r w:rsidR="001F5D84">
        <w:rPr>
          <w:rFonts w:ascii="Times New Roman" w:hAnsi="Times New Roman" w:cs="Times New Roman"/>
          <w:b/>
          <w:bCs/>
          <w:sz w:val="24"/>
          <w:szCs w:val="24"/>
        </w:rPr>
        <w:t>circle.</w:t>
      </w:r>
    </w:p>
    <w:p w:rsidR="001F5D84" w:rsidRDefault="001F5D84">
      <w:pPr>
        <w:pStyle w:val="BodyText"/>
        <w:spacing w:line="360" w:lineRule="auto"/>
        <w:ind w:left="644" w:right="84"/>
      </w:pPr>
      <w:r>
        <w:rPr>
          <w:rFonts w:ascii="Times New Roman" w:hAnsi="Times New Roman" w:cs="Times New Roman"/>
          <w:b/>
          <w:bCs/>
          <w:sz w:val="24"/>
          <w:szCs w:val="24"/>
        </w:rPr>
        <w:t>Source code</w:t>
      </w:r>
    </w:p>
    <w:p w:rsidR="001F5D84" w:rsidRDefault="001F5D84">
      <w:pPr>
        <w:pStyle w:val="BodyText"/>
        <w:spacing w:line="360" w:lineRule="auto"/>
        <w:ind w:left="644" w:right="84"/>
      </w:pPr>
      <w:r>
        <w:rPr>
          <w:rFonts w:ascii="Times New Roman" w:hAnsi="Times New Roman" w:cs="Times New Roman"/>
          <w:sz w:val="24"/>
          <w:szCs w:val="24"/>
        </w:rPr>
        <w:t>r=int(input('Enter the radius: '))</w:t>
      </w:r>
    </w:p>
    <w:p w:rsidR="001F5D84" w:rsidRDefault="001F5D84">
      <w:pPr>
        <w:pStyle w:val="BodyText"/>
        <w:spacing w:line="360" w:lineRule="auto"/>
        <w:ind w:left="644" w:right="84"/>
      </w:pPr>
      <w:r>
        <w:rPr>
          <w:rFonts w:ascii="Times New Roman" w:hAnsi="Times New Roman" w:cs="Times New Roman"/>
          <w:sz w:val="24"/>
          <w:szCs w:val="24"/>
        </w:rPr>
        <w:t>A=3.14*r*r</w:t>
      </w:r>
    </w:p>
    <w:p w:rsidR="001F5D84" w:rsidRDefault="001F5D84">
      <w:pPr>
        <w:pStyle w:val="BodyText"/>
        <w:spacing w:line="360" w:lineRule="auto"/>
        <w:ind w:left="644" w:right="84"/>
      </w:pPr>
      <w:r>
        <w:rPr>
          <w:rFonts w:ascii="Times New Roman" w:hAnsi="Times New Roman" w:cs="Times New Roman"/>
          <w:sz w:val="24"/>
          <w:szCs w:val="24"/>
        </w:rPr>
        <w:t>print(A)</w:t>
      </w:r>
    </w:p>
    <w:p w:rsidR="001F5D84" w:rsidRDefault="001F5D84">
      <w:pPr>
        <w:pStyle w:val="BodyText"/>
        <w:spacing w:line="360" w:lineRule="auto"/>
        <w:ind w:left="644" w:right="84"/>
      </w:pPr>
    </w:p>
    <w:p w:rsidR="001F5D84" w:rsidRDefault="001F5D84">
      <w:pPr>
        <w:pStyle w:val="BodyText"/>
        <w:spacing w:line="360" w:lineRule="auto"/>
        <w:ind w:left="644" w:right="84"/>
      </w:pPr>
    </w:p>
    <w:p w:rsidR="001F5D84" w:rsidRDefault="001F5D84">
      <w:pPr>
        <w:pStyle w:val="BodyText"/>
        <w:spacing w:line="360" w:lineRule="auto"/>
        <w:ind w:left="644" w:right="84"/>
      </w:pPr>
    </w:p>
    <w:p w:rsidR="001F5D84" w:rsidRDefault="001F5D84">
      <w:pPr>
        <w:pStyle w:val="BodyText"/>
        <w:spacing w:line="360" w:lineRule="auto"/>
        <w:ind w:left="644" w:right="84"/>
      </w:pPr>
      <w:r>
        <w:rPr>
          <w:rFonts w:ascii="Times New Roman" w:hAnsi="Times New Roman" w:cs="Times New Roman"/>
          <w:b/>
          <w:bCs/>
          <w:sz w:val="24"/>
          <w:szCs w:val="24"/>
        </w:rPr>
        <w:t>Output</w:t>
      </w:r>
    </w:p>
    <w:p w:rsidR="001F5D84" w:rsidRDefault="00EB6768">
      <w:pPr>
        <w:pStyle w:val="BodyText"/>
        <w:spacing w:line="360" w:lineRule="auto"/>
        <w:ind w:left="644" w:right="84"/>
      </w:pPr>
      <w:r>
        <w:rPr>
          <w:rFonts w:ascii="Times New Roman" w:hAnsi="Times New Roman" w:cs="Times New Roman"/>
          <w:noProof/>
          <w:sz w:val="24"/>
          <w:szCs w:val="24"/>
        </w:rPr>
        <w:drawing>
          <wp:inline distT="0" distB="0" distL="0" distR="0">
            <wp:extent cx="4839970" cy="2830195"/>
            <wp:effectExtent l="0" t="0" r="0" b="0"/>
            <wp:docPr id="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20" cstate="print">
                      <a:extLst>
                        <a:ext uri="{28A0092B-C50C-407E-A947-70E740481C1C}">
                          <a14:useLocalDpi xmlns:a14="http://schemas.microsoft.com/office/drawing/2010/main" val="0"/>
                        </a:ext>
                      </a:extLst>
                    </a:blip>
                    <a:srcRect l="-5" t="-9" r="-5" b="-9"/>
                    <a:stretch>
                      <a:fillRect/>
                    </a:stretch>
                  </pic:blipFill>
                  <pic:spPr bwMode="auto">
                    <a:xfrm>
                      <a:off x="0" y="0"/>
                      <a:ext cx="4839970" cy="2830195"/>
                    </a:xfrm>
                    <a:prstGeom prst="rect">
                      <a:avLst/>
                    </a:prstGeom>
                    <a:solidFill>
                      <a:srgbClr val="FFFFFF"/>
                    </a:solidFill>
                    <a:ln>
                      <a:noFill/>
                    </a:ln>
                  </pic:spPr>
                </pic:pic>
              </a:graphicData>
            </a:graphic>
          </wp:inline>
        </w:drawing>
      </w:r>
    </w:p>
    <w:p w:rsidR="001F5D84" w:rsidRDefault="001F5D84">
      <w:pPr>
        <w:pStyle w:val="BodyText"/>
        <w:spacing w:line="360" w:lineRule="auto"/>
        <w:ind w:left="502" w:right="84" w:hanging="360"/>
      </w:pPr>
    </w:p>
    <w:p w:rsidR="001F5D84" w:rsidRDefault="001F5D84">
      <w:pPr>
        <w:pStyle w:val="BodyText"/>
        <w:spacing w:line="360" w:lineRule="auto"/>
        <w:ind w:left="502" w:right="84" w:hanging="360"/>
      </w:pPr>
    </w:p>
    <w:p w:rsidR="001F5D84" w:rsidRDefault="001F5D84">
      <w:pPr>
        <w:pStyle w:val="BodyText"/>
        <w:spacing w:line="360" w:lineRule="auto"/>
        <w:ind w:left="502" w:right="84" w:hanging="360"/>
      </w:pPr>
    </w:p>
    <w:p w:rsidR="001F5D84" w:rsidRDefault="001F5D84">
      <w:pPr>
        <w:pStyle w:val="BodyText"/>
        <w:spacing w:line="360" w:lineRule="auto"/>
        <w:ind w:left="502" w:right="84" w:hanging="360"/>
      </w:pPr>
    </w:p>
    <w:p w:rsidR="001F5D84" w:rsidRDefault="001F5D84">
      <w:pPr>
        <w:pStyle w:val="BodyText"/>
        <w:spacing w:line="360" w:lineRule="auto"/>
        <w:ind w:left="502" w:right="84" w:hanging="360"/>
      </w:pPr>
    </w:p>
    <w:p w:rsidR="001F5D84" w:rsidRDefault="001F5D84">
      <w:pPr>
        <w:pStyle w:val="BodyText"/>
        <w:spacing w:line="360" w:lineRule="auto"/>
        <w:ind w:left="502" w:right="84" w:hanging="360"/>
      </w:pPr>
    </w:p>
    <w:p w:rsidR="001F5D84" w:rsidRDefault="001F5D84">
      <w:pPr>
        <w:pStyle w:val="BodyText"/>
        <w:spacing w:line="360" w:lineRule="auto"/>
        <w:ind w:left="502" w:right="84" w:hanging="360"/>
      </w:pPr>
    </w:p>
    <w:p w:rsidR="001F5D84" w:rsidRDefault="001F5D84">
      <w:pPr>
        <w:pStyle w:val="BodyText"/>
        <w:spacing w:line="360" w:lineRule="auto"/>
        <w:ind w:left="502" w:right="84" w:hanging="360"/>
      </w:pPr>
    </w:p>
    <w:p w:rsidR="001F5D84" w:rsidRDefault="001F5D84">
      <w:pPr>
        <w:pStyle w:val="BodyText"/>
        <w:spacing w:line="360" w:lineRule="auto"/>
        <w:ind w:left="502" w:right="84" w:hanging="360"/>
      </w:pPr>
    </w:p>
    <w:p w:rsidR="001F5D84" w:rsidRDefault="001F5D84">
      <w:pPr>
        <w:pStyle w:val="BodyText"/>
        <w:spacing w:line="360" w:lineRule="auto"/>
        <w:ind w:left="502" w:right="84" w:hanging="360"/>
      </w:pPr>
    </w:p>
    <w:p w:rsidR="001F5D84" w:rsidRDefault="001F5D84">
      <w:pPr>
        <w:widowControl w:val="0"/>
        <w:tabs>
          <w:tab w:val="left" w:pos="398"/>
        </w:tabs>
        <w:spacing w:after="0" w:line="360" w:lineRule="auto"/>
        <w:ind w:right="148"/>
      </w:pPr>
      <w:r>
        <w:rPr>
          <w:rFonts w:ascii="Times New Roman" w:hAnsi="Times New Roman" w:cs="Times New Roman"/>
          <w:b/>
          <w:bCs/>
          <w:sz w:val="32"/>
          <w:szCs w:val="32"/>
          <w:u w:val="single"/>
        </w:rPr>
        <w:t>AIM</w:t>
      </w:r>
    </w:p>
    <w:p w:rsidR="001F5D84" w:rsidRDefault="00ED7603">
      <w:pPr>
        <w:pStyle w:val="BodyText"/>
        <w:spacing w:line="360" w:lineRule="auto"/>
        <w:ind w:left="502" w:right="84"/>
      </w:pPr>
      <w:r>
        <w:rPr>
          <w:rFonts w:ascii="Times New Roman" w:hAnsi="Times New Roman" w:cs="Times New Roman"/>
          <w:b/>
          <w:bCs/>
          <w:sz w:val="24"/>
          <w:szCs w:val="24"/>
        </w:rPr>
        <w:t>1</w:t>
      </w:r>
      <w:r w:rsidR="00502680">
        <w:rPr>
          <w:rFonts w:ascii="Times New Roman" w:hAnsi="Times New Roman" w:cs="Times New Roman"/>
          <w:b/>
          <w:bCs/>
          <w:sz w:val="24"/>
          <w:szCs w:val="24"/>
        </w:rPr>
        <w:t>0</w:t>
      </w:r>
      <w:r>
        <w:rPr>
          <w:rFonts w:ascii="Times New Roman" w:hAnsi="Times New Roman" w:cs="Times New Roman"/>
          <w:b/>
          <w:bCs/>
          <w:sz w:val="24"/>
          <w:szCs w:val="24"/>
        </w:rPr>
        <w:t>.</w:t>
      </w:r>
      <w:r w:rsidR="001F5D84">
        <w:rPr>
          <w:rFonts w:ascii="Times New Roman" w:hAnsi="Times New Roman" w:cs="Times New Roman"/>
          <w:b/>
          <w:bCs/>
          <w:sz w:val="24"/>
          <w:szCs w:val="24"/>
        </w:rPr>
        <w:t xml:space="preserve">  Find the biggest of 3 numbers</w:t>
      </w:r>
    </w:p>
    <w:p w:rsidR="001F5D84" w:rsidRDefault="001F5D84">
      <w:pPr>
        <w:pStyle w:val="BodyText"/>
        <w:spacing w:line="360" w:lineRule="auto"/>
        <w:ind w:right="84"/>
      </w:pPr>
    </w:p>
    <w:p w:rsidR="001F5D84" w:rsidRPr="00ED7603" w:rsidRDefault="00ED7603">
      <w:pPr>
        <w:pStyle w:val="BodyText"/>
        <w:spacing w:line="360" w:lineRule="auto"/>
        <w:ind w:right="84"/>
        <w:rPr>
          <w:u w:val="single"/>
        </w:rPr>
      </w:pPr>
      <w:r w:rsidRPr="00ED7603">
        <w:rPr>
          <w:rFonts w:ascii="Times New Roman" w:hAnsi="Times New Roman" w:cs="Times New Roman"/>
          <w:b/>
          <w:bCs/>
          <w:sz w:val="24"/>
          <w:szCs w:val="24"/>
        </w:rPr>
        <w:t xml:space="preserve">         </w:t>
      </w:r>
      <w:r w:rsidRPr="00ED7603">
        <w:rPr>
          <w:rFonts w:ascii="Times New Roman" w:hAnsi="Times New Roman" w:cs="Times New Roman"/>
          <w:b/>
          <w:bCs/>
          <w:sz w:val="24"/>
          <w:szCs w:val="24"/>
          <w:u w:val="single"/>
        </w:rPr>
        <w:t>CODE</w:t>
      </w:r>
    </w:p>
    <w:p w:rsidR="001F5D84" w:rsidRDefault="001F5D84">
      <w:pPr>
        <w:pStyle w:val="BodyText"/>
        <w:spacing w:line="360" w:lineRule="auto"/>
        <w:ind w:left="644" w:right="84"/>
      </w:pPr>
      <w:r>
        <w:rPr>
          <w:rFonts w:ascii="Times New Roman" w:hAnsi="Times New Roman" w:cs="Times New Roman"/>
          <w:sz w:val="24"/>
          <w:szCs w:val="24"/>
        </w:rPr>
        <w:t xml:space="preserve">a=int(input('Enter first number:')) </w:t>
      </w:r>
    </w:p>
    <w:p w:rsidR="001F5D84" w:rsidRDefault="001F5D84">
      <w:pPr>
        <w:pStyle w:val="BodyText"/>
        <w:spacing w:line="360" w:lineRule="auto"/>
        <w:ind w:left="644" w:right="84"/>
      </w:pPr>
      <w:r>
        <w:rPr>
          <w:rFonts w:ascii="Times New Roman" w:hAnsi="Times New Roman" w:cs="Times New Roman"/>
          <w:sz w:val="24"/>
          <w:szCs w:val="24"/>
        </w:rPr>
        <w:t xml:space="preserve">b=int(input('Enter second number:')) </w:t>
      </w:r>
    </w:p>
    <w:p w:rsidR="001F5D84" w:rsidRDefault="001F5D84">
      <w:pPr>
        <w:pStyle w:val="BodyText"/>
        <w:spacing w:line="360" w:lineRule="auto"/>
        <w:ind w:left="644" w:right="84"/>
      </w:pPr>
      <w:r>
        <w:rPr>
          <w:rFonts w:ascii="Times New Roman" w:hAnsi="Times New Roman" w:cs="Times New Roman"/>
          <w:sz w:val="24"/>
          <w:szCs w:val="24"/>
        </w:rPr>
        <w:t>c=int(input('Enter third number:'))</w:t>
      </w:r>
    </w:p>
    <w:p w:rsidR="001F5D84" w:rsidRDefault="001F5D84">
      <w:pPr>
        <w:pStyle w:val="BodyText"/>
        <w:spacing w:line="360" w:lineRule="auto"/>
        <w:ind w:left="644" w:right="84"/>
      </w:pPr>
      <w:r>
        <w:rPr>
          <w:rFonts w:ascii="Times New Roman" w:hAnsi="Times New Roman" w:cs="Times New Roman"/>
          <w:sz w:val="24"/>
          <w:szCs w:val="24"/>
        </w:rPr>
        <w:t>if a&gt;b and a&gt;c:</w:t>
      </w:r>
    </w:p>
    <w:p w:rsidR="001F5D84" w:rsidRDefault="001F5D84">
      <w:pPr>
        <w:pStyle w:val="BodyText"/>
        <w:spacing w:line="360" w:lineRule="auto"/>
        <w:ind w:left="644" w:right="84"/>
      </w:pPr>
      <w:r>
        <w:rPr>
          <w:rFonts w:ascii="Times New Roman" w:hAnsi="Times New Roman" w:cs="Times New Roman"/>
          <w:sz w:val="24"/>
          <w:szCs w:val="24"/>
        </w:rPr>
        <w:tab/>
        <w:t xml:space="preserve">print(a) </w:t>
      </w:r>
    </w:p>
    <w:p w:rsidR="001F5D84" w:rsidRDefault="001F5D84">
      <w:pPr>
        <w:pStyle w:val="BodyText"/>
        <w:spacing w:line="360" w:lineRule="auto"/>
        <w:ind w:left="644" w:right="84"/>
      </w:pPr>
      <w:r>
        <w:rPr>
          <w:rFonts w:ascii="Times New Roman" w:hAnsi="Times New Roman" w:cs="Times New Roman"/>
          <w:sz w:val="24"/>
          <w:szCs w:val="24"/>
        </w:rPr>
        <w:t>if b&gt;a and b&gt;c:</w:t>
      </w:r>
    </w:p>
    <w:p w:rsidR="001F5D84" w:rsidRDefault="001F5D84">
      <w:pPr>
        <w:pStyle w:val="BodyText"/>
        <w:spacing w:line="360" w:lineRule="auto"/>
        <w:ind w:left="644" w:right="84"/>
      </w:pPr>
      <w:r>
        <w:rPr>
          <w:rFonts w:ascii="Times New Roman" w:hAnsi="Times New Roman" w:cs="Times New Roman"/>
          <w:sz w:val="24"/>
          <w:szCs w:val="24"/>
        </w:rPr>
        <w:tab/>
        <w:t xml:space="preserve">print(b) </w:t>
      </w:r>
    </w:p>
    <w:p w:rsidR="001F5D84" w:rsidRDefault="001F5D84">
      <w:pPr>
        <w:pStyle w:val="BodyText"/>
        <w:spacing w:line="360" w:lineRule="auto"/>
        <w:ind w:left="644" w:right="84"/>
      </w:pPr>
      <w:r>
        <w:rPr>
          <w:rFonts w:ascii="Times New Roman" w:hAnsi="Times New Roman" w:cs="Times New Roman"/>
          <w:sz w:val="24"/>
          <w:szCs w:val="24"/>
        </w:rPr>
        <w:t>if c&gt;a and c&gt;b:</w:t>
      </w:r>
    </w:p>
    <w:p w:rsidR="001F5D84" w:rsidRDefault="001F5D84">
      <w:pPr>
        <w:pStyle w:val="BodyText"/>
        <w:spacing w:line="360" w:lineRule="auto"/>
        <w:ind w:left="644" w:right="84"/>
      </w:pPr>
      <w:r>
        <w:rPr>
          <w:rFonts w:ascii="Times New Roman" w:hAnsi="Times New Roman" w:cs="Times New Roman"/>
          <w:sz w:val="24"/>
          <w:szCs w:val="24"/>
        </w:rPr>
        <w:tab/>
        <w:t>print(c)</w:t>
      </w:r>
    </w:p>
    <w:p w:rsidR="001F5D84" w:rsidRDefault="001F5D84">
      <w:pPr>
        <w:pStyle w:val="BodyText"/>
        <w:spacing w:line="360" w:lineRule="auto"/>
        <w:ind w:left="644" w:right="84"/>
      </w:pPr>
    </w:p>
    <w:p w:rsidR="001F5D84" w:rsidRDefault="00ED7603">
      <w:pPr>
        <w:pStyle w:val="BodyText"/>
        <w:spacing w:line="360" w:lineRule="auto"/>
        <w:ind w:left="644" w:right="84"/>
        <w:rPr>
          <w:rFonts w:ascii="Times New Roman" w:hAnsi="Times New Roman" w:cs="Times New Roman"/>
          <w:b/>
          <w:bCs/>
          <w:sz w:val="24"/>
          <w:szCs w:val="24"/>
          <w:u w:val="single"/>
        </w:rPr>
      </w:pPr>
      <w:r w:rsidRPr="00ED7603">
        <w:rPr>
          <w:rFonts w:ascii="Times New Roman" w:hAnsi="Times New Roman" w:cs="Times New Roman"/>
          <w:b/>
          <w:bCs/>
          <w:sz w:val="24"/>
          <w:szCs w:val="24"/>
          <w:u w:val="single"/>
        </w:rPr>
        <w:t>OUPUT</w:t>
      </w:r>
    </w:p>
    <w:p w:rsidR="00ED7603" w:rsidRPr="00ED7603" w:rsidRDefault="00ED7603">
      <w:pPr>
        <w:pStyle w:val="BodyText"/>
        <w:spacing w:line="360" w:lineRule="auto"/>
        <w:ind w:left="644" w:right="84"/>
        <w:rPr>
          <w:u w:val="single"/>
        </w:rPr>
      </w:pPr>
    </w:p>
    <w:p w:rsidR="001F5D84" w:rsidRDefault="00EB6768">
      <w:pPr>
        <w:pStyle w:val="BodyText"/>
        <w:spacing w:line="360" w:lineRule="auto"/>
        <w:ind w:right="84"/>
        <w:rPr>
          <w:rFonts w:ascii="Times New Roman" w:hAnsi="Times New Roman" w:cs="Times New Roman"/>
          <w:b/>
          <w:bCs/>
          <w:sz w:val="24"/>
          <w:szCs w:val="24"/>
        </w:rPr>
      </w:pPr>
      <w:r>
        <w:rPr>
          <w:noProof/>
        </w:rPr>
        <w:drawing>
          <wp:anchor distT="0" distB="0" distL="114300" distR="114300" simplePos="0" relativeHeight="251650048" behindDoc="0" locked="0" layoutInCell="1" allowOverlap="1">
            <wp:simplePos x="0" y="0"/>
            <wp:positionH relativeFrom="column">
              <wp:posOffset>8255</wp:posOffset>
            </wp:positionH>
            <wp:positionV relativeFrom="paragraph">
              <wp:posOffset>39370</wp:posOffset>
            </wp:positionV>
            <wp:extent cx="5229225" cy="2781300"/>
            <wp:effectExtent l="0" t="0" r="0" b="0"/>
            <wp:wrapTight wrapText="bothSides">
              <wp:wrapPolygon edited="0">
                <wp:start x="0" y="0"/>
                <wp:lineTo x="0" y="21452"/>
                <wp:lineTo x="21561" y="21452"/>
                <wp:lineTo x="21561" y="0"/>
                <wp:lineTo x="0" y="0"/>
              </wp:wrapPolygon>
            </wp:wrapTight>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
                    <pic:cNvPicPr>
                      <a:picLocks/>
                    </pic:cNvPicPr>
                  </pic:nvPicPr>
                  <pic:blipFill>
                    <a:blip r:embed="rId21">
                      <a:extLst>
                        <a:ext uri="{28A0092B-C50C-407E-A947-70E740481C1C}">
                          <a14:useLocalDpi xmlns:a14="http://schemas.microsoft.com/office/drawing/2010/main" val="0"/>
                        </a:ext>
                      </a:extLst>
                    </a:blip>
                    <a:srcRect l="-11" t="-40" r="-11" b="-40"/>
                    <a:stretch>
                      <a:fillRect/>
                    </a:stretch>
                  </pic:blipFill>
                  <pic:spPr bwMode="auto">
                    <a:xfrm>
                      <a:off x="0" y="0"/>
                      <a:ext cx="5229225" cy="27813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F5D84" w:rsidRDefault="001F5D84">
      <w:pPr>
        <w:pStyle w:val="ListParagraph"/>
        <w:widowControl w:val="0"/>
        <w:tabs>
          <w:tab w:val="left" w:pos="514"/>
        </w:tabs>
        <w:spacing w:before="77" w:after="0" w:line="360" w:lineRule="auto"/>
      </w:pPr>
    </w:p>
    <w:p w:rsidR="001F5D84" w:rsidRDefault="001F5D84">
      <w:pPr>
        <w:pStyle w:val="ListParagraph"/>
        <w:widowControl w:val="0"/>
        <w:tabs>
          <w:tab w:val="left" w:pos="514"/>
        </w:tabs>
        <w:spacing w:before="77" w:after="0" w:line="360" w:lineRule="auto"/>
      </w:pPr>
    </w:p>
    <w:p w:rsidR="001F5D84" w:rsidRDefault="001F5D84">
      <w:pPr>
        <w:pStyle w:val="ListParagraph"/>
        <w:widowControl w:val="0"/>
        <w:tabs>
          <w:tab w:val="left" w:pos="514"/>
        </w:tabs>
        <w:spacing w:before="77" w:after="0" w:line="360" w:lineRule="auto"/>
        <w:ind w:left="1222"/>
      </w:pPr>
    </w:p>
    <w:p w:rsidR="001F5D84" w:rsidRDefault="001F5D84">
      <w:pPr>
        <w:pStyle w:val="ListParagraph"/>
        <w:widowControl w:val="0"/>
        <w:tabs>
          <w:tab w:val="left" w:pos="514"/>
        </w:tabs>
        <w:spacing w:before="77" w:after="0" w:line="360" w:lineRule="auto"/>
        <w:ind w:left="1222"/>
      </w:pPr>
    </w:p>
    <w:p w:rsidR="001F5D84" w:rsidRDefault="001F5D84">
      <w:pPr>
        <w:widowControl w:val="0"/>
        <w:tabs>
          <w:tab w:val="left" w:pos="398"/>
        </w:tabs>
        <w:spacing w:after="0" w:line="360" w:lineRule="auto"/>
        <w:ind w:left="502" w:right="148"/>
      </w:pPr>
      <w:r>
        <w:rPr>
          <w:rFonts w:ascii="Times New Roman" w:hAnsi="Times New Roman" w:cs="Times New Roman"/>
          <w:b/>
          <w:bCs/>
          <w:sz w:val="32"/>
          <w:szCs w:val="32"/>
          <w:u w:val="single"/>
        </w:rPr>
        <w:t>AIM</w:t>
      </w:r>
    </w:p>
    <w:p w:rsidR="001F5D84" w:rsidRDefault="00ED7603" w:rsidP="00ED7603">
      <w:pPr>
        <w:pStyle w:val="ListParagraph"/>
        <w:widowControl w:val="0"/>
        <w:tabs>
          <w:tab w:val="left" w:pos="514"/>
        </w:tabs>
        <w:spacing w:before="77" w:after="0" w:line="360" w:lineRule="auto"/>
        <w:ind w:left="0"/>
      </w:pPr>
      <w:r>
        <w:rPr>
          <w:rFonts w:ascii="Times New Roman" w:hAnsi="Times New Roman" w:cs="Times New Roman"/>
          <w:b/>
          <w:bCs/>
          <w:sz w:val="24"/>
          <w:szCs w:val="24"/>
        </w:rPr>
        <w:t xml:space="preserve">      1</w:t>
      </w:r>
      <w:r w:rsidR="00502680">
        <w:rPr>
          <w:rFonts w:ascii="Times New Roman" w:hAnsi="Times New Roman" w:cs="Times New Roman"/>
          <w:b/>
          <w:bCs/>
          <w:sz w:val="24"/>
          <w:szCs w:val="24"/>
        </w:rPr>
        <w:t>1</w:t>
      </w:r>
      <w:r>
        <w:rPr>
          <w:rFonts w:ascii="Times New Roman" w:hAnsi="Times New Roman" w:cs="Times New Roman"/>
          <w:b/>
          <w:bCs/>
          <w:sz w:val="24"/>
          <w:szCs w:val="24"/>
        </w:rPr>
        <w:t>.</w:t>
      </w:r>
      <w:r w:rsidR="001F5D84">
        <w:rPr>
          <w:rFonts w:ascii="Times New Roman" w:hAnsi="Times New Roman" w:cs="Times New Roman"/>
          <w:b/>
          <w:bCs/>
          <w:sz w:val="24"/>
          <w:szCs w:val="24"/>
        </w:rPr>
        <w:t>Accept a file name from user and print extension of</w:t>
      </w:r>
      <w:r w:rsidR="001F5D84">
        <w:rPr>
          <w:rFonts w:ascii="Times New Roman" w:hAnsi="Times New Roman" w:cs="Times New Roman"/>
          <w:b/>
          <w:bCs/>
          <w:spacing w:val="-9"/>
          <w:sz w:val="24"/>
          <w:szCs w:val="24"/>
        </w:rPr>
        <w:t xml:space="preserve"> </w:t>
      </w:r>
      <w:r w:rsidR="001F5D84">
        <w:rPr>
          <w:rFonts w:ascii="Times New Roman" w:hAnsi="Times New Roman" w:cs="Times New Roman"/>
          <w:b/>
          <w:bCs/>
          <w:sz w:val="24"/>
          <w:szCs w:val="24"/>
        </w:rPr>
        <w:t>that.</w:t>
      </w:r>
    </w:p>
    <w:p w:rsidR="001F5D84" w:rsidRPr="00ED7603" w:rsidRDefault="00ED7603">
      <w:pPr>
        <w:pStyle w:val="BodyText"/>
        <w:spacing w:line="360" w:lineRule="auto"/>
        <w:ind w:left="644" w:right="84"/>
        <w:rPr>
          <w:u w:val="single"/>
        </w:rPr>
      </w:pPr>
      <w:r w:rsidRPr="00ED7603">
        <w:rPr>
          <w:rFonts w:ascii="Times New Roman" w:hAnsi="Times New Roman" w:cs="Times New Roman"/>
          <w:b/>
          <w:bCs/>
          <w:sz w:val="24"/>
          <w:szCs w:val="24"/>
          <w:u w:val="single"/>
        </w:rPr>
        <w:t>CODE</w:t>
      </w:r>
    </w:p>
    <w:p w:rsidR="001F5D84" w:rsidRDefault="001F5D84">
      <w:pPr>
        <w:pStyle w:val="BodyText"/>
        <w:spacing w:line="360" w:lineRule="auto"/>
        <w:ind w:left="644" w:right="84"/>
      </w:pPr>
      <w:r>
        <w:rPr>
          <w:rFonts w:ascii="Times New Roman" w:hAnsi="Times New Roman" w:cs="Times New Roman"/>
          <w:sz w:val="24"/>
          <w:szCs w:val="24"/>
        </w:rPr>
        <w:t>import os</w:t>
      </w:r>
    </w:p>
    <w:p w:rsidR="001F5D84" w:rsidRDefault="001F5D84">
      <w:pPr>
        <w:pStyle w:val="BodyText"/>
        <w:spacing w:line="360" w:lineRule="auto"/>
        <w:ind w:left="644" w:right="84"/>
      </w:pPr>
      <w:r>
        <w:rPr>
          <w:rFonts w:ascii="Times New Roman" w:hAnsi="Times New Roman" w:cs="Times New Roman"/>
          <w:sz w:val="24"/>
          <w:szCs w:val="24"/>
        </w:rPr>
        <w:t>a=input("Enter file name:")</w:t>
      </w:r>
    </w:p>
    <w:p w:rsidR="001F5D84" w:rsidRDefault="001F5D84">
      <w:pPr>
        <w:pStyle w:val="BodyText"/>
        <w:spacing w:line="360" w:lineRule="auto"/>
        <w:ind w:left="644" w:right="84"/>
      </w:pPr>
      <w:r>
        <w:rPr>
          <w:rFonts w:ascii="Times New Roman" w:hAnsi="Times New Roman" w:cs="Times New Roman"/>
          <w:sz w:val="24"/>
          <w:szCs w:val="24"/>
        </w:rPr>
        <w:t>print("The extension of file",a,"is",os.path.splitext(a))</w:t>
      </w:r>
    </w:p>
    <w:p w:rsidR="001F5D84" w:rsidRDefault="001F5D84">
      <w:pPr>
        <w:pStyle w:val="BodyText"/>
        <w:spacing w:line="360" w:lineRule="auto"/>
        <w:ind w:left="644" w:right="84"/>
      </w:pPr>
    </w:p>
    <w:p w:rsidR="001F5D84" w:rsidRDefault="001F5D84">
      <w:pPr>
        <w:pStyle w:val="BodyText"/>
        <w:spacing w:line="360" w:lineRule="auto"/>
        <w:ind w:left="644" w:right="84"/>
      </w:pPr>
    </w:p>
    <w:p w:rsidR="001F5D84" w:rsidRPr="00ED7603" w:rsidRDefault="00ED7603" w:rsidP="00ED7603">
      <w:pPr>
        <w:pStyle w:val="BodyText"/>
        <w:spacing w:line="360" w:lineRule="auto"/>
        <w:ind w:left="644" w:right="84"/>
        <w:rPr>
          <w:b/>
          <w:bCs/>
          <w:sz w:val="24"/>
          <w:szCs w:val="24"/>
          <w:u w:val="single"/>
        </w:rPr>
      </w:pPr>
      <w:r w:rsidRPr="00ED7603">
        <w:rPr>
          <w:b/>
          <w:bCs/>
          <w:sz w:val="24"/>
          <w:szCs w:val="24"/>
          <w:u w:val="single"/>
        </w:rPr>
        <w:t>OUTPUT</w:t>
      </w:r>
    </w:p>
    <w:p w:rsidR="001F5D84" w:rsidRDefault="001F5D84">
      <w:pPr>
        <w:pStyle w:val="BodyText"/>
        <w:spacing w:line="360" w:lineRule="auto"/>
        <w:ind w:left="644" w:right="84"/>
      </w:pPr>
    </w:p>
    <w:p w:rsidR="001F5D84" w:rsidRDefault="00EB6768">
      <w:pPr>
        <w:pStyle w:val="BodyText"/>
        <w:spacing w:line="360" w:lineRule="auto"/>
        <w:ind w:left="644" w:right="84"/>
        <w:rPr>
          <w:rFonts w:ascii="Times New Roman" w:hAnsi="Times New Roman" w:cs="Times New Roman"/>
          <w:b/>
          <w:bCs/>
          <w:sz w:val="24"/>
          <w:szCs w:val="24"/>
        </w:rPr>
      </w:pPr>
      <w:r>
        <w:rPr>
          <w:noProof/>
        </w:rPr>
        <w:drawing>
          <wp:anchor distT="0" distB="0" distL="0" distR="0" simplePos="0" relativeHeight="251651072" behindDoc="0" locked="0" layoutInCell="1" allowOverlap="1">
            <wp:simplePos x="0" y="0"/>
            <wp:positionH relativeFrom="column">
              <wp:posOffset>85725</wp:posOffset>
            </wp:positionH>
            <wp:positionV relativeFrom="paragraph">
              <wp:posOffset>-67945</wp:posOffset>
            </wp:positionV>
            <wp:extent cx="5151755" cy="2324735"/>
            <wp:effectExtent l="0" t="0" r="0" b="0"/>
            <wp:wrapSquare wrapText="largest"/>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4"/>
                    <pic:cNvPicPr>
                      <a:picLocks/>
                    </pic:cNvPicPr>
                  </pic:nvPicPr>
                  <pic:blipFill>
                    <a:blip r:embed="rId22">
                      <a:extLst>
                        <a:ext uri="{28A0092B-C50C-407E-A947-70E740481C1C}">
                          <a14:useLocalDpi xmlns:a14="http://schemas.microsoft.com/office/drawing/2010/main" val="0"/>
                        </a:ext>
                      </a:extLst>
                    </a:blip>
                    <a:srcRect l="-8" t="-15" r="-8" b="-15"/>
                    <a:stretch>
                      <a:fillRect/>
                    </a:stretch>
                  </pic:blipFill>
                  <pic:spPr bwMode="auto">
                    <a:xfrm>
                      <a:off x="0" y="0"/>
                      <a:ext cx="5151755" cy="2324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F5D84" w:rsidRDefault="001F5D84">
      <w:pPr>
        <w:pStyle w:val="BodyText"/>
        <w:spacing w:line="360" w:lineRule="auto"/>
        <w:ind w:left="644" w:right="84"/>
        <w:rPr>
          <w:rFonts w:ascii="Times New Roman" w:hAnsi="Times New Roman" w:cs="Times New Roman"/>
          <w:b/>
          <w:bCs/>
          <w:sz w:val="24"/>
          <w:szCs w:val="24"/>
        </w:rPr>
      </w:pPr>
    </w:p>
    <w:p w:rsidR="001F5D84" w:rsidRDefault="001F5D84">
      <w:pPr>
        <w:pStyle w:val="BodyText"/>
        <w:spacing w:line="360" w:lineRule="auto"/>
        <w:ind w:left="644" w:right="84"/>
        <w:rPr>
          <w:rFonts w:ascii="Times New Roman" w:hAnsi="Times New Roman" w:cs="Times New Roman"/>
          <w:b/>
          <w:bCs/>
          <w:sz w:val="24"/>
          <w:szCs w:val="24"/>
        </w:rPr>
      </w:pPr>
    </w:p>
    <w:p w:rsidR="001F5D84" w:rsidRDefault="001F5D84">
      <w:pPr>
        <w:pStyle w:val="BodyText"/>
        <w:spacing w:line="360" w:lineRule="auto"/>
        <w:ind w:left="644" w:right="84"/>
        <w:rPr>
          <w:rFonts w:ascii="Times New Roman" w:hAnsi="Times New Roman" w:cs="Times New Roman"/>
          <w:b/>
          <w:bCs/>
          <w:sz w:val="24"/>
          <w:szCs w:val="24"/>
        </w:rPr>
      </w:pPr>
    </w:p>
    <w:p w:rsidR="001F5D84" w:rsidRDefault="001F5D84">
      <w:pPr>
        <w:pStyle w:val="BodyText"/>
        <w:spacing w:line="360" w:lineRule="auto"/>
        <w:ind w:left="644" w:right="84"/>
        <w:rPr>
          <w:rFonts w:ascii="Times New Roman" w:hAnsi="Times New Roman" w:cs="Times New Roman"/>
          <w:b/>
          <w:bCs/>
          <w:sz w:val="24"/>
          <w:szCs w:val="24"/>
        </w:rPr>
      </w:pPr>
    </w:p>
    <w:p w:rsidR="001F5D84" w:rsidRDefault="001F5D84">
      <w:pPr>
        <w:pStyle w:val="BodyText"/>
        <w:spacing w:line="360" w:lineRule="auto"/>
        <w:ind w:left="644" w:right="84"/>
        <w:rPr>
          <w:rFonts w:ascii="Times New Roman" w:hAnsi="Times New Roman" w:cs="Times New Roman"/>
          <w:b/>
          <w:bCs/>
          <w:sz w:val="24"/>
          <w:szCs w:val="24"/>
        </w:rPr>
      </w:pPr>
    </w:p>
    <w:p w:rsidR="001F5D84" w:rsidRDefault="001F5D84">
      <w:pPr>
        <w:pStyle w:val="BodyText"/>
        <w:spacing w:line="360" w:lineRule="auto"/>
        <w:ind w:left="644" w:right="84"/>
        <w:rPr>
          <w:rFonts w:ascii="Times New Roman" w:hAnsi="Times New Roman" w:cs="Times New Roman"/>
          <w:b/>
          <w:bCs/>
          <w:sz w:val="24"/>
          <w:szCs w:val="24"/>
        </w:rPr>
      </w:pPr>
    </w:p>
    <w:p w:rsidR="001F5D84" w:rsidRDefault="001F5D84">
      <w:pPr>
        <w:pStyle w:val="BodyText"/>
        <w:spacing w:line="360" w:lineRule="auto"/>
        <w:ind w:left="644" w:right="84"/>
        <w:rPr>
          <w:rFonts w:ascii="Times New Roman" w:hAnsi="Times New Roman" w:cs="Times New Roman"/>
          <w:b/>
          <w:bCs/>
          <w:sz w:val="24"/>
          <w:szCs w:val="24"/>
        </w:rPr>
      </w:pPr>
    </w:p>
    <w:p w:rsidR="001F5D84" w:rsidRDefault="001F5D84">
      <w:pPr>
        <w:pStyle w:val="BodyText"/>
        <w:spacing w:line="360" w:lineRule="auto"/>
        <w:ind w:left="644" w:right="84"/>
        <w:rPr>
          <w:rFonts w:ascii="Times New Roman" w:hAnsi="Times New Roman" w:cs="Times New Roman"/>
          <w:b/>
          <w:bCs/>
          <w:sz w:val="24"/>
          <w:szCs w:val="24"/>
        </w:rPr>
      </w:pPr>
    </w:p>
    <w:p w:rsidR="00ED7603" w:rsidRDefault="001F5D84">
      <w:pPr>
        <w:widowControl w:val="0"/>
        <w:tabs>
          <w:tab w:val="left" w:pos="398"/>
        </w:tabs>
        <w:spacing w:after="0" w:line="360" w:lineRule="auto"/>
        <w:ind w:right="148"/>
        <w:rPr>
          <w:rFonts w:ascii="Times New Roman" w:hAnsi="Times New Roman" w:cs="Times New Roman"/>
          <w:b/>
          <w:bCs/>
          <w:sz w:val="32"/>
          <w:szCs w:val="32"/>
        </w:rPr>
      </w:pPr>
      <w:r>
        <w:rPr>
          <w:rFonts w:ascii="Times New Roman" w:hAnsi="Times New Roman" w:cs="Times New Roman"/>
          <w:b/>
          <w:bCs/>
          <w:sz w:val="32"/>
          <w:szCs w:val="32"/>
        </w:rPr>
        <w:t xml:space="preserve">  </w:t>
      </w:r>
    </w:p>
    <w:p w:rsidR="00ED7603" w:rsidRDefault="001F5D84">
      <w:pPr>
        <w:widowControl w:val="0"/>
        <w:tabs>
          <w:tab w:val="left" w:pos="398"/>
        </w:tabs>
        <w:spacing w:after="0" w:line="360" w:lineRule="auto"/>
        <w:ind w:right="148"/>
        <w:rPr>
          <w:rFonts w:ascii="Times New Roman" w:hAnsi="Times New Roman" w:cs="Times New Roman"/>
          <w:b/>
          <w:bCs/>
          <w:sz w:val="32"/>
          <w:szCs w:val="32"/>
        </w:rPr>
      </w:pPr>
      <w:r>
        <w:rPr>
          <w:rFonts w:ascii="Times New Roman" w:hAnsi="Times New Roman" w:cs="Times New Roman"/>
          <w:b/>
          <w:bCs/>
          <w:sz w:val="32"/>
          <w:szCs w:val="32"/>
        </w:rPr>
        <w:t xml:space="preserve">  </w:t>
      </w:r>
    </w:p>
    <w:p w:rsidR="00ED7603" w:rsidRDefault="00ED7603">
      <w:pPr>
        <w:widowControl w:val="0"/>
        <w:tabs>
          <w:tab w:val="left" w:pos="398"/>
        </w:tabs>
        <w:spacing w:after="0" w:line="360" w:lineRule="auto"/>
        <w:ind w:right="148"/>
        <w:rPr>
          <w:rFonts w:ascii="Times New Roman" w:hAnsi="Times New Roman" w:cs="Times New Roman"/>
          <w:b/>
          <w:bCs/>
          <w:sz w:val="32"/>
          <w:szCs w:val="32"/>
        </w:rPr>
      </w:pPr>
    </w:p>
    <w:p w:rsidR="00ED7603" w:rsidRDefault="001F5D84" w:rsidP="00ED7603">
      <w:pPr>
        <w:widowControl w:val="0"/>
        <w:tabs>
          <w:tab w:val="left" w:pos="398"/>
        </w:tabs>
        <w:spacing w:after="0" w:line="360" w:lineRule="auto"/>
        <w:ind w:right="148"/>
        <w:rPr>
          <w:rFonts w:ascii="Times New Roman" w:hAnsi="Times New Roman" w:cs="Times New Roman"/>
          <w:b/>
          <w:bCs/>
          <w:sz w:val="32"/>
          <w:szCs w:val="32"/>
        </w:rPr>
      </w:pPr>
      <w:r>
        <w:rPr>
          <w:rFonts w:ascii="Times New Roman" w:hAnsi="Times New Roman" w:cs="Times New Roman"/>
          <w:b/>
          <w:bCs/>
          <w:sz w:val="32"/>
          <w:szCs w:val="32"/>
        </w:rPr>
        <w:t xml:space="preserve"> AIM</w:t>
      </w:r>
    </w:p>
    <w:p w:rsidR="00ED7603" w:rsidRDefault="00ED7603" w:rsidP="00ED7603">
      <w:pPr>
        <w:widowControl w:val="0"/>
        <w:tabs>
          <w:tab w:val="left" w:pos="398"/>
        </w:tabs>
        <w:spacing w:after="0" w:line="360" w:lineRule="auto"/>
        <w:ind w:right="148"/>
        <w:rPr>
          <w:rFonts w:ascii="Times New Roman" w:hAnsi="Times New Roman" w:cs="Times New Roman"/>
          <w:b/>
          <w:bCs/>
          <w:sz w:val="32"/>
          <w:szCs w:val="32"/>
        </w:rPr>
      </w:pPr>
    </w:p>
    <w:p w:rsidR="001F5D84" w:rsidRDefault="00ED7603" w:rsidP="00ED7603">
      <w:pPr>
        <w:widowControl w:val="0"/>
        <w:tabs>
          <w:tab w:val="left" w:pos="398"/>
        </w:tabs>
        <w:spacing w:after="0" w:line="360" w:lineRule="auto"/>
        <w:ind w:right="148"/>
      </w:pPr>
      <w:r>
        <w:rPr>
          <w:rFonts w:ascii="Times New Roman" w:hAnsi="Times New Roman" w:cs="Times New Roman"/>
          <w:b/>
          <w:bCs/>
          <w:sz w:val="32"/>
          <w:szCs w:val="32"/>
        </w:rPr>
        <w:t xml:space="preserve"> </w:t>
      </w:r>
      <w:r>
        <w:rPr>
          <w:rFonts w:ascii="Times New Roman" w:hAnsi="Times New Roman" w:cs="Times New Roman"/>
          <w:b/>
          <w:bCs/>
          <w:sz w:val="24"/>
          <w:szCs w:val="24"/>
        </w:rPr>
        <w:t>1</w:t>
      </w:r>
      <w:r w:rsidR="00502680">
        <w:rPr>
          <w:rFonts w:ascii="Times New Roman" w:hAnsi="Times New Roman" w:cs="Times New Roman"/>
          <w:b/>
          <w:bCs/>
          <w:sz w:val="24"/>
          <w:szCs w:val="24"/>
        </w:rPr>
        <w:t>2</w:t>
      </w:r>
      <w:r>
        <w:rPr>
          <w:rFonts w:ascii="Times New Roman" w:hAnsi="Times New Roman" w:cs="Times New Roman"/>
          <w:b/>
          <w:bCs/>
          <w:sz w:val="24"/>
          <w:szCs w:val="24"/>
        </w:rPr>
        <w:t>.</w:t>
      </w:r>
      <w:r w:rsidR="001F5D84">
        <w:rPr>
          <w:rFonts w:ascii="Times New Roman" w:hAnsi="Times New Roman" w:cs="Times New Roman"/>
          <w:b/>
          <w:bCs/>
          <w:sz w:val="24"/>
          <w:szCs w:val="24"/>
        </w:rPr>
        <w:t>Create</w:t>
      </w:r>
      <w:r w:rsidR="001F5D84">
        <w:rPr>
          <w:rFonts w:ascii="Times New Roman" w:hAnsi="Times New Roman" w:cs="Times New Roman"/>
          <w:b/>
          <w:bCs/>
          <w:spacing w:val="-4"/>
          <w:sz w:val="24"/>
          <w:szCs w:val="24"/>
        </w:rPr>
        <w:t xml:space="preserve"> </w:t>
      </w:r>
      <w:r w:rsidR="001F5D84">
        <w:rPr>
          <w:rFonts w:ascii="Times New Roman" w:hAnsi="Times New Roman" w:cs="Times New Roman"/>
          <w:b/>
          <w:bCs/>
          <w:sz w:val="24"/>
          <w:szCs w:val="24"/>
        </w:rPr>
        <w:t>a</w:t>
      </w:r>
      <w:r w:rsidR="001F5D84">
        <w:rPr>
          <w:rFonts w:ascii="Times New Roman" w:hAnsi="Times New Roman" w:cs="Times New Roman"/>
          <w:b/>
          <w:bCs/>
          <w:spacing w:val="-4"/>
          <w:sz w:val="24"/>
          <w:szCs w:val="24"/>
        </w:rPr>
        <w:t xml:space="preserve"> </w:t>
      </w:r>
      <w:r w:rsidR="001F5D84">
        <w:rPr>
          <w:rFonts w:ascii="Times New Roman" w:hAnsi="Times New Roman" w:cs="Times New Roman"/>
          <w:b/>
          <w:bCs/>
          <w:sz w:val="24"/>
          <w:szCs w:val="24"/>
        </w:rPr>
        <w:t>list</w:t>
      </w:r>
      <w:r w:rsidR="001F5D84">
        <w:rPr>
          <w:rFonts w:ascii="Times New Roman" w:hAnsi="Times New Roman" w:cs="Times New Roman"/>
          <w:b/>
          <w:bCs/>
          <w:spacing w:val="-6"/>
          <w:sz w:val="24"/>
          <w:szCs w:val="24"/>
        </w:rPr>
        <w:t xml:space="preserve"> </w:t>
      </w:r>
      <w:r w:rsidR="001F5D84">
        <w:rPr>
          <w:rFonts w:ascii="Times New Roman" w:hAnsi="Times New Roman" w:cs="Times New Roman"/>
          <w:b/>
          <w:bCs/>
          <w:sz w:val="24"/>
          <w:szCs w:val="24"/>
        </w:rPr>
        <w:t>of</w:t>
      </w:r>
      <w:r w:rsidR="001F5D84">
        <w:rPr>
          <w:rFonts w:ascii="Times New Roman" w:hAnsi="Times New Roman" w:cs="Times New Roman"/>
          <w:b/>
          <w:bCs/>
          <w:spacing w:val="-4"/>
          <w:sz w:val="24"/>
          <w:szCs w:val="24"/>
        </w:rPr>
        <w:t xml:space="preserve"> </w:t>
      </w:r>
      <w:r w:rsidR="001F5D84">
        <w:rPr>
          <w:rFonts w:ascii="Times New Roman" w:hAnsi="Times New Roman" w:cs="Times New Roman"/>
          <w:b/>
          <w:bCs/>
          <w:sz w:val="24"/>
          <w:szCs w:val="24"/>
        </w:rPr>
        <w:t>colors</w:t>
      </w:r>
      <w:r w:rsidR="001F5D84">
        <w:rPr>
          <w:rFonts w:ascii="Times New Roman" w:hAnsi="Times New Roman" w:cs="Times New Roman"/>
          <w:b/>
          <w:bCs/>
          <w:spacing w:val="-3"/>
          <w:sz w:val="24"/>
          <w:szCs w:val="24"/>
        </w:rPr>
        <w:t xml:space="preserve"> </w:t>
      </w:r>
      <w:r w:rsidR="001F5D84">
        <w:rPr>
          <w:rFonts w:ascii="Times New Roman" w:hAnsi="Times New Roman" w:cs="Times New Roman"/>
          <w:b/>
          <w:bCs/>
          <w:sz w:val="24"/>
          <w:szCs w:val="24"/>
        </w:rPr>
        <w:t>from</w:t>
      </w:r>
      <w:r w:rsidR="001F5D84">
        <w:rPr>
          <w:rFonts w:ascii="Times New Roman" w:hAnsi="Times New Roman" w:cs="Times New Roman"/>
          <w:b/>
          <w:bCs/>
          <w:spacing w:val="-4"/>
          <w:sz w:val="24"/>
          <w:szCs w:val="24"/>
        </w:rPr>
        <w:t xml:space="preserve"> </w:t>
      </w:r>
      <w:r w:rsidR="001F5D84">
        <w:rPr>
          <w:rFonts w:ascii="Times New Roman" w:hAnsi="Times New Roman" w:cs="Times New Roman"/>
          <w:b/>
          <w:bCs/>
          <w:sz w:val="24"/>
          <w:szCs w:val="24"/>
        </w:rPr>
        <w:t>comma-separated</w:t>
      </w:r>
      <w:r w:rsidR="001F5D84">
        <w:rPr>
          <w:rFonts w:ascii="Times New Roman" w:hAnsi="Times New Roman" w:cs="Times New Roman"/>
          <w:b/>
          <w:bCs/>
          <w:spacing w:val="-4"/>
          <w:sz w:val="24"/>
          <w:szCs w:val="24"/>
        </w:rPr>
        <w:t xml:space="preserve"> </w:t>
      </w:r>
      <w:r w:rsidR="001F5D84">
        <w:rPr>
          <w:rFonts w:ascii="Times New Roman" w:hAnsi="Times New Roman" w:cs="Times New Roman"/>
          <w:b/>
          <w:bCs/>
          <w:sz w:val="24"/>
          <w:szCs w:val="24"/>
        </w:rPr>
        <w:t>color</w:t>
      </w:r>
      <w:r w:rsidR="001F5D84">
        <w:rPr>
          <w:rFonts w:ascii="Times New Roman" w:hAnsi="Times New Roman" w:cs="Times New Roman"/>
          <w:b/>
          <w:bCs/>
          <w:spacing w:val="-6"/>
          <w:sz w:val="24"/>
          <w:szCs w:val="24"/>
        </w:rPr>
        <w:t xml:space="preserve"> </w:t>
      </w:r>
      <w:r w:rsidR="001F5D84">
        <w:rPr>
          <w:rFonts w:ascii="Times New Roman" w:hAnsi="Times New Roman" w:cs="Times New Roman"/>
          <w:b/>
          <w:bCs/>
          <w:sz w:val="24"/>
          <w:szCs w:val="24"/>
        </w:rPr>
        <w:t>names</w:t>
      </w:r>
      <w:r w:rsidR="001F5D84">
        <w:rPr>
          <w:rFonts w:ascii="Times New Roman" w:hAnsi="Times New Roman" w:cs="Times New Roman"/>
          <w:b/>
          <w:bCs/>
          <w:spacing w:val="-3"/>
          <w:sz w:val="24"/>
          <w:szCs w:val="24"/>
        </w:rPr>
        <w:t xml:space="preserve"> </w:t>
      </w:r>
      <w:r w:rsidR="001F5D84">
        <w:rPr>
          <w:rFonts w:ascii="Times New Roman" w:hAnsi="Times New Roman" w:cs="Times New Roman"/>
          <w:b/>
          <w:bCs/>
          <w:sz w:val="24"/>
          <w:szCs w:val="24"/>
        </w:rPr>
        <w:t>entered</w:t>
      </w:r>
      <w:r w:rsidR="001F5D84">
        <w:rPr>
          <w:rFonts w:ascii="Times New Roman" w:hAnsi="Times New Roman" w:cs="Times New Roman"/>
          <w:b/>
          <w:bCs/>
          <w:spacing w:val="-4"/>
          <w:sz w:val="24"/>
          <w:szCs w:val="24"/>
        </w:rPr>
        <w:t xml:space="preserve"> </w:t>
      </w:r>
      <w:r w:rsidR="001F5D84">
        <w:rPr>
          <w:rFonts w:ascii="Times New Roman" w:hAnsi="Times New Roman" w:cs="Times New Roman"/>
          <w:b/>
          <w:bCs/>
          <w:sz w:val="24"/>
          <w:szCs w:val="24"/>
        </w:rPr>
        <w:t>by</w:t>
      </w:r>
      <w:r w:rsidR="001F5D84">
        <w:rPr>
          <w:rFonts w:ascii="Times New Roman" w:hAnsi="Times New Roman" w:cs="Times New Roman"/>
          <w:b/>
          <w:bCs/>
          <w:spacing w:val="-6"/>
          <w:sz w:val="24"/>
          <w:szCs w:val="24"/>
        </w:rPr>
        <w:t xml:space="preserve"> </w:t>
      </w:r>
      <w:r w:rsidR="001F5D84">
        <w:rPr>
          <w:rFonts w:ascii="Times New Roman" w:hAnsi="Times New Roman" w:cs="Times New Roman"/>
          <w:b/>
          <w:bCs/>
          <w:sz w:val="24"/>
          <w:szCs w:val="24"/>
        </w:rPr>
        <w:t xml:space="preserve">user. </w:t>
      </w:r>
      <w:r>
        <w:rPr>
          <w:rFonts w:ascii="Times New Roman" w:hAnsi="Times New Roman" w:cs="Times New Roman"/>
          <w:b/>
          <w:bCs/>
          <w:sz w:val="24"/>
          <w:szCs w:val="24"/>
        </w:rPr>
        <w:t xml:space="preserve">      </w:t>
      </w:r>
      <w:r w:rsidR="001F5D84">
        <w:rPr>
          <w:rFonts w:ascii="Times New Roman" w:hAnsi="Times New Roman" w:cs="Times New Roman"/>
          <w:b/>
          <w:bCs/>
          <w:sz w:val="24"/>
          <w:szCs w:val="24"/>
        </w:rPr>
        <w:t>Display</w:t>
      </w:r>
      <w:r w:rsidR="001F5D84">
        <w:rPr>
          <w:rFonts w:ascii="Times New Roman" w:hAnsi="Times New Roman" w:cs="Times New Roman"/>
          <w:b/>
          <w:bCs/>
          <w:spacing w:val="-4"/>
          <w:sz w:val="24"/>
          <w:szCs w:val="24"/>
        </w:rPr>
        <w:t xml:space="preserve"> </w:t>
      </w:r>
      <w:r w:rsidR="001F5D84">
        <w:rPr>
          <w:rFonts w:ascii="Times New Roman" w:hAnsi="Times New Roman" w:cs="Times New Roman"/>
          <w:b/>
          <w:bCs/>
          <w:sz w:val="24"/>
          <w:szCs w:val="24"/>
        </w:rPr>
        <w:t>first and last</w:t>
      </w:r>
      <w:r w:rsidR="001F5D84">
        <w:rPr>
          <w:rFonts w:ascii="Times New Roman" w:hAnsi="Times New Roman" w:cs="Times New Roman"/>
          <w:b/>
          <w:bCs/>
          <w:spacing w:val="-5"/>
          <w:sz w:val="24"/>
          <w:szCs w:val="24"/>
        </w:rPr>
        <w:t xml:space="preserve"> </w:t>
      </w:r>
      <w:r w:rsidR="001F5D84">
        <w:rPr>
          <w:rFonts w:ascii="Times New Roman" w:hAnsi="Times New Roman" w:cs="Times New Roman"/>
          <w:b/>
          <w:bCs/>
          <w:sz w:val="24"/>
          <w:szCs w:val="24"/>
        </w:rPr>
        <w:t>colors.</w:t>
      </w:r>
    </w:p>
    <w:p w:rsidR="001F5D84" w:rsidRPr="00ED7603" w:rsidRDefault="00ED7603">
      <w:pPr>
        <w:pStyle w:val="BodyText"/>
        <w:spacing w:line="360" w:lineRule="auto"/>
        <w:ind w:left="644" w:right="84"/>
        <w:rPr>
          <w:u w:val="single"/>
        </w:rPr>
      </w:pPr>
      <w:r w:rsidRPr="00ED7603">
        <w:rPr>
          <w:rFonts w:ascii="Times New Roman" w:hAnsi="Times New Roman" w:cs="Times New Roman"/>
          <w:b/>
          <w:bCs/>
          <w:sz w:val="24"/>
          <w:szCs w:val="24"/>
          <w:u w:val="single"/>
        </w:rPr>
        <w:t>CODE</w:t>
      </w:r>
    </w:p>
    <w:p w:rsidR="001F5D84" w:rsidRDefault="001F5D84">
      <w:pPr>
        <w:pStyle w:val="BodyText"/>
        <w:spacing w:line="360" w:lineRule="auto"/>
        <w:ind w:left="644" w:right="84"/>
      </w:pPr>
      <w:r>
        <w:rPr>
          <w:rFonts w:ascii="Times New Roman" w:hAnsi="Times New Roman" w:cs="Times New Roman"/>
          <w:sz w:val="24"/>
          <w:szCs w:val="24"/>
        </w:rPr>
        <w:t>colors=[]</w:t>
      </w:r>
    </w:p>
    <w:p w:rsidR="001F5D84" w:rsidRDefault="001F5D84">
      <w:pPr>
        <w:pStyle w:val="BodyText"/>
        <w:spacing w:line="360" w:lineRule="auto"/>
        <w:ind w:left="644" w:right="84"/>
      </w:pPr>
      <w:r>
        <w:rPr>
          <w:rFonts w:ascii="Times New Roman" w:hAnsi="Times New Roman" w:cs="Times New Roman"/>
          <w:sz w:val="24"/>
          <w:szCs w:val="24"/>
        </w:rPr>
        <w:t>str=(input("Enter color names:"))</w:t>
      </w:r>
    </w:p>
    <w:p w:rsidR="001F5D84" w:rsidRDefault="001F5D84">
      <w:pPr>
        <w:pStyle w:val="BodyText"/>
        <w:spacing w:line="360" w:lineRule="auto"/>
        <w:ind w:left="644" w:right="84"/>
      </w:pPr>
      <w:r>
        <w:rPr>
          <w:rFonts w:ascii="Times New Roman" w:hAnsi="Times New Roman" w:cs="Times New Roman"/>
          <w:sz w:val="24"/>
          <w:szCs w:val="24"/>
        </w:rPr>
        <w:t>for i in str.split(','):</w:t>
      </w:r>
    </w:p>
    <w:p w:rsidR="001F5D84" w:rsidRDefault="001F5D84">
      <w:pPr>
        <w:pStyle w:val="BodyText"/>
        <w:spacing w:line="360" w:lineRule="auto"/>
        <w:ind w:left="644" w:right="84"/>
      </w:pPr>
      <w:r>
        <w:rPr>
          <w:rFonts w:ascii="Times New Roman" w:hAnsi="Times New Roman" w:cs="Times New Roman"/>
          <w:sz w:val="24"/>
          <w:szCs w:val="24"/>
        </w:rPr>
        <w:tab/>
        <w:t>colors.append(i)</w:t>
      </w:r>
    </w:p>
    <w:p w:rsidR="001F5D84" w:rsidRDefault="001F5D84">
      <w:pPr>
        <w:pStyle w:val="BodyText"/>
        <w:spacing w:line="360" w:lineRule="auto"/>
        <w:ind w:left="644" w:right="84"/>
      </w:pPr>
      <w:r>
        <w:rPr>
          <w:rFonts w:ascii="Times New Roman" w:hAnsi="Times New Roman" w:cs="Times New Roman"/>
          <w:sz w:val="24"/>
          <w:szCs w:val="24"/>
        </w:rPr>
        <w:t>print(colors)</w:t>
      </w:r>
    </w:p>
    <w:p w:rsidR="001F5D84" w:rsidRDefault="001F5D84">
      <w:pPr>
        <w:pStyle w:val="BodyText"/>
        <w:spacing w:line="360" w:lineRule="auto"/>
        <w:ind w:left="644" w:right="84"/>
        <w:rPr>
          <w:rFonts w:ascii="Times New Roman" w:hAnsi="Times New Roman" w:cs="Times New Roman"/>
          <w:sz w:val="24"/>
          <w:szCs w:val="24"/>
        </w:rPr>
      </w:pPr>
      <w:r>
        <w:rPr>
          <w:rFonts w:ascii="Times New Roman" w:hAnsi="Times New Roman" w:cs="Times New Roman"/>
          <w:sz w:val="24"/>
          <w:szCs w:val="24"/>
        </w:rPr>
        <w:t>print("first color:",colors[0],"Last color:",colors[-1])</w:t>
      </w:r>
    </w:p>
    <w:p w:rsidR="00ED7603" w:rsidRDefault="00ED7603">
      <w:pPr>
        <w:pStyle w:val="BodyText"/>
        <w:spacing w:line="360" w:lineRule="auto"/>
        <w:ind w:left="644" w:right="84"/>
      </w:pPr>
    </w:p>
    <w:p w:rsidR="001F5D84" w:rsidRPr="00ED7603" w:rsidRDefault="00ED7603">
      <w:pPr>
        <w:pStyle w:val="BodyText"/>
        <w:spacing w:line="360" w:lineRule="auto"/>
        <w:ind w:left="644" w:right="84"/>
        <w:rPr>
          <w:u w:val="single"/>
        </w:rPr>
      </w:pPr>
      <w:r w:rsidRPr="00ED7603">
        <w:rPr>
          <w:rFonts w:ascii="Times New Roman" w:hAnsi="Times New Roman" w:cs="Times New Roman"/>
          <w:b/>
          <w:bCs/>
          <w:sz w:val="24"/>
          <w:szCs w:val="24"/>
          <w:u w:val="single"/>
        </w:rPr>
        <w:t>OUTPUT</w:t>
      </w:r>
    </w:p>
    <w:p w:rsidR="001F5D84" w:rsidRDefault="00EB6768">
      <w:pPr>
        <w:pStyle w:val="BodyText"/>
        <w:spacing w:line="360" w:lineRule="auto"/>
        <w:ind w:left="644" w:right="84"/>
      </w:pPr>
      <w:r>
        <w:rPr>
          <w:noProof/>
        </w:rPr>
        <w:drawing>
          <wp:anchor distT="0" distB="0" distL="0" distR="0" simplePos="0" relativeHeight="251652096" behindDoc="0" locked="0" layoutInCell="1" allowOverlap="1">
            <wp:simplePos x="0" y="0"/>
            <wp:positionH relativeFrom="column">
              <wp:posOffset>408305</wp:posOffset>
            </wp:positionH>
            <wp:positionV relativeFrom="paragraph">
              <wp:posOffset>51435</wp:posOffset>
            </wp:positionV>
            <wp:extent cx="4419600" cy="1659255"/>
            <wp:effectExtent l="0" t="0" r="0" b="0"/>
            <wp:wrapSquare wrapText="largest"/>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5"/>
                    <pic:cNvPicPr>
                      <a:picLocks/>
                    </pic:cNvPicPr>
                  </pic:nvPicPr>
                  <pic:blipFill>
                    <a:blip r:embed="rId23">
                      <a:extLst>
                        <a:ext uri="{28A0092B-C50C-407E-A947-70E740481C1C}">
                          <a14:useLocalDpi xmlns:a14="http://schemas.microsoft.com/office/drawing/2010/main" val="0"/>
                        </a:ext>
                      </a:extLst>
                    </a:blip>
                    <a:srcRect l="-8" t="-14" r="-8" b="-14"/>
                    <a:stretch>
                      <a:fillRect/>
                    </a:stretch>
                  </pic:blipFill>
                  <pic:spPr bwMode="auto">
                    <a:xfrm>
                      <a:off x="0" y="0"/>
                      <a:ext cx="4419600" cy="1659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F5D84" w:rsidRDefault="001F5D84">
      <w:pPr>
        <w:pStyle w:val="BodyText"/>
        <w:spacing w:line="360" w:lineRule="auto"/>
        <w:ind w:left="644" w:right="84"/>
      </w:pPr>
    </w:p>
    <w:p w:rsidR="001F5D84" w:rsidRDefault="001F5D84">
      <w:pPr>
        <w:pStyle w:val="BodyText"/>
        <w:spacing w:line="360" w:lineRule="auto"/>
        <w:ind w:left="644" w:right="84"/>
      </w:pPr>
    </w:p>
    <w:p w:rsidR="001F5D84" w:rsidRDefault="001F5D84">
      <w:pPr>
        <w:pStyle w:val="BodyText"/>
        <w:spacing w:line="360" w:lineRule="auto"/>
        <w:ind w:left="644" w:right="84"/>
      </w:pPr>
    </w:p>
    <w:p w:rsidR="001F5D84" w:rsidRDefault="001F5D84">
      <w:pPr>
        <w:pStyle w:val="BodyText"/>
        <w:spacing w:line="360" w:lineRule="auto"/>
        <w:ind w:left="644" w:right="84"/>
      </w:pPr>
    </w:p>
    <w:p w:rsidR="001F5D84" w:rsidRDefault="001F5D84">
      <w:pPr>
        <w:pStyle w:val="BodyText"/>
        <w:spacing w:line="360" w:lineRule="auto"/>
        <w:ind w:left="644" w:right="84"/>
      </w:pPr>
    </w:p>
    <w:p w:rsidR="001F5D84" w:rsidRDefault="001F5D84">
      <w:pPr>
        <w:pStyle w:val="BodyText"/>
        <w:spacing w:line="360" w:lineRule="auto"/>
        <w:ind w:left="644" w:right="84"/>
      </w:pPr>
    </w:p>
    <w:p w:rsidR="001F5D84" w:rsidRDefault="001F5D84">
      <w:pPr>
        <w:pStyle w:val="BodyText"/>
        <w:spacing w:line="360" w:lineRule="auto"/>
        <w:ind w:left="502" w:right="84" w:hanging="360"/>
      </w:pPr>
    </w:p>
    <w:p w:rsidR="001F5D84" w:rsidRDefault="001F5D84">
      <w:pPr>
        <w:pStyle w:val="BodyText"/>
        <w:spacing w:line="360" w:lineRule="auto"/>
        <w:ind w:left="502" w:right="84" w:hanging="360"/>
      </w:pPr>
    </w:p>
    <w:p w:rsidR="001F5D84" w:rsidRDefault="001F5D84">
      <w:pPr>
        <w:pStyle w:val="BodyText"/>
        <w:spacing w:line="360" w:lineRule="auto"/>
        <w:ind w:left="502" w:right="84" w:hanging="360"/>
      </w:pPr>
    </w:p>
    <w:p w:rsidR="001F5D84" w:rsidRDefault="001F5D84">
      <w:pPr>
        <w:pStyle w:val="BodyText"/>
        <w:spacing w:line="360" w:lineRule="auto"/>
        <w:ind w:left="502" w:right="84" w:hanging="360"/>
      </w:pPr>
    </w:p>
    <w:p w:rsidR="001F5D84" w:rsidRDefault="001F5D84">
      <w:pPr>
        <w:pStyle w:val="BodyText"/>
        <w:spacing w:line="360" w:lineRule="auto"/>
        <w:ind w:left="502" w:right="84" w:hanging="360"/>
      </w:pPr>
    </w:p>
    <w:p w:rsidR="001F5D84" w:rsidRDefault="001F5D84">
      <w:pPr>
        <w:pStyle w:val="BodyText"/>
        <w:spacing w:line="360" w:lineRule="auto"/>
        <w:ind w:left="502" w:right="84" w:hanging="360"/>
      </w:pPr>
    </w:p>
    <w:p w:rsidR="00ED7603" w:rsidRDefault="001F5D84">
      <w:pPr>
        <w:widowControl w:val="0"/>
        <w:tabs>
          <w:tab w:val="left" w:pos="398"/>
        </w:tabs>
        <w:spacing w:after="0" w:line="360" w:lineRule="auto"/>
        <w:ind w:right="148"/>
        <w:rPr>
          <w:rFonts w:ascii="Times New Roman" w:hAnsi="Times New Roman" w:cs="Times New Roman"/>
          <w:b/>
          <w:bCs/>
          <w:sz w:val="32"/>
          <w:szCs w:val="32"/>
        </w:rPr>
      </w:pPr>
      <w:r>
        <w:rPr>
          <w:rFonts w:ascii="Times New Roman" w:hAnsi="Times New Roman" w:cs="Times New Roman"/>
          <w:b/>
          <w:bCs/>
          <w:sz w:val="32"/>
          <w:szCs w:val="32"/>
        </w:rPr>
        <w:t xml:space="preserve">     </w:t>
      </w:r>
    </w:p>
    <w:p w:rsidR="00ED7603" w:rsidRDefault="00ED7603">
      <w:pPr>
        <w:widowControl w:val="0"/>
        <w:tabs>
          <w:tab w:val="left" w:pos="398"/>
        </w:tabs>
        <w:spacing w:after="0" w:line="360" w:lineRule="auto"/>
        <w:ind w:right="148"/>
        <w:rPr>
          <w:rFonts w:ascii="Times New Roman" w:hAnsi="Times New Roman" w:cs="Times New Roman"/>
          <w:b/>
          <w:bCs/>
          <w:sz w:val="32"/>
          <w:szCs w:val="32"/>
        </w:rPr>
      </w:pPr>
    </w:p>
    <w:p w:rsidR="00ED7603" w:rsidRDefault="00ED7603">
      <w:pPr>
        <w:widowControl w:val="0"/>
        <w:tabs>
          <w:tab w:val="left" w:pos="398"/>
        </w:tabs>
        <w:spacing w:after="0" w:line="360" w:lineRule="auto"/>
        <w:ind w:right="148"/>
        <w:rPr>
          <w:rFonts w:ascii="Times New Roman" w:hAnsi="Times New Roman" w:cs="Times New Roman"/>
          <w:b/>
          <w:bCs/>
          <w:sz w:val="32"/>
          <w:szCs w:val="32"/>
        </w:rPr>
      </w:pPr>
    </w:p>
    <w:p w:rsidR="00ED7603" w:rsidRDefault="00ED7603">
      <w:pPr>
        <w:widowControl w:val="0"/>
        <w:tabs>
          <w:tab w:val="left" w:pos="398"/>
        </w:tabs>
        <w:spacing w:after="0" w:line="360" w:lineRule="auto"/>
        <w:ind w:right="148"/>
        <w:rPr>
          <w:rFonts w:ascii="Times New Roman" w:hAnsi="Times New Roman" w:cs="Times New Roman"/>
          <w:b/>
          <w:bCs/>
          <w:sz w:val="32"/>
          <w:szCs w:val="32"/>
        </w:rPr>
      </w:pPr>
    </w:p>
    <w:p w:rsidR="001F5D84" w:rsidRDefault="001F5D84">
      <w:pPr>
        <w:widowControl w:val="0"/>
        <w:tabs>
          <w:tab w:val="left" w:pos="398"/>
        </w:tabs>
        <w:spacing w:after="0" w:line="360" w:lineRule="auto"/>
        <w:ind w:right="148"/>
      </w:pPr>
      <w:r>
        <w:rPr>
          <w:rFonts w:ascii="Times New Roman" w:hAnsi="Times New Roman" w:cs="Times New Roman"/>
          <w:b/>
          <w:bCs/>
          <w:sz w:val="32"/>
          <w:szCs w:val="32"/>
        </w:rPr>
        <w:t xml:space="preserve">  AIM</w:t>
      </w:r>
    </w:p>
    <w:p w:rsidR="001F5D84" w:rsidRDefault="00820B5B">
      <w:pPr>
        <w:pStyle w:val="BodyText"/>
        <w:spacing w:line="360" w:lineRule="auto"/>
        <w:ind w:left="644" w:right="84"/>
      </w:pPr>
      <w:r>
        <w:rPr>
          <w:rFonts w:ascii="Times New Roman" w:hAnsi="Times New Roman" w:cs="Times New Roman"/>
          <w:b/>
          <w:bCs/>
          <w:sz w:val="24"/>
          <w:szCs w:val="24"/>
        </w:rPr>
        <w:t>1</w:t>
      </w:r>
      <w:r w:rsidR="00502680">
        <w:rPr>
          <w:rFonts w:ascii="Times New Roman" w:hAnsi="Times New Roman" w:cs="Times New Roman"/>
          <w:b/>
          <w:bCs/>
          <w:sz w:val="24"/>
          <w:szCs w:val="24"/>
        </w:rPr>
        <w:t>3</w:t>
      </w:r>
      <w:r>
        <w:rPr>
          <w:rFonts w:ascii="Times New Roman" w:hAnsi="Times New Roman" w:cs="Times New Roman"/>
          <w:b/>
          <w:bCs/>
          <w:sz w:val="24"/>
          <w:szCs w:val="24"/>
        </w:rPr>
        <w:t>.</w:t>
      </w:r>
      <w:r w:rsidR="001F5D84">
        <w:rPr>
          <w:rFonts w:ascii="Times New Roman" w:hAnsi="Times New Roman" w:cs="Times New Roman"/>
          <w:b/>
          <w:bCs/>
          <w:sz w:val="24"/>
          <w:szCs w:val="24"/>
        </w:rPr>
        <w:t>Accept an integer n and compute n+nn+nnn.</w:t>
      </w:r>
    </w:p>
    <w:p w:rsidR="001F5D84" w:rsidRPr="00ED7603" w:rsidRDefault="00ED7603">
      <w:pPr>
        <w:pStyle w:val="BodyText"/>
        <w:spacing w:line="360" w:lineRule="auto"/>
        <w:ind w:left="644" w:right="84"/>
        <w:rPr>
          <w:u w:val="single"/>
        </w:rPr>
      </w:pPr>
      <w:r w:rsidRPr="00ED7603">
        <w:rPr>
          <w:rFonts w:ascii="Times New Roman" w:hAnsi="Times New Roman" w:cs="Times New Roman"/>
          <w:b/>
          <w:bCs/>
          <w:sz w:val="24"/>
          <w:szCs w:val="24"/>
          <w:u w:val="single"/>
        </w:rPr>
        <w:t>CODE</w:t>
      </w:r>
    </w:p>
    <w:p w:rsidR="001F5D84" w:rsidRDefault="001F5D84">
      <w:pPr>
        <w:pStyle w:val="BodyText"/>
        <w:spacing w:line="360" w:lineRule="auto"/>
        <w:ind w:left="644" w:right="84"/>
      </w:pPr>
      <w:r>
        <w:rPr>
          <w:rFonts w:ascii="Times New Roman" w:hAnsi="Times New Roman" w:cs="Times New Roman"/>
          <w:sz w:val="24"/>
          <w:szCs w:val="24"/>
        </w:rPr>
        <w:t xml:space="preserve">n=int(input("Enter the number:")) </w:t>
      </w:r>
    </w:p>
    <w:p w:rsidR="001F5D84" w:rsidRDefault="001F5D84">
      <w:pPr>
        <w:pStyle w:val="BodyText"/>
        <w:spacing w:line="360" w:lineRule="auto"/>
        <w:ind w:left="644" w:right="84"/>
      </w:pPr>
      <w:r>
        <w:rPr>
          <w:rFonts w:ascii="Times New Roman" w:hAnsi="Times New Roman" w:cs="Times New Roman"/>
          <w:sz w:val="24"/>
          <w:szCs w:val="24"/>
        </w:rPr>
        <w:t>a=n*1</w:t>
      </w:r>
    </w:p>
    <w:p w:rsidR="001F5D84" w:rsidRDefault="001F5D84">
      <w:pPr>
        <w:pStyle w:val="BodyText"/>
        <w:spacing w:line="360" w:lineRule="auto"/>
        <w:ind w:left="644" w:right="84"/>
      </w:pPr>
      <w:r>
        <w:rPr>
          <w:rFonts w:ascii="Times New Roman" w:hAnsi="Times New Roman" w:cs="Times New Roman"/>
          <w:sz w:val="24"/>
          <w:szCs w:val="24"/>
        </w:rPr>
        <w:t xml:space="preserve">b=n*11 </w:t>
      </w:r>
    </w:p>
    <w:p w:rsidR="001F5D84" w:rsidRDefault="001F5D84">
      <w:pPr>
        <w:pStyle w:val="BodyText"/>
        <w:spacing w:line="360" w:lineRule="auto"/>
        <w:ind w:left="644" w:right="84"/>
      </w:pPr>
      <w:r>
        <w:rPr>
          <w:rFonts w:ascii="Times New Roman" w:hAnsi="Times New Roman" w:cs="Times New Roman"/>
          <w:sz w:val="24"/>
          <w:szCs w:val="24"/>
        </w:rPr>
        <w:t xml:space="preserve">c=n*111 </w:t>
      </w:r>
    </w:p>
    <w:p w:rsidR="001F5D84" w:rsidRDefault="001F5D84">
      <w:pPr>
        <w:pStyle w:val="BodyText"/>
        <w:spacing w:line="360" w:lineRule="auto"/>
        <w:ind w:left="644" w:right="84"/>
      </w:pPr>
      <w:r>
        <w:rPr>
          <w:rFonts w:ascii="Times New Roman" w:hAnsi="Times New Roman" w:cs="Times New Roman"/>
          <w:sz w:val="24"/>
          <w:szCs w:val="24"/>
        </w:rPr>
        <w:t>s=a+b+c</w:t>
      </w:r>
    </w:p>
    <w:p w:rsidR="001F5D84" w:rsidRDefault="001F5D84">
      <w:pPr>
        <w:pStyle w:val="BodyText"/>
        <w:spacing w:line="360" w:lineRule="auto"/>
        <w:ind w:left="644" w:right="84"/>
      </w:pPr>
      <w:r>
        <w:rPr>
          <w:rFonts w:ascii="Times New Roman" w:hAnsi="Times New Roman" w:cs="Times New Roman"/>
          <w:sz w:val="24"/>
          <w:szCs w:val="24"/>
        </w:rPr>
        <w:t>print(n,"+",n,"*",n,"+",n,"*",n,"*",n,"=",s)</w:t>
      </w:r>
    </w:p>
    <w:p w:rsidR="001F5D84" w:rsidRDefault="001F5D84">
      <w:pPr>
        <w:pStyle w:val="BodyText"/>
        <w:spacing w:line="360" w:lineRule="auto"/>
        <w:ind w:left="644" w:right="84"/>
      </w:pPr>
    </w:p>
    <w:p w:rsidR="001F5D84" w:rsidRPr="00ED7603" w:rsidRDefault="00ED7603">
      <w:pPr>
        <w:pStyle w:val="BodyText"/>
        <w:spacing w:line="360" w:lineRule="auto"/>
        <w:ind w:left="644" w:right="84"/>
        <w:rPr>
          <w:u w:val="single"/>
        </w:rPr>
      </w:pPr>
      <w:r w:rsidRPr="00ED7603">
        <w:rPr>
          <w:rFonts w:ascii="Times New Roman" w:hAnsi="Times New Roman" w:cs="Times New Roman"/>
          <w:b/>
          <w:bCs/>
          <w:sz w:val="24"/>
          <w:szCs w:val="24"/>
          <w:u w:val="single"/>
        </w:rPr>
        <w:t>OUTPUT</w:t>
      </w:r>
    </w:p>
    <w:p w:rsidR="001F5D84" w:rsidRDefault="001F5D84">
      <w:pPr>
        <w:pStyle w:val="BodyText"/>
        <w:spacing w:line="360" w:lineRule="auto"/>
        <w:ind w:left="644" w:right="84"/>
      </w:pPr>
    </w:p>
    <w:p w:rsidR="001F5D84" w:rsidRDefault="00EB6768">
      <w:pPr>
        <w:pStyle w:val="BodyText"/>
        <w:spacing w:line="360" w:lineRule="auto"/>
        <w:ind w:left="644" w:right="84"/>
      </w:pPr>
      <w:r>
        <w:rPr>
          <w:noProof/>
        </w:rPr>
        <w:drawing>
          <wp:anchor distT="0" distB="0" distL="0" distR="0" simplePos="0" relativeHeight="251653120" behindDoc="0" locked="0" layoutInCell="1" allowOverlap="1">
            <wp:simplePos x="0" y="0"/>
            <wp:positionH relativeFrom="column">
              <wp:posOffset>135890</wp:posOffset>
            </wp:positionH>
            <wp:positionV relativeFrom="paragraph">
              <wp:posOffset>101600</wp:posOffset>
            </wp:positionV>
            <wp:extent cx="4872990" cy="2587625"/>
            <wp:effectExtent l="0" t="0" r="0" b="0"/>
            <wp:wrapSquare wrapText="largest"/>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6"/>
                    <pic:cNvPicPr>
                      <a:picLocks/>
                    </pic:cNvPicPr>
                  </pic:nvPicPr>
                  <pic:blipFill>
                    <a:blip r:embed="rId24">
                      <a:extLst>
                        <a:ext uri="{28A0092B-C50C-407E-A947-70E740481C1C}">
                          <a14:useLocalDpi xmlns:a14="http://schemas.microsoft.com/office/drawing/2010/main" val="0"/>
                        </a:ext>
                      </a:extLst>
                    </a:blip>
                    <a:srcRect l="-9" t="-12" r="-9" b="-12"/>
                    <a:stretch>
                      <a:fillRect/>
                    </a:stretch>
                  </pic:blipFill>
                  <pic:spPr bwMode="auto">
                    <a:xfrm>
                      <a:off x="0" y="0"/>
                      <a:ext cx="4872990" cy="25876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F5D84" w:rsidRDefault="001F5D84">
      <w:pPr>
        <w:pStyle w:val="BodyText"/>
        <w:spacing w:line="360" w:lineRule="auto"/>
        <w:ind w:left="644" w:right="84"/>
      </w:pPr>
    </w:p>
    <w:p w:rsidR="001F5D84" w:rsidRDefault="001F5D84">
      <w:pPr>
        <w:pStyle w:val="BodyText"/>
        <w:spacing w:line="360" w:lineRule="auto"/>
        <w:ind w:left="644" w:right="84"/>
      </w:pPr>
    </w:p>
    <w:p w:rsidR="001F5D84" w:rsidRDefault="001F5D84">
      <w:pPr>
        <w:pStyle w:val="BodyText"/>
        <w:spacing w:line="360" w:lineRule="auto"/>
        <w:ind w:left="644" w:right="84"/>
      </w:pPr>
    </w:p>
    <w:p w:rsidR="001F5D84" w:rsidRDefault="001F5D84">
      <w:pPr>
        <w:pStyle w:val="BodyText"/>
        <w:spacing w:line="360" w:lineRule="auto"/>
        <w:ind w:left="644" w:right="84"/>
      </w:pPr>
    </w:p>
    <w:p w:rsidR="001F5D84" w:rsidRDefault="001F5D84">
      <w:pPr>
        <w:pStyle w:val="BodyText"/>
        <w:spacing w:line="360" w:lineRule="auto"/>
        <w:ind w:left="644" w:right="84"/>
      </w:pPr>
    </w:p>
    <w:p w:rsidR="001F5D84" w:rsidRDefault="001F5D84">
      <w:pPr>
        <w:pStyle w:val="BodyText"/>
        <w:spacing w:line="360" w:lineRule="auto"/>
        <w:ind w:left="644" w:right="84"/>
      </w:pPr>
    </w:p>
    <w:p w:rsidR="001F5D84" w:rsidRDefault="001F5D84">
      <w:pPr>
        <w:pStyle w:val="BodyText"/>
        <w:spacing w:line="360" w:lineRule="auto"/>
        <w:ind w:left="644" w:right="84"/>
      </w:pPr>
    </w:p>
    <w:p w:rsidR="00ED7603" w:rsidRDefault="001F5D84">
      <w:pPr>
        <w:widowControl w:val="0"/>
        <w:tabs>
          <w:tab w:val="left" w:pos="398"/>
        </w:tabs>
        <w:spacing w:after="0" w:line="360" w:lineRule="auto"/>
        <w:ind w:right="148"/>
        <w:rPr>
          <w:rFonts w:ascii="Times New Roman" w:hAnsi="Times New Roman" w:cs="Times New Roman"/>
          <w:b/>
          <w:bCs/>
          <w:sz w:val="32"/>
          <w:szCs w:val="32"/>
        </w:rPr>
      </w:pPr>
      <w:r>
        <w:rPr>
          <w:rFonts w:ascii="Times New Roman" w:hAnsi="Times New Roman" w:cs="Times New Roman"/>
          <w:b/>
          <w:bCs/>
          <w:sz w:val="32"/>
          <w:szCs w:val="32"/>
        </w:rPr>
        <w:t xml:space="preserve"> A</w:t>
      </w:r>
    </w:p>
    <w:p w:rsidR="00ED7603" w:rsidRDefault="00ED7603">
      <w:pPr>
        <w:widowControl w:val="0"/>
        <w:tabs>
          <w:tab w:val="left" w:pos="398"/>
        </w:tabs>
        <w:spacing w:after="0" w:line="360" w:lineRule="auto"/>
        <w:ind w:right="148"/>
        <w:rPr>
          <w:rFonts w:ascii="Times New Roman" w:hAnsi="Times New Roman" w:cs="Times New Roman"/>
          <w:b/>
          <w:bCs/>
          <w:sz w:val="32"/>
          <w:szCs w:val="32"/>
        </w:rPr>
      </w:pPr>
    </w:p>
    <w:p w:rsidR="00ED7603" w:rsidRDefault="00ED7603">
      <w:pPr>
        <w:widowControl w:val="0"/>
        <w:tabs>
          <w:tab w:val="left" w:pos="398"/>
        </w:tabs>
        <w:spacing w:after="0" w:line="360" w:lineRule="auto"/>
        <w:ind w:right="148"/>
        <w:rPr>
          <w:rFonts w:ascii="Times New Roman" w:hAnsi="Times New Roman" w:cs="Times New Roman"/>
          <w:b/>
          <w:bCs/>
          <w:sz w:val="32"/>
          <w:szCs w:val="32"/>
        </w:rPr>
      </w:pPr>
    </w:p>
    <w:p w:rsidR="00ED7603" w:rsidRDefault="00ED7603">
      <w:pPr>
        <w:widowControl w:val="0"/>
        <w:tabs>
          <w:tab w:val="left" w:pos="398"/>
        </w:tabs>
        <w:spacing w:after="0" w:line="360" w:lineRule="auto"/>
        <w:ind w:right="148"/>
        <w:rPr>
          <w:rFonts w:ascii="Times New Roman" w:hAnsi="Times New Roman" w:cs="Times New Roman"/>
          <w:b/>
          <w:bCs/>
          <w:sz w:val="32"/>
          <w:szCs w:val="32"/>
        </w:rPr>
      </w:pPr>
    </w:p>
    <w:p w:rsidR="00ED7603" w:rsidRDefault="00ED7603">
      <w:pPr>
        <w:widowControl w:val="0"/>
        <w:tabs>
          <w:tab w:val="left" w:pos="398"/>
        </w:tabs>
        <w:spacing w:after="0" w:line="360" w:lineRule="auto"/>
        <w:ind w:right="148"/>
        <w:rPr>
          <w:rFonts w:ascii="Times New Roman" w:hAnsi="Times New Roman" w:cs="Times New Roman"/>
          <w:b/>
          <w:bCs/>
          <w:sz w:val="32"/>
          <w:szCs w:val="32"/>
        </w:rPr>
      </w:pPr>
    </w:p>
    <w:p w:rsidR="00ED7603" w:rsidRDefault="00ED7603">
      <w:pPr>
        <w:widowControl w:val="0"/>
        <w:tabs>
          <w:tab w:val="left" w:pos="398"/>
        </w:tabs>
        <w:spacing w:after="0" w:line="360" w:lineRule="auto"/>
        <w:ind w:right="148"/>
        <w:rPr>
          <w:rFonts w:ascii="Times New Roman" w:hAnsi="Times New Roman" w:cs="Times New Roman"/>
          <w:b/>
          <w:bCs/>
          <w:sz w:val="32"/>
          <w:szCs w:val="32"/>
        </w:rPr>
      </w:pPr>
    </w:p>
    <w:p w:rsidR="00ED7603" w:rsidRDefault="00ED7603">
      <w:pPr>
        <w:widowControl w:val="0"/>
        <w:tabs>
          <w:tab w:val="left" w:pos="398"/>
        </w:tabs>
        <w:spacing w:after="0" w:line="360" w:lineRule="auto"/>
        <w:ind w:right="148"/>
        <w:rPr>
          <w:rFonts w:ascii="Times New Roman" w:hAnsi="Times New Roman" w:cs="Times New Roman"/>
          <w:b/>
          <w:bCs/>
          <w:sz w:val="32"/>
          <w:szCs w:val="32"/>
        </w:rPr>
      </w:pPr>
    </w:p>
    <w:p w:rsidR="00ED7603" w:rsidRDefault="00ED7603">
      <w:pPr>
        <w:widowControl w:val="0"/>
        <w:tabs>
          <w:tab w:val="left" w:pos="398"/>
        </w:tabs>
        <w:spacing w:after="0" w:line="360" w:lineRule="auto"/>
        <w:ind w:right="148"/>
        <w:rPr>
          <w:rFonts w:ascii="Times New Roman" w:hAnsi="Times New Roman" w:cs="Times New Roman"/>
          <w:b/>
          <w:bCs/>
          <w:sz w:val="32"/>
          <w:szCs w:val="32"/>
        </w:rPr>
      </w:pPr>
    </w:p>
    <w:p w:rsidR="001F5D84" w:rsidRDefault="00ED7603">
      <w:pPr>
        <w:widowControl w:val="0"/>
        <w:tabs>
          <w:tab w:val="left" w:pos="398"/>
        </w:tabs>
        <w:spacing w:after="0" w:line="360" w:lineRule="auto"/>
        <w:ind w:right="148"/>
      </w:pPr>
      <w:r>
        <w:rPr>
          <w:rFonts w:ascii="Times New Roman" w:hAnsi="Times New Roman" w:cs="Times New Roman"/>
          <w:b/>
          <w:bCs/>
          <w:sz w:val="32"/>
          <w:szCs w:val="32"/>
        </w:rPr>
        <w:t>A</w:t>
      </w:r>
      <w:r w:rsidR="001F5D84">
        <w:rPr>
          <w:rFonts w:ascii="Times New Roman" w:hAnsi="Times New Roman" w:cs="Times New Roman"/>
          <w:b/>
          <w:bCs/>
          <w:sz w:val="32"/>
          <w:szCs w:val="32"/>
        </w:rPr>
        <w:t>IM</w:t>
      </w:r>
    </w:p>
    <w:p w:rsidR="001F5D84" w:rsidRDefault="00820B5B" w:rsidP="00820B5B">
      <w:pPr>
        <w:pStyle w:val="BodyText"/>
        <w:spacing w:line="360" w:lineRule="auto"/>
        <w:ind w:right="84"/>
      </w:pPr>
      <w:r>
        <w:rPr>
          <w:rFonts w:ascii="Times New Roman" w:hAnsi="Times New Roman" w:cs="Times New Roman"/>
          <w:b/>
          <w:bCs/>
          <w:sz w:val="24"/>
          <w:szCs w:val="24"/>
        </w:rPr>
        <w:t xml:space="preserve"> 1</w:t>
      </w:r>
      <w:r w:rsidR="00502680">
        <w:rPr>
          <w:rFonts w:ascii="Times New Roman" w:hAnsi="Times New Roman" w:cs="Times New Roman"/>
          <w:b/>
          <w:bCs/>
          <w:sz w:val="24"/>
          <w:szCs w:val="24"/>
        </w:rPr>
        <w:t>4</w:t>
      </w:r>
      <w:r>
        <w:rPr>
          <w:rFonts w:ascii="Times New Roman" w:hAnsi="Times New Roman" w:cs="Times New Roman"/>
          <w:b/>
          <w:bCs/>
          <w:sz w:val="24"/>
          <w:szCs w:val="24"/>
        </w:rPr>
        <w:t>.</w:t>
      </w:r>
      <w:r w:rsidR="001F5D84">
        <w:rPr>
          <w:rFonts w:ascii="Times New Roman" w:hAnsi="Times New Roman" w:cs="Times New Roman"/>
          <w:b/>
          <w:bCs/>
          <w:sz w:val="24"/>
          <w:szCs w:val="24"/>
        </w:rPr>
        <w:t>Print out all color from color-list1 not contained in</w:t>
      </w:r>
      <w:r w:rsidR="001F5D84">
        <w:rPr>
          <w:rFonts w:ascii="Times New Roman" w:hAnsi="Times New Roman" w:cs="Times New Roman"/>
          <w:b/>
          <w:bCs/>
          <w:spacing w:val="-38"/>
          <w:sz w:val="24"/>
          <w:szCs w:val="24"/>
        </w:rPr>
        <w:t xml:space="preserve"> </w:t>
      </w:r>
      <w:r w:rsidR="001F5D84">
        <w:rPr>
          <w:rFonts w:ascii="Times New Roman" w:hAnsi="Times New Roman" w:cs="Times New Roman"/>
          <w:b/>
          <w:bCs/>
          <w:sz w:val="24"/>
          <w:szCs w:val="24"/>
        </w:rPr>
        <w:t>color-list2</w:t>
      </w:r>
    </w:p>
    <w:p w:rsidR="001F5D84" w:rsidRPr="00820B5B" w:rsidRDefault="00820B5B">
      <w:pPr>
        <w:pStyle w:val="BodyText"/>
        <w:spacing w:line="360" w:lineRule="auto"/>
        <w:ind w:left="644" w:right="84"/>
        <w:rPr>
          <w:u w:val="single"/>
        </w:rPr>
      </w:pPr>
      <w:r w:rsidRPr="00820B5B">
        <w:rPr>
          <w:rFonts w:ascii="Times New Roman" w:hAnsi="Times New Roman" w:cs="Times New Roman"/>
          <w:b/>
          <w:bCs/>
          <w:sz w:val="24"/>
          <w:szCs w:val="24"/>
          <w:u w:val="single"/>
        </w:rPr>
        <w:t>CODE</w:t>
      </w:r>
    </w:p>
    <w:p w:rsidR="001F5D84" w:rsidRDefault="001F5D84">
      <w:pPr>
        <w:pStyle w:val="BodyText"/>
        <w:spacing w:line="360" w:lineRule="auto"/>
        <w:ind w:left="644" w:right="84"/>
      </w:pPr>
      <w:r>
        <w:rPr>
          <w:rFonts w:ascii="Times New Roman" w:hAnsi="Times New Roman" w:cs="Times New Roman"/>
          <w:sz w:val="24"/>
          <w:szCs w:val="24"/>
        </w:rPr>
        <w:t>l1=['red','green','blue','yellow','black']</w:t>
      </w:r>
    </w:p>
    <w:p w:rsidR="001F5D84" w:rsidRDefault="001F5D84">
      <w:pPr>
        <w:pStyle w:val="BodyText"/>
        <w:spacing w:line="360" w:lineRule="auto"/>
        <w:ind w:left="644" w:right="84"/>
      </w:pPr>
      <w:r>
        <w:rPr>
          <w:rFonts w:ascii="Times New Roman" w:hAnsi="Times New Roman" w:cs="Times New Roman"/>
          <w:sz w:val="24"/>
          <w:szCs w:val="24"/>
        </w:rPr>
        <w:t>l2=['red','green','yellow']</w:t>
      </w:r>
    </w:p>
    <w:p w:rsidR="001F5D84" w:rsidRDefault="001F5D84">
      <w:pPr>
        <w:pStyle w:val="BodyText"/>
        <w:spacing w:line="360" w:lineRule="auto"/>
        <w:ind w:left="644" w:right="84"/>
      </w:pPr>
      <w:r>
        <w:rPr>
          <w:rFonts w:ascii="Times New Roman" w:hAnsi="Times New Roman" w:cs="Times New Roman"/>
          <w:sz w:val="24"/>
          <w:szCs w:val="24"/>
        </w:rPr>
        <w:t>print(l1)</w:t>
      </w:r>
    </w:p>
    <w:p w:rsidR="001F5D84" w:rsidRDefault="001F5D84">
      <w:pPr>
        <w:pStyle w:val="BodyText"/>
        <w:spacing w:line="360" w:lineRule="auto"/>
        <w:ind w:left="644" w:right="84"/>
      </w:pPr>
      <w:r>
        <w:rPr>
          <w:rFonts w:ascii="Times New Roman" w:hAnsi="Times New Roman" w:cs="Times New Roman"/>
          <w:sz w:val="24"/>
          <w:szCs w:val="24"/>
        </w:rPr>
        <w:t>print(l2)</w:t>
      </w:r>
    </w:p>
    <w:p w:rsidR="001F5D84" w:rsidRDefault="001F5D84">
      <w:pPr>
        <w:pStyle w:val="BodyText"/>
        <w:spacing w:line="360" w:lineRule="auto"/>
        <w:ind w:left="644" w:right="84"/>
      </w:pPr>
      <w:r>
        <w:rPr>
          <w:rFonts w:ascii="Times New Roman" w:hAnsi="Times New Roman" w:cs="Times New Roman"/>
          <w:sz w:val="24"/>
          <w:szCs w:val="24"/>
        </w:rPr>
        <w:t>print("Colors that are not in l1:</w:t>
      </w:r>
    </w:p>
    <w:p w:rsidR="001F5D84" w:rsidRDefault="001F5D84">
      <w:pPr>
        <w:pStyle w:val="BodyText"/>
        <w:spacing w:line="360" w:lineRule="auto"/>
        <w:ind w:left="644" w:right="84"/>
      </w:pPr>
      <w:r>
        <w:rPr>
          <w:rFonts w:ascii="Times New Roman" w:hAnsi="Times New Roman" w:cs="Times New Roman"/>
          <w:sz w:val="24"/>
          <w:szCs w:val="24"/>
        </w:rPr>
        <w:t>")</w:t>
      </w:r>
    </w:p>
    <w:p w:rsidR="001F5D84" w:rsidRDefault="001F5D84">
      <w:pPr>
        <w:pStyle w:val="BodyText"/>
        <w:spacing w:line="360" w:lineRule="auto"/>
        <w:ind w:left="644" w:right="84"/>
      </w:pPr>
      <w:r>
        <w:rPr>
          <w:rFonts w:ascii="Times New Roman" w:hAnsi="Times New Roman" w:cs="Times New Roman"/>
          <w:sz w:val="24"/>
          <w:szCs w:val="24"/>
        </w:rPr>
        <w:t>for i in l1:</w:t>
      </w:r>
    </w:p>
    <w:p w:rsidR="001F5D84" w:rsidRDefault="001F5D84">
      <w:pPr>
        <w:pStyle w:val="BodyText"/>
        <w:spacing w:line="360" w:lineRule="auto"/>
        <w:ind w:left="644" w:right="84"/>
      </w:pPr>
      <w:r>
        <w:rPr>
          <w:rFonts w:ascii="Times New Roman" w:hAnsi="Times New Roman" w:cs="Times New Roman"/>
          <w:sz w:val="24"/>
          <w:szCs w:val="24"/>
        </w:rPr>
        <w:tab/>
        <w:t>if i not in l2:</w:t>
      </w:r>
    </w:p>
    <w:p w:rsidR="001F5D84" w:rsidRDefault="001F5D84">
      <w:pPr>
        <w:pStyle w:val="BodyText"/>
        <w:spacing w:line="360" w:lineRule="auto"/>
        <w:ind w:left="644" w:right="84"/>
      </w:pPr>
      <w:r>
        <w:rPr>
          <w:rFonts w:ascii="Times New Roman" w:hAnsi="Times New Roman" w:cs="Times New Roman"/>
          <w:sz w:val="24"/>
          <w:szCs w:val="24"/>
        </w:rPr>
        <w:tab/>
      </w:r>
      <w:r>
        <w:rPr>
          <w:rFonts w:ascii="Times New Roman" w:hAnsi="Times New Roman" w:cs="Times New Roman"/>
          <w:sz w:val="24"/>
          <w:szCs w:val="24"/>
        </w:rPr>
        <w:tab/>
        <w:t>print(i)</w:t>
      </w:r>
    </w:p>
    <w:p w:rsidR="001F5D84" w:rsidRDefault="001F5D84" w:rsidP="00820B5B">
      <w:pPr>
        <w:pStyle w:val="BodyText"/>
        <w:spacing w:line="360" w:lineRule="auto"/>
        <w:ind w:right="84"/>
      </w:pPr>
    </w:p>
    <w:p w:rsidR="001F5D84" w:rsidRDefault="001F5D84">
      <w:pPr>
        <w:pStyle w:val="BodyText"/>
        <w:spacing w:line="360" w:lineRule="auto"/>
        <w:ind w:left="644" w:right="84"/>
      </w:pPr>
    </w:p>
    <w:p w:rsidR="001F5D84" w:rsidRPr="00820B5B" w:rsidRDefault="00820B5B">
      <w:pPr>
        <w:pStyle w:val="BodyText"/>
        <w:spacing w:line="360" w:lineRule="auto"/>
        <w:ind w:left="644" w:right="84"/>
        <w:rPr>
          <w:u w:val="single"/>
        </w:rPr>
      </w:pPr>
      <w:r w:rsidRPr="00820B5B">
        <w:rPr>
          <w:rFonts w:ascii="Times New Roman" w:hAnsi="Times New Roman" w:cs="Times New Roman"/>
          <w:b/>
          <w:bCs/>
          <w:sz w:val="24"/>
          <w:szCs w:val="24"/>
          <w:u w:val="single"/>
        </w:rPr>
        <w:t>OUTPUT</w:t>
      </w:r>
    </w:p>
    <w:p w:rsidR="001F5D84" w:rsidRDefault="00EB6768">
      <w:pPr>
        <w:pStyle w:val="BodyText"/>
        <w:spacing w:line="360" w:lineRule="auto"/>
        <w:ind w:left="644" w:right="84"/>
      </w:pPr>
      <w:r>
        <w:rPr>
          <w:noProof/>
        </w:rPr>
        <w:drawing>
          <wp:anchor distT="0" distB="0" distL="0" distR="0" simplePos="0" relativeHeight="251654144" behindDoc="0" locked="0" layoutInCell="1" allowOverlap="1">
            <wp:simplePos x="0" y="0"/>
            <wp:positionH relativeFrom="column">
              <wp:posOffset>182245</wp:posOffset>
            </wp:positionH>
            <wp:positionV relativeFrom="paragraph">
              <wp:posOffset>139065</wp:posOffset>
            </wp:positionV>
            <wp:extent cx="4909820" cy="2889250"/>
            <wp:effectExtent l="0" t="0" r="0" b="0"/>
            <wp:wrapSquare wrapText="largest"/>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7"/>
                    <pic:cNvPicPr>
                      <a:picLocks/>
                    </pic:cNvPicPr>
                  </pic:nvPicPr>
                  <pic:blipFill>
                    <a:blip r:embed="rId25">
                      <a:extLst>
                        <a:ext uri="{28A0092B-C50C-407E-A947-70E740481C1C}">
                          <a14:useLocalDpi xmlns:a14="http://schemas.microsoft.com/office/drawing/2010/main" val="0"/>
                        </a:ext>
                      </a:extLst>
                    </a:blip>
                    <a:srcRect l="-8" t="-12" r="-8" b="-12"/>
                    <a:stretch>
                      <a:fillRect/>
                    </a:stretch>
                  </pic:blipFill>
                  <pic:spPr bwMode="auto">
                    <a:xfrm>
                      <a:off x="0" y="0"/>
                      <a:ext cx="4909820" cy="28892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F5D84" w:rsidRDefault="001F5D84">
      <w:pPr>
        <w:pStyle w:val="BodyText"/>
        <w:spacing w:line="360" w:lineRule="auto"/>
        <w:ind w:left="644" w:right="84"/>
      </w:pPr>
    </w:p>
    <w:p w:rsidR="001F5D84" w:rsidRDefault="001F5D84">
      <w:pPr>
        <w:pStyle w:val="BodyText"/>
        <w:spacing w:line="360" w:lineRule="auto"/>
        <w:ind w:left="644" w:right="84"/>
      </w:pPr>
    </w:p>
    <w:p w:rsidR="001F5D84" w:rsidRDefault="001F5D84">
      <w:pPr>
        <w:pStyle w:val="BodyText"/>
        <w:spacing w:line="360" w:lineRule="auto"/>
        <w:ind w:left="644" w:right="84"/>
      </w:pPr>
    </w:p>
    <w:p w:rsidR="00820B5B" w:rsidRDefault="00820B5B">
      <w:pPr>
        <w:widowControl w:val="0"/>
        <w:tabs>
          <w:tab w:val="left" w:pos="398"/>
        </w:tabs>
        <w:spacing w:after="0" w:line="360" w:lineRule="auto"/>
        <w:ind w:right="148"/>
        <w:rPr>
          <w:rFonts w:ascii="Times New Roman" w:hAnsi="Times New Roman" w:cs="Times New Roman"/>
          <w:b/>
          <w:bCs/>
          <w:sz w:val="32"/>
          <w:szCs w:val="32"/>
        </w:rPr>
      </w:pPr>
    </w:p>
    <w:p w:rsidR="00820B5B" w:rsidRDefault="00820B5B">
      <w:pPr>
        <w:widowControl w:val="0"/>
        <w:tabs>
          <w:tab w:val="left" w:pos="398"/>
        </w:tabs>
        <w:spacing w:after="0" w:line="360" w:lineRule="auto"/>
        <w:ind w:right="148"/>
        <w:rPr>
          <w:rFonts w:ascii="Times New Roman" w:hAnsi="Times New Roman" w:cs="Times New Roman"/>
          <w:b/>
          <w:bCs/>
          <w:sz w:val="32"/>
          <w:szCs w:val="32"/>
        </w:rPr>
      </w:pPr>
    </w:p>
    <w:p w:rsidR="001F5D84" w:rsidRDefault="001F5D84">
      <w:pPr>
        <w:widowControl w:val="0"/>
        <w:tabs>
          <w:tab w:val="left" w:pos="398"/>
        </w:tabs>
        <w:spacing w:after="0" w:line="360" w:lineRule="auto"/>
        <w:ind w:right="148"/>
      </w:pPr>
      <w:r>
        <w:rPr>
          <w:rFonts w:ascii="Times New Roman" w:hAnsi="Times New Roman" w:cs="Times New Roman"/>
          <w:b/>
          <w:bCs/>
          <w:sz w:val="32"/>
          <w:szCs w:val="32"/>
        </w:rPr>
        <w:t xml:space="preserve"> AIM</w:t>
      </w:r>
    </w:p>
    <w:p w:rsidR="001F5D84" w:rsidRDefault="001F5D84">
      <w:pPr>
        <w:pStyle w:val="ListParagraph"/>
        <w:widowControl w:val="0"/>
        <w:tabs>
          <w:tab w:val="left" w:pos="528"/>
        </w:tabs>
        <w:spacing w:after="0" w:line="360" w:lineRule="auto"/>
        <w:ind w:left="502" w:right="322"/>
      </w:pPr>
      <w:r>
        <w:rPr>
          <w:rFonts w:ascii="Times New Roman" w:hAnsi="Times New Roman" w:cs="Times New Roman"/>
          <w:b/>
          <w:bCs/>
          <w:sz w:val="24"/>
          <w:szCs w:val="24"/>
        </w:rPr>
        <w:t xml:space="preserve">  </w:t>
      </w:r>
      <w:r w:rsidR="00820B5B">
        <w:rPr>
          <w:rFonts w:ascii="Times New Roman" w:hAnsi="Times New Roman" w:cs="Times New Roman"/>
          <w:b/>
          <w:bCs/>
          <w:sz w:val="24"/>
          <w:szCs w:val="24"/>
        </w:rPr>
        <w:t>1</w:t>
      </w:r>
      <w:r w:rsidR="00502680">
        <w:rPr>
          <w:rFonts w:ascii="Times New Roman" w:hAnsi="Times New Roman" w:cs="Times New Roman"/>
          <w:b/>
          <w:bCs/>
          <w:sz w:val="24"/>
          <w:szCs w:val="24"/>
        </w:rPr>
        <w:t>5</w:t>
      </w:r>
      <w:r w:rsidR="00820B5B">
        <w:rPr>
          <w:rFonts w:ascii="Times New Roman" w:hAnsi="Times New Roman" w:cs="Times New Roman"/>
          <w:b/>
          <w:bCs/>
          <w:sz w:val="24"/>
          <w:szCs w:val="24"/>
        </w:rPr>
        <w:t>.</w:t>
      </w:r>
      <w:r>
        <w:rPr>
          <w:rFonts w:ascii="Times New Roman" w:hAnsi="Times New Roman" w:cs="Times New Roman"/>
          <w:b/>
          <w:bCs/>
          <w:sz w:val="24"/>
          <w:szCs w:val="24"/>
        </w:rPr>
        <w:t xml:space="preserve">  Create</w:t>
      </w:r>
      <w:r>
        <w:rPr>
          <w:rFonts w:ascii="Times New Roman" w:hAnsi="Times New Roman" w:cs="Times New Roman"/>
          <w:b/>
          <w:bCs/>
          <w:spacing w:val="-3"/>
          <w:sz w:val="24"/>
          <w:szCs w:val="24"/>
        </w:rPr>
        <w:t xml:space="preserve"> </w:t>
      </w:r>
      <w:r>
        <w:rPr>
          <w:rFonts w:ascii="Times New Roman" w:hAnsi="Times New Roman" w:cs="Times New Roman"/>
          <w:b/>
          <w:bCs/>
          <w:sz w:val="24"/>
          <w:szCs w:val="24"/>
        </w:rPr>
        <w:t>a</w:t>
      </w:r>
      <w:r>
        <w:rPr>
          <w:rFonts w:ascii="Times New Roman" w:hAnsi="Times New Roman" w:cs="Times New Roman"/>
          <w:b/>
          <w:bCs/>
          <w:spacing w:val="-4"/>
          <w:sz w:val="24"/>
          <w:szCs w:val="24"/>
        </w:rPr>
        <w:t xml:space="preserve"> </w:t>
      </w:r>
      <w:r>
        <w:rPr>
          <w:rFonts w:ascii="Times New Roman" w:hAnsi="Times New Roman" w:cs="Times New Roman"/>
          <w:b/>
          <w:bCs/>
          <w:sz w:val="24"/>
          <w:szCs w:val="24"/>
        </w:rPr>
        <w:t>single</w:t>
      </w:r>
      <w:r>
        <w:rPr>
          <w:rFonts w:ascii="Times New Roman" w:hAnsi="Times New Roman" w:cs="Times New Roman"/>
          <w:b/>
          <w:bCs/>
          <w:spacing w:val="-2"/>
          <w:sz w:val="24"/>
          <w:szCs w:val="24"/>
        </w:rPr>
        <w:t xml:space="preserve"> </w:t>
      </w:r>
      <w:r>
        <w:rPr>
          <w:rFonts w:ascii="Times New Roman" w:hAnsi="Times New Roman" w:cs="Times New Roman"/>
          <w:b/>
          <w:bCs/>
          <w:sz w:val="24"/>
          <w:szCs w:val="24"/>
        </w:rPr>
        <w:t>string</w:t>
      </w:r>
      <w:r>
        <w:rPr>
          <w:rFonts w:ascii="Times New Roman" w:hAnsi="Times New Roman" w:cs="Times New Roman"/>
          <w:b/>
          <w:bCs/>
          <w:spacing w:val="-5"/>
          <w:sz w:val="24"/>
          <w:szCs w:val="24"/>
        </w:rPr>
        <w:t xml:space="preserve"> </w:t>
      </w:r>
      <w:r>
        <w:rPr>
          <w:rFonts w:ascii="Times New Roman" w:hAnsi="Times New Roman" w:cs="Times New Roman"/>
          <w:b/>
          <w:bCs/>
          <w:sz w:val="24"/>
          <w:szCs w:val="24"/>
        </w:rPr>
        <w:t>separated</w:t>
      </w:r>
      <w:r>
        <w:rPr>
          <w:rFonts w:ascii="Times New Roman" w:hAnsi="Times New Roman" w:cs="Times New Roman"/>
          <w:b/>
          <w:bCs/>
          <w:spacing w:val="-3"/>
          <w:sz w:val="24"/>
          <w:szCs w:val="24"/>
        </w:rPr>
        <w:t xml:space="preserve"> </w:t>
      </w:r>
      <w:r>
        <w:rPr>
          <w:rFonts w:ascii="Times New Roman" w:hAnsi="Times New Roman" w:cs="Times New Roman"/>
          <w:b/>
          <w:bCs/>
          <w:sz w:val="24"/>
          <w:szCs w:val="24"/>
        </w:rPr>
        <w:t>with</w:t>
      </w:r>
      <w:r>
        <w:rPr>
          <w:rFonts w:ascii="Times New Roman" w:hAnsi="Times New Roman" w:cs="Times New Roman"/>
          <w:b/>
          <w:bCs/>
          <w:spacing w:val="-5"/>
          <w:sz w:val="24"/>
          <w:szCs w:val="24"/>
        </w:rPr>
        <w:t xml:space="preserve"> </w:t>
      </w:r>
      <w:r>
        <w:rPr>
          <w:rFonts w:ascii="Times New Roman" w:hAnsi="Times New Roman" w:cs="Times New Roman"/>
          <w:b/>
          <w:bCs/>
          <w:sz w:val="24"/>
          <w:szCs w:val="24"/>
        </w:rPr>
        <w:t>space</w:t>
      </w:r>
      <w:r>
        <w:rPr>
          <w:rFonts w:ascii="Times New Roman" w:hAnsi="Times New Roman" w:cs="Times New Roman"/>
          <w:b/>
          <w:bCs/>
          <w:spacing w:val="-5"/>
          <w:sz w:val="24"/>
          <w:szCs w:val="24"/>
        </w:rPr>
        <w:t xml:space="preserve"> </w:t>
      </w:r>
      <w:r>
        <w:rPr>
          <w:rFonts w:ascii="Times New Roman" w:hAnsi="Times New Roman" w:cs="Times New Roman"/>
          <w:b/>
          <w:bCs/>
          <w:sz w:val="24"/>
          <w:szCs w:val="24"/>
        </w:rPr>
        <w:t>from</w:t>
      </w:r>
      <w:r>
        <w:rPr>
          <w:rFonts w:ascii="Times New Roman" w:hAnsi="Times New Roman" w:cs="Times New Roman"/>
          <w:b/>
          <w:bCs/>
          <w:spacing w:val="-3"/>
          <w:sz w:val="24"/>
          <w:szCs w:val="24"/>
        </w:rPr>
        <w:t xml:space="preserve"> </w:t>
      </w:r>
      <w:r>
        <w:rPr>
          <w:rFonts w:ascii="Times New Roman" w:hAnsi="Times New Roman" w:cs="Times New Roman"/>
          <w:b/>
          <w:bCs/>
          <w:sz w:val="24"/>
          <w:szCs w:val="24"/>
        </w:rPr>
        <w:t>two</w:t>
      </w:r>
      <w:r>
        <w:rPr>
          <w:rFonts w:ascii="Times New Roman" w:hAnsi="Times New Roman" w:cs="Times New Roman"/>
          <w:b/>
          <w:bCs/>
          <w:spacing w:val="-3"/>
          <w:sz w:val="24"/>
          <w:szCs w:val="24"/>
        </w:rPr>
        <w:t xml:space="preserve"> </w:t>
      </w:r>
      <w:r>
        <w:rPr>
          <w:rFonts w:ascii="Times New Roman" w:hAnsi="Times New Roman" w:cs="Times New Roman"/>
          <w:b/>
          <w:bCs/>
          <w:sz w:val="24"/>
          <w:szCs w:val="24"/>
        </w:rPr>
        <w:t>strings</w:t>
      </w:r>
      <w:r>
        <w:rPr>
          <w:rFonts w:ascii="Times New Roman" w:hAnsi="Times New Roman" w:cs="Times New Roman"/>
          <w:b/>
          <w:bCs/>
          <w:spacing w:val="-2"/>
          <w:sz w:val="24"/>
          <w:szCs w:val="24"/>
        </w:rPr>
        <w:t xml:space="preserve"> </w:t>
      </w:r>
      <w:r>
        <w:rPr>
          <w:rFonts w:ascii="Times New Roman" w:hAnsi="Times New Roman" w:cs="Times New Roman"/>
          <w:b/>
          <w:bCs/>
          <w:sz w:val="24"/>
          <w:szCs w:val="24"/>
        </w:rPr>
        <w:t>by</w:t>
      </w:r>
      <w:r>
        <w:rPr>
          <w:rFonts w:ascii="Times New Roman" w:hAnsi="Times New Roman" w:cs="Times New Roman"/>
          <w:b/>
          <w:bCs/>
          <w:spacing w:val="-5"/>
          <w:sz w:val="24"/>
          <w:szCs w:val="24"/>
        </w:rPr>
        <w:t xml:space="preserve"> </w:t>
      </w:r>
      <w:r>
        <w:rPr>
          <w:rFonts w:ascii="Times New Roman" w:hAnsi="Times New Roman" w:cs="Times New Roman"/>
          <w:b/>
          <w:bCs/>
          <w:sz w:val="24"/>
          <w:szCs w:val="24"/>
        </w:rPr>
        <w:t>swapping</w:t>
      </w:r>
      <w:r>
        <w:rPr>
          <w:rFonts w:ascii="Times New Roman" w:hAnsi="Times New Roman" w:cs="Times New Roman"/>
          <w:b/>
          <w:bCs/>
          <w:spacing w:val="-5"/>
          <w:sz w:val="24"/>
          <w:szCs w:val="24"/>
        </w:rPr>
        <w:t xml:space="preserve">   </w:t>
      </w:r>
      <w:r>
        <w:rPr>
          <w:rFonts w:ascii="Times New Roman" w:hAnsi="Times New Roman" w:cs="Times New Roman"/>
          <w:b/>
          <w:bCs/>
          <w:sz w:val="24"/>
          <w:szCs w:val="24"/>
        </w:rPr>
        <w:t>the</w:t>
      </w:r>
      <w:r>
        <w:rPr>
          <w:rFonts w:ascii="Times New Roman" w:hAnsi="Times New Roman" w:cs="Times New Roman"/>
          <w:b/>
          <w:bCs/>
          <w:spacing w:val="-4"/>
          <w:sz w:val="24"/>
          <w:szCs w:val="24"/>
        </w:rPr>
        <w:t xml:space="preserve"> </w:t>
      </w:r>
      <w:r>
        <w:rPr>
          <w:rFonts w:ascii="Times New Roman" w:hAnsi="Times New Roman" w:cs="Times New Roman"/>
          <w:b/>
          <w:bCs/>
          <w:sz w:val="24"/>
          <w:szCs w:val="24"/>
        </w:rPr>
        <w:t>character at position</w:t>
      </w:r>
      <w:r>
        <w:rPr>
          <w:rFonts w:ascii="Times New Roman" w:hAnsi="Times New Roman" w:cs="Times New Roman"/>
          <w:b/>
          <w:bCs/>
          <w:spacing w:val="-1"/>
          <w:sz w:val="24"/>
          <w:szCs w:val="24"/>
        </w:rPr>
        <w:t xml:space="preserve"> </w:t>
      </w:r>
      <w:r>
        <w:rPr>
          <w:rFonts w:ascii="Times New Roman" w:hAnsi="Times New Roman" w:cs="Times New Roman"/>
          <w:b/>
          <w:bCs/>
          <w:sz w:val="24"/>
          <w:szCs w:val="24"/>
        </w:rPr>
        <w:t>1.</w:t>
      </w:r>
    </w:p>
    <w:p w:rsidR="001F5D84" w:rsidRPr="00820B5B" w:rsidRDefault="00820B5B">
      <w:pPr>
        <w:pStyle w:val="BodyText"/>
        <w:spacing w:line="360" w:lineRule="auto"/>
        <w:ind w:left="644" w:right="84"/>
        <w:rPr>
          <w:u w:val="single"/>
        </w:rPr>
      </w:pPr>
      <w:r w:rsidRPr="00820B5B">
        <w:rPr>
          <w:rFonts w:ascii="Times New Roman" w:hAnsi="Times New Roman" w:cs="Times New Roman"/>
          <w:b/>
          <w:bCs/>
          <w:sz w:val="24"/>
          <w:szCs w:val="24"/>
          <w:u w:val="single"/>
        </w:rPr>
        <w:t>CODE</w:t>
      </w:r>
    </w:p>
    <w:p w:rsidR="001F5D84" w:rsidRDefault="001F5D84">
      <w:pPr>
        <w:pStyle w:val="BodyText"/>
        <w:spacing w:line="360" w:lineRule="auto"/>
        <w:ind w:left="644" w:right="84"/>
      </w:pPr>
      <w:r>
        <w:rPr>
          <w:rFonts w:ascii="Times New Roman" w:hAnsi="Times New Roman" w:cs="Times New Roman"/>
          <w:sz w:val="24"/>
          <w:szCs w:val="24"/>
        </w:rPr>
        <w:t xml:space="preserve">str1=input("Enter first string:") </w:t>
      </w:r>
    </w:p>
    <w:p w:rsidR="001F5D84" w:rsidRDefault="001F5D84">
      <w:pPr>
        <w:pStyle w:val="BodyText"/>
        <w:spacing w:line="360" w:lineRule="auto"/>
        <w:ind w:left="644" w:right="84"/>
      </w:pPr>
      <w:r>
        <w:rPr>
          <w:rFonts w:ascii="Times New Roman" w:hAnsi="Times New Roman" w:cs="Times New Roman"/>
          <w:sz w:val="24"/>
          <w:szCs w:val="24"/>
        </w:rPr>
        <w:t xml:space="preserve">str2=input("Enter second string:") </w:t>
      </w:r>
    </w:p>
    <w:p w:rsidR="001F5D84" w:rsidRDefault="001F5D84">
      <w:pPr>
        <w:pStyle w:val="BodyText"/>
        <w:spacing w:line="360" w:lineRule="auto"/>
        <w:ind w:left="644" w:right="84"/>
      </w:pPr>
      <w:r>
        <w:rPr>
          <w:rFonts w:ascii="Times New Roman" w:hAnsi="Times New Roman" w:cs="Times New Roman"/>
          <w:sz w:val="24"/>
          <w:szCs w:val="24"/>
        </w:rPr>
        <w:t xml:space="preserve">str3=str2[0]+str1[1:]+" "+str1[0]+str2[1:] </w:t>
      </w:r>
    </w:p>
    <w:p w:rsidR="001F5D84" w:rsidRDefault="001F5D84">
      <w:pPr>
        <w:pStyle w:val="BodyText"/>
        <w:spacing w:line="360" w:lineRule="auto"/>
        <w:ind w:left="644" w:right="84"/>
      </w:pPr>
      <w:r>
        <w:rPr>
          <w:rFonts w:ascii="Times New Roman" w:hAnsi="Times New Roman" w:cs="Times New Roman"/>
          <w:sz w:val="24"/>
          <w:szCs w:val="24"/>
        </w:rPr>
        <w:t>print(str3)</w:t>
      </w:r>
    </w:p>
    <w:p w:rsidR="001F5D84" w:rsidRDefault="001F5D84">
      <w:pPr>
        <w:pStyle w:val="BodyText"/>
        <w:spacing w:line="360" w:lineRule="auto"/>
        <w:ind w:left="644" w:right="84"/>
      </w:pPr>
    </w:p>
    <w:p w:rsidR="001F5D84" w:rsidRPr="00820B5B" w:rsidRDefault="001F5D84">
      <w:pPr>
        <w:pStyle w:val="BodyText"/>
        <w:spacing w:line="360" w:lineRule="auto"/>
        <w:ind w:left="644" w:right="84"/>
        <w:rPr>
          <w:u w:val="single"/>
        </w:rPr>
      </w:pPr>
    </w:p>
    <w:p w:rsidR="001F5D84" w:rsidRPr="00820B5B" w:rsidRDefault="00820B5B">
      <w:pPr>
        <w:pStyle w:val="BodyText"/>
        <w:spacing w:line="360" w:lineRule="auto"/>
        <w:ind w:left="644" w:right="84"/>
        <w:rPr>
          <w:u w:val="single"/>
        </w:rPr>
      </w:pPr>
      <w:r w:rsidRPr="00820B5B">
        <w:rPr>
          <w:rFonts w:ascii="Times New Roman" w:hAnsi="Times New Roman" w:cs="Times New Roman"/>
          <w:b/>
          <w:bCs/>
          <w:sz w:val="24"/>
          <w:szCs w:val="24"/>
          <w:u w:val="single"/>
        </w:rPr>
        <w:t>OUTPUT</w:t>
      </w:r>
    </w:p>
    <w:p w:rsidR="001F5D84" w:rsidRDefault="001F5D84">
      <w:pPr>
        <w:pStyle w:val="BodyText"/>
        <w:spacing w:line="360" w:lineRule="auto"/>
        <w:ind w:left="644" w:right="84"/>
      </w:pPr>
    </w:p>
    <w:p w:rsidR="001F5D84" w:rsidRDefault="00EB6768">
      <w:pPr>
        <w:pStyle w:val="BodyText"/>
        <w:spacing w:line="360" w:lineRule="auto"/>
        <w:ind w:left="644" w:right="84"/>
        <w:rPr>
          <w:rFonts w:ascii="Times New Roman" w:hAnsi="Times New Roman" w:cs="Times New Roman"/>
          <w:sz w:val="24"/>
          <w:szCs w:val="24"/>
        </w:rPr>
      </w:pPr>
      <w:r>
        <w:rPr>
          <w:noProof/>
        </w:rPr>
        <w:drawing>
          <wp:anchor distT="0" distB="0" distL="0" distR="0" simplePos="0" relativeHeight="251655168" behindDoc="0" locked="0" layoutInCell="1" allowOverlap="1">
            <wp:simplePos x="0" y="0"/>
            <wp:positionH relativeFrom="column">
              <wp:posOffset>314325</wp:posOffset>
            </wp:positionH>
            <wp:positionV relativeFrom="paragraph">
              <wp:posOffset>85725</wp:posOffset>
            </wp:positionV>
            <wp:extent cx="4799330" cy="2733675"/>
            <wp:effectExtent l="0" t="0" r="0" b="0"/>
            <wp:wrapSquare wrapText="largest"/>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8"/>
                    <pic:cNvPicPr>
                      <a:picLocks/>
                    </pic:cNvPicPr>
                  </pic:nvPicPr>
                  <pic:blipFill>
                    <a:blip r:embed="rId26">
                      <a:extLst>
                        <a:ext uri="{28A0092B-C50C-407E-A947-70E740481C1C}">
                          <a14:useLocalDpi xmlns:a14="http://schemas.microsoft.com/office/drawing/2010/main" val="0"/>
                        </a:ext>
                      </a:extLst>
                    </a:blip>
                    <a:srcRect l="-8" t="-12" r="-8" b="-12"/>
                    <a:stretch>
                      <a:fillRect/>
                    </a:stretch>
                  </pic:blipFill>
                  <pic:spPr bwMode="auto">
                    <a:xfrm>
                      <a:off x="0" y="0"/>
                      <a:ext cx="4799330" cy="27336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F5D84" w:rsidRDefault="001F5D84">
      <w:pPr>
        <w:pStyle w:val="BodyText"/>
        <w:spacing w:line="360" w:lineRule="auto"/>
        <w:ind w:left="644" w:right="84"/>
        <w:rPr>
          <w:rFonts w:ascii="Times New Roman" w:hAnsi="Times New Roman" w:cs="Times New Roman"/>
          <w:sz w:val="24"/>
          <w:szCs w:val="24"/>
        </w:rPr>
      </w:pPr>
    </w:p>
    <w:p w:rsidR="001F5D84" w:rsidRDefault="001F5D84">
      <w:pPr>
        <w:pStyle w:val="BodyText"/>
        <w:spacing w:line="360" w:lineRule="auto"/>
        <w:ind w:left="1211" w:right="84"/>
        <w:rPr>
          <w:rFonts w:ascii="Times New Roman" w:hAnsi="Times New Roman" w:cs="Times New Roman"/>
          <w:b/>
          <w:bCs/>
          <w:sz w:val="24"/>
          <w:szCs w:val="24"/>
        </w:rPr>
      </w:pPr>
    </w:p>
    <w:p w:rsidR="001F5D84" w:rsidRDefault="001F5D84">
      <w:pPr>
        <w:pStyle w:val="BodyText"/>
        <w:spacing w:line="360" w:lineRule="auto"/>
        <w:ind w:left="1211" w:right="84"/>
        <w:rPr>
          <w:rFonts w:ascii="Times New Roman" w:hAnsi="Times New Roman" w:cs="Times New Roman"/>
          <w:b/>
          <w:bCs/>
          <w:sz w:val="24"/>
          <w:szCs w:val="24"/>
        </w:rPr>
      </w:pPr>
    </w:p>
    <w:p w:rsidR="001F5D84" w:rsidRDefault="001F5D84">
      <w:pPr>
        <w:pStyle w:val="BodyText"/>
        <w:spacing w:line="360" w:lineRule="auto"/>
        <w:ind w:left="1211" w:right="84"/>
        <w:rPr>
          <w:rFonts w:ascii="Times New Roman" w:hAnsi="Times New Roman" w:cs="Times New Roman"/>
          <w:b/>
          <w:bCs/>
          <w:sz w:val="24"/>
          <w:szCs w:val="24"/>
        </w:rPr>
      </w:pPr>
    </w:p>
    <w:p w:rsidR="001F5D84" w:rsidRDefault="001F5D84">
      <w:pPr>
        <w:pStyle w:val="BodyText"/>
        <w:spacing w:line="360" w:lineRule="auto"/>
        <w:ind w:left="1211" w:right="84"/>
        <w:rPr>
          <w:rFonts w:ascii="Times New Roman" w:hAnsi="Times New Roman" w:cs="Times New Roman"/>
          <w:b/>
          <w:bCs/>
          <w:sz w:val="24"/>
          <w:szCs w:val="24"/>
        </w:rPr>
      </w:pPr>
    </w:p>
    <w:p w:rsidR="001F5D84" w:rsidRDefault="001F5D84">
      <w:pPr>
        <w:pStyle w:val="BodyText"/>
        <w:spacing w:line="360" w:lineRule="auto"/>
        <w:ind w:left="1211" w:right="84"/>
        <w:rPr>
          <w:rFonts w:ascii="Times New Roman" w:hAnsi="Times New Roman" w:cs="Times New Roman"/>
          <w:b/>
          <w:bCs/>
          <w:sz w:val="24"/>
          <w:szCs w:val="24"/>
        </w:rPr>
      </w:pPr>
    </w:p>
    <w:p w:rsidR="001F5D84" w:rsidRDefault="001F5D84">
      <w:pPr>
        <w:pStyle w:val="BodyText"/>
        <w:spacing w:line="360" w:lineRule="auto"/>
        <w:ind w:left="1211" w:right="84"/>
        <w:rPr>
          <w:rFonts w:ascii="Times New Roman" w:hAnsi="Times New Roman" w:cs="Times New Roman"/>
          <w:b/>
          <w:bCs/>
          <w:sz w:val="24"/>
          <w:szCs w:val="24"/>
        </w:rPr>
      </w:pPr>
    </w:p>
    <w:p w:rsidR="001F5D84" w:rsidRDefault="001F5D84">
      <w:pPr>
        <w:pStyle w:val="BodyText"/>
        <w:spacing w:line="360" w:lineRule="auto"/>
        <w:ind w:left="1211" w:right="84"/>
        <w:rPr>
          <w:rFonts w:ascii="Times New Roman" w:hAnsi="Times New Roman" w:cs="Times New Roman"/>
          <w:b/>
          <w:bCs/>
          <w:sz w:val="24"/>
          <w:szCs w:val="24"/>
        </w:rPr>
      </w:pPr>
    </w:p>
    <w:p w:rsidR="001F5D84" w:rsidRDefault="001F5D84">
      <w:pPr>
        <w:pStyle w:val="BodyText"/>
        <w:spacing w:line="360" w:lineRule="auto"/>
        <w:ind w:left="1211" w:right="84"/>
        <w:rPr>
          <w:rFonts w:ascii="Times New Roman" w:hAnsi="Times New Roman" w:cs="Times New Roman"/>
          <w:b/>
          <w:bCs/>
          <w:sz w:val="24"/>
          <w:szCs w:val="24"/>
        </w:rPr>
      </w:pPr>
    </w:p>
    <w:p w:rsidR="001F5D84" w:rsidRDefault="001F5D84">
      <w:pPr>
        <w:pStyle w:val="BodyText"/>
        <w:spacing w:line="360" w:lineRule="auto"/>
        <w:ind w:left="1211" w:right="84"/>
        <w:rPr>
          <w:rFonts w:ascii="Times New Roman" w:hAnsi="Times New Roman" w:cs="Times New Roman"/>
          <w:b/>
          <w:bCs/>
          <w:sz w:val="24"/>
          <w:szCs w:val="24"/>
        </w:rPr>
      </w:pPr>
    </w:p>
    <w:p w:rsidR="001F5D84" w:rsidRDefault="001F5D84">
      <w:pPr>
        <w:pStyle w:val="BodyText"/>
        <w:spacing w:line="360" w:lineRule="auto"/>
        <w:ind w:left="1211" w:right="84"/>
        <w:rPr>
          <w:rFonts w:ascii="Times New Roman" w:hAnsi="Times New Roman" w:cs="Times New Roman"/>
          <w:b/>
          <w:bCs/>
          <w:sz w:val="24"/>
          <w:szCs w:val="24"/>
        </w:rPr>
      </w:pPr>
    </w:p>
    <w:p w:rsidR="001F5D84" w:rsidRDefault="001F5D84">
      <w:pPr>
        <w:pStyle w:val="BodyText"/>
        <w:spacing w:line="360" w:lineRule="auto"/>
        <w:ind w:left="1211" w:right="84"/>
        <w:rPr>
          <w:rFonts w:ascii="Times New Roman" w:hAnsi="Times New Roman" w:cs="Times New Roman"/>
          <w:b/>
          <w:bCs/>
          <w:sz w:val="24"/>
          <w:szCs w:val="24"/>
        </w:rPr>
      </w:pPr>
    </w:p>
    <w:p w:rsidR="001F5D84" w:rsidRDefault="001F5D84">
      <w:pPr>
        <w:pStyle w:val="BodyText"/>
        <w:spacing w:line="360" w:lineRule="auto"/>
        <w:ind w:left="1211" w:right="84"/>
        <w:rPr>
          <w:rFonts w:ascii="Times New Roman" w:hAnsi="Times New Roman" w:cs="Times New Roman"/>
          <w:b/>
          <w:bCs/>
          <w:sz w:val="24"/>
          <w:szCs w:val="24"/>
        </w:rPr>
      </w:pPr>
    </w:p>
    <w:p w:rsidR="001F5D84" w:rsidRDefault="001F5D84">
      <w:pPr>
        <w:pStyle w:val="BodyText"/>
        <w:spacing w:line="360" w:lineRule="auto"/>
        <w:ind w:left="1211" w:right="84"/>
        <w:rPr>
          <w:rFonts w:ascii="Times New Roman" w:hAnsi="Times New Roman" w:cs="Times New Roman"/>
          <w:b/>
          <w:bCs/>
          <w:sz w:val="24"/>
          <w:szCs w:val="24"/>
        </w:rPr>
      </w:pPr>
    </w:p>
    <w:p w:rsidR="001F5D84" w:rsidRDefault="001F5D84">
      <w:pPr>
        <w:pStyle w:val="BodyText"/>
        <w:spacing w:line="360" w:lineRule="auto"/>
        <w:ind w:left="1211" w:right="84"/>
        <w:rPr>
          <w:rFonts w:ascii="Times New Roman" w:hAnsi="Times New Roman" w:cs="Times New Roman"/>
          <w:b/>
          <w:bCs/>
          <w:sz w:val="24"/>
          <w:szCs w:val="24"/>
        </w:rPr>
      </w:pPr>
    </w:p>
    <w:p w:rsidR="001F5D84" w:rsidRDefault="001F5D84">
      <w:pPr>
        <w:pStyle w:val="BodyText"/>
        <w:spacing w:line="360" w:lineRule="auto"/>
        <w:ind w:left="1211" w:right="84"/>
        <w:rPr>
          <w:rFonts w:ascii="Times New Roman" w:hAnsi="Times New Roman" w:cs="Times New Roman"/>
          <w:b/>
          <w:bCs/>
          <w:sz w:val="24"/>
          <w:szCs w:val="24"/>
        </w:rPr>
      </w:pPr>
    </w:p>
    <w:p w:rsidR="001F5D84" w:rsidRDefault="001F5D84">
      <w:pPr>
        <w:pStyle w:val="ListParagraph"/>
        <w:widowControl w:val="0"/>
        <w:tabs>
          <w:tab w:val="left" w:pos="528"/>
        </w:tabs>
        <w:spacing w:before="247" w:after="0" w:line="360" w:lineRule="auto"/>
        <w:ind w:left="1222"/>
        <w:jc w:val="both"/>
      </w:pPr>
    </w:p>
    <w:p w:rsidR="00820B5B" w:rsidRDefault="00820B5B" w:rsidP="00820B5B">
      <w:pPr>
        <w:widowControl w:val="0"/>
        <w:tabs>
          <w:tab w:val="left" w:pos="398"/>
        </w:tabs>
        <w:spacing w:after="0" w:line="360" w:lineRule="auto"/>
        <w:ind w:right="148"/>
        <w:jc w:val="both"/>
        <w:rPr>
          <w:rFonts w:ascii="Times New Roman" w:hAnsi="Times New Roman" w:cs="Times New Roman"/>
          <w:b/>
          <w:bCs/>
          <w:sz w:val="32"/>
          <w:szCs w:val="32"/>
        </w:rPr>
      </w:pPr>
    </w:p>
    <w:p w:rsidR="00820B5B" w:rsidRDefault="00820B5B" w:rsidP="00820B5B">
      <w:pPr>
        <w:widowControl w:val="0"/>
        <w:tabs>
          <w:tab w:val="left" w:pos="398"/>
        </w:tabs>
        <w:spacing w:after="0" w:line="360" w:lineRule="auto"/>
        <w:ind w:right="148"/>
        <w:jc w:val="both"/>
        <w:rPr>
          <w:rFonts w:ascii="Times New Roman" w:hAnsi="Times New Roman" w:cs="Times New Roman"/>
          <w:b/>
          <w:bCs/>
          <w:sz w:val="32"/>
          <w:szCs w:val="32"/>
        </w:rPr>
      </w:pPr>
    </w:p>
    <w:p w:rsidR="00820B5B" w:rsidRDefault="001F5D84" w:rsidP="00820B5B">
      <w:pPr>
        <w:widowControl w:val="0"/>
        <w:tabs>
          <w:tab w:val="left" w:pos="398"/>
        </w:tabs>
        <w:spacing w:after="0" w:line="360" w:lineRule="auto"/>
        <w:ind w:right="148"/>
        <w:jc w:val="both"/>
        <w:rPr>
          <w:rFonts w:ascii="Times New Roman" w:hAnsi="Times New Roman" w:cs="Times New Roman"/>
          <w:b/>
          <w:bCs/>
          <w:sz w:val="32"/>
          <w:szCs w:val="32"/>
        </w:rPr>
      </w:pPr>
      <w:r>
        <w:rPr>
          <w:rFonts w:ascii="Times New Roman" w:hAnsi="Times New Roman" w:cs="Times New Roman"/>
          <w:b/>
          <w:bCs/>
          <w:sz w:val="32"/>
          <w:szCs w:val="32"/>
        </w:rPr>
        <w:t xml:space="preserve"> AIM</w:t>
      </w:r>
    </w:p>
    <w:p w:rsidR="001F5D84" w:rsidRPr="00820B5B" w:rsidRDefault="00820B5B" w:rsidP="00820B5B">
      <w:pPr>
        <w:widowControl w:val="0"/>
        <w:tabs>
          <w:tab w:val="left" w:pos="398"/>
        </w:tabs>
        <w:spacing w:after="0" w:line="360" w:lineRule="auto"/>
        <w:ind w:right="148"/>
        <w:jc w:val="both"/>
        <w:rPr>
          <w:sz w:val="24"/>
          <w:szCs w:val="24"/>
        </w:rPr>
      </w:pPr>
      <w:r>
        <w:rPr>
          <w:rFonts w:ascii="Times New Roman" w:hAnsi="Times New Roman" w:cs="Times New Roman"/>
          <w:b/>
          <w:bCs/>
          <w:sz w:val="24"/>
          <w:szCs w:val="24"/>
        </w:rPr>
        <w:t xml:space="preserve">  1</w:t>
      </w:r>
      <w:r w:rsidR="00502680">
        <w:rPr>
          <w:rFonts w:ascii="Times New Roman" w:hAnsi="Times New Roman" w:cs="Times New Roman"/>
          <w:b/>
          <w:bCs/>
          <w:sz w:val="24"/>
          <w:szCs w:val="24"/>
        </w:rPr>
        <w:t>6</w:t>
      </w:r>
      <w:r>
        <w:rPr>
          <w:rFonts w:ascii="Times New Roman" w:hAnsi="Times New Roman" w:cs="Times New Roman"/>
          <w:b/>
          <w:bCs/>
          <w:sz w:val="24"/>
          <w:szCs w:val="24"/>
        </w:rPr>
        <w:t>.</w:t>
      </w:r>
      <w:r w:rsidR="001F5D84">
        <w:rPr>
          <w:rFonts w:ascii="Times New Roman" w:hAnsi="Times New Roman" w:cs="Times New Roman"/>
          <w:b/>
          <w:bCs/>
          <w:sz w:val="24"/>
          <w:szCs w:val="24"/>
        </w:rPr>
        <w:t>sort directory</w:t>
      </w:r>
      <w:r>
        <w:rPr>
          <w:rFonts w:ascii="Times New Roman" w:hAnsi="Times New Roman" w:cs="Times New Roman"/>
          <w:b/>
          <w:bCs/>
          <w:sz w:val="24"/>
          <w:szCs w:val="24"/>
        </w:rPr>
        <w:t xml:space="preserve"> in ascending and descending order</w:t>
      </w:r>
    </w:p>
    <w:p w:rsidR="001F5D84" w:rsidRDefault="001F5D84">
      <w:pPr>
        <w:pStyle w:val="ListParagraph"/>
        <w:widowControl w:val="0"/>
        <w:tabs>
          <w:tab w:val="left" w:pos="528"/>
        </w:tabs>
        <w:spacing w:before="247" w:after="0" w:line="360" w:lineRule="auto"/>
        <w:ind w:left="1222"/>
        <w:jc w:val="both"/>
      </w:pPr>
    </w:p>
    <w:p w:rsidR="001F5D84" w:rsidRPr="00820B5B" w:rsidRDefault="00820B5B" w:rsidP="00820B5B">
      <w:pPr>
        <w:pStyle w:val="BodyText"/>
        <w:spacing w:line="360" w:lineRule="auto"/>
        <w:ind w:right="84"/>
        <w:rPr>
          <w:u w:val="single"/>
        </w:rPr>
      </w:pPr>
      <w:r w:rsidRPr="00820B5B">
        <w:rPr>
          <w:rFonts w:ascii="Times New Roman" w:hAnsi="Times New Roman" w:cs="Times New Roman"/>
          <w:b/>
          <w:bCs/>
          <w:sz w:val="24"/>
          <w:szCs w:val="24"/>
          <w:u w:val="single"/>
        </w:rPr>
        <w:t>CODE</w:t>
      </w:r>
    </w:p>
    <w:p w:rsidR="001F5D84" w:rsidRDefault="001F5D84">
      <w:pPr>
        <w:pStyle w:val="BodyText"/>
        <w:spacing w:line="360" w:lineRule="auto"/>
        <w:ind w:right="84"/>
      </w:pPr>
    </w:p>
    <w:p w:rsidR="001F5D84" w:rsidRDefault="001F5D84">
      <w:pPr>
        <w:pStyle w:val="BodyText"/>
        <w:spacing w:line="360" w:lineRule="auto"/>
        <w:ind w:right="84"/>
      </w:pPr>
      <w:r>
        <w:t>dict1={"a":1,"c":3,"d":2,"b":4}</w:t>
      </w:r>
    </w:p>
    <w:p w:rsidR="001F5D84" w:rsidRDefault="001F5D84">
      <w:pPr>
        <w:pStyle w:val="BodyText"/>
        <w:spacing w:line="360" w:lineRule="auto"/>
        <w:ind w:right="84"/>
      </w:pPr>
      <w:r>
        <w:t>l=list(dict1.items())</w:t>
      </w:r>
    </w:p>
    <w:p w:rsidR="001F5D84" w:rsidRDefault="001F5D84">
      <w:pPr>
        <w:pStyle w:val="BodyText"/>
        <w:spacing w:line="360" w:lineRule="auto"/>
        <w:ind w:right="84"/>
      </w:pPr>
      <w:r>
        <w:t>print(l)</w:t>
      </w:r>
    </w:p>
    <w:p w:rsidR="001F5D84" w:rsidRDefault="001F5D84">
      <w:pPr>
        <w:pStyle w:val="BodyText"/>
        <w:spacing w:line="360" w:lineRule="auto"/>
        <w:ind w:right="84"/>
      </w:pPr>
      <w:r>
        <w:t>l.sort()</w:t>
      </w:r>
    </w:p>
    <w:p w:rsidR="001F5D84" w:rsidRDefault="001F5D84">
      <w:pPr>
        <w:pStyle w:val="BodyText"/>
        <w:spacing w:line="360" w:lineRule="auto"/>
        <w:ind w:right="84"/>
      </w:pPr>
      <w:r>
        <w:t>print("ascending order is\n",l)</w:t>
      </w:r>
    </w:p>
    <w:p w:rsidR="001F5D84" w:rsidRDefault="001F5D84">
      <w:pPr>
        <w:pStyle w:val="BodyText"/>
        <w:spacing w:line="360" w:lineRule="auto"/>
        <w:ind w:right="84"/>
      </w:pPr>
      <w:r>
        <w:t>l=list(dict1.items())</w:t>
      </w:r>
    </w:p>
    <w:p w:rsidR="001F5D84" w:rsidRDefault="001F5D84">
      <w:pPr>
        <w:pStyle w:val="BodyText"/>
        <w:spacing w:line="360" w:lineRule="auto"/>
        <w:ind w:right="84"/>
      </w:pPr>
      <w:r>
        <w:t>l.sort(reverse=True)</w:t>
      </w:r>
    </w:p>
    <w:p w:rsidR="001F5D84" w:rsidRDefault="001F5D84">
      <w:pPr>
        <w:pStyle w:val="BodyText"/>
        <w:spacing w:line="360" w:lineRule="auto"/>
        <w:ind w:right="84"/>
      </w:pPr>
      <w:r>
        <w:t>print("descending order is\n",l)</w:t>
      </w:r>
    </w:p>
    <w:p w:rsidR="001F5D84" w:rsidRDefault="001F5D84">
      <w:pPr>
        <w:pStyle w:val="BodyText"/>
        <w:spacing w:line="360" w:lineRule="auto"/>
        <w:ind w:right="84"/>
      </w:pPr>
    </w:p>
    <w:p w:rsidR="001F5D84" w:rsidRDefault="001F5D84">
      <w:pPr>
        <w:pStyle w:val="BodyText"/>
        <w:spacing w:line="360" w:lineRule="auto"/>
        <w:ind w:right="84"/>
      </w:pPr>
    </w:p>
    <w:p w:rsidR="001F5D84" w:rsidRPr="00820B5B" w:rsidRDefault="00820B5B">
      <w:pPr>
        <w:pStyle w:val="BodyText"/>
        <w:spacing w:line="360" w:lineRule="auto"/>
        <w:ind w:right="84"/>
        <w:rPr>
          <w:u w:val="single"/>
        </w:rPr>
      </w:pPr>
      <w:r w:rsidRPr="00820B5B">
        <w:rPr>
          <w:rFonts w:ascii="Times New Roman" w:hAnsi="Times New Roman" w:cs="Times New Roman"/>
          <w:b/>
          <w:bCs/>
          <w:sz w:val="24"/>
          <w:szCs w:val="24"/>
        </w:rPr>
        <w:t xml:space="preserve">    </w:t>
      </w:r>
      <w:r w:rsidR="001F5D84" w:rsidRPr="00820B5B">
        <w:rPr>
          <w:rFonts w:ascii="Times New Roman" w:hAnsi="Times New Roman" w:cs="Times New Roman"/>
          <w:b/>
          <w:bCs/>
          <w:sz w:val="24"/>
          <w:szCs w:val="24"/>
        </w:rPr>
        <w:t xml:space="preserve"> </w:t>
      </w:r>
      <w:r w:rsidRPr="00820B5B">
        <w:rPr>
          <w:rFonts w:ascii="Times New Roman" w:hAnsi="Times New Roman" w:cs="Times New Roman"/>
          <w:b/>
          <w:bCs/>
          <w:sz w:val="24"/>
          <w:szCs w:val="24"/>
          <w:u w:val="single"/>
        </w:rPr>
        <w:t>OUTPUT</w:t>
      </w:r>
    </w:p>
    <w:p w:rsidR="001F5D84" w:rsidRDefault="00EB6768">
      <w:pPr>
        <w:pStyle w:val="BodyText"/>
        <w:spacing w:line="360" w:lineRule="auto"/>
        <w:ind w:left="644" w:right="84"/>
      </w:pPr>
      <w:r>
        <w:rPr>
          <w:noProof/>
        </w:rPr>
        <w:drawing>
          <wp:anchor distT="0" distB="0" distL="0" distR="0" simplePos="0" relativeHeight="251668480" behindDoc="0" locked="0" layoutInCell="1" allowOverlap="1">
            <wp:simplePos x="0" y="0"/>
            <wp:positionH relativeFrom="column">
              <wp:posOffset>71755</wp:posOffset>
            </wp:positionH>
            <wp:positionV relativeFrom="paragraph">
              <wp:posOffset>73660</wp:posOffset>
            </wp:positionV>
            <wp:extent cx="5130165" cy="2286000"/>
            <wp:effectExtent l="0" t="0" r="0" b="0"/>
            <wp:wrapSquare wrapText="largest"/>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1"/>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0165" cy="2286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F5D84" w:rsidRDefault="001F5D84">
      <w:pPr>
        <w:pStyle w:val="BodyText"/>
        <w:spacing w:line="360" w:lineRule="auto"/>
        <w:ind w:left="502" w:right="84" w:hanging="360"/>
      </w:pPr>
    </w:p>
    <w:p w:rsidR="001F5D84" w:rsidRDefault="001F5D84">
      <w:pPr>
        <w:pStyle w:val="BodyText"/>
        <w:spacing w:line="360" w:lineRule="auto"/>
        <w:ind w:left="502" w:right="84" w:hanging="360"/>
      </w:pPr>
    </w:p>
    <w:p w:rsidR="001F5D84" w:rsidRDefault="001F5D84">
      <w:pPr>
        <w:pStyle w:val="BodyText"/>
        <w:spacing w:line="360" w:lineRule="auto"/>
        <w:ind w:left="502" w:right="84" w:hanging="360"/>
      </w:pPr>
    </w:p>
    <w:p w:rsidR="001F5D84" w:rsidRDefault="001F5D84">
      <w:pPr>
        <w:pStyle w:val="BodyText"/>
        <w:spacing w:line="360" w:lineRule="auto"/>
        <w:ind w:left="502" w:right="84" w:hanging="360"/>
      </w:pPr>
    </w:p>
    <w:p w:rsidR="00820B5B" w:rsidRDefault="00820B5B">
      <w:pPr>
        <w:widowControl w:val="0"/>
        <w:tabs>
          <w:tab w:val="left" w:pos="398"/>
        </w:tabs>
        <w:spacing w:after="0" w:line="360" w:lineRule="auto"/>
        <w:ind w:right="148"/>
        <w:jc w:val="both"/>
        <w:rPr>
          <w:rFonts w:ascii="Times New Roman" w:hAnsi="Times New Roman" w:cs="Times New Roman"/>
          <w:b/>
          <w:bCs/>
          <w:sz w:val="32"/>
          <w:szCs w:val="32"/>
        </w:rPr>
      </w:pPr>
    </w:p>
    <w:p w:rsidR="001F5D84" w:rsidRDefault="001F5D84">
      <w:pPr>
        <w:widowControl w:val="0"/>
        <w:tabs>
          <w:tab w:val="left" w:pos="398"/>
        </w:tabs>
        <w:spacing w:after="0" w:line="360" w:lineRule="auto"/>
        <w:ind w:right="148"/>
        <w:jc w:val="both"/>
      </w:pPr>
      <w:r>
        <w:rPr>
          <w:rFonts w:ascii="Times New Roman" w:hAnsi="Times New Roman" w:cs="Times New Roman"/>
          <w:b/>
          <w:bCs/>
          <w:sz w:val="32"/>
          <w:szCs w:val="32"/>
        </w:rPr>
        <w:t>AIM</w:t>
      </w:r>
    </w:p>
    <w:p w:rsidR="001F5D84" w:rsidRPr="00820B5B" w:rsidRDefault="009E5217">
      <w:pPr>
        <w:widowControl w:val="0"/>
        <w:tabs>
          <w:tab w:val="left" w:pos="398"/>
        </w:tabs>
        <w:spacing w:after="0" w:line="360" w:lineRule="auto"/>
        <w:ind w:right="148"/>
        <w:jc w:val="both"/>
        <w:rPr>
          <w:sz w:val="24"/>
          <w:szCs w:val="24"/>
        </w:rPr>
      </w:pPr>
      <w:r>
        <w:rPr>
          <w:rFonts w:ascii="Times New Roman" w:hAnsi="Times New Roman" w:cs="Times New Roman"/>
          <w:b/>
          <w:bCs/>
          <w:sz w:val="24"/>
          <w:szCs w:val="24"/>
        </w:rPr>
        <w:t>1</w:t>
      </w:r>
      <w:r w:rsidR="00502680">
        <w:rPr>
          <w:rFonts w:ascii="Times New Roman" w:hAnsi="Times New Roman" w:cs="Times New Roman"/>
          <w:b/>
          <w:bCs/>
          <w:sz w:val="24"/>
          <w:szCs w:val="24"/>
        </w:rPr>
        <w:t>7</w:t>
      </w:r>
      <w:r>
        <w:rPr>
          <w:rFonts w:ascii="Times New Roman" w:hAnsi="Times New Roman" w:cs="Times New Roman"/>
          <w:b/>
          <w:bCs/>
          <w:sz w:val="24"/>
          <w:szCs w:val="24"/>
        </w:rPr>
        <w:t>.</w:t>
      </w:r>
      <w:r w:rsidR="001F5D84" w:rsidRPr="00820B5B">
        <w:rPr>
          <w:rFonts w:ascii="Times New Roman" w:hAnsi="Times New Roman" w:cs="Times New Roman"/>
          <w:b/>
          <w:bCs/>
          <w:sz w:val="24"/>
          <w:szCs w:val="24"/>
        </w:rPr>
        <w:t>merge</w:t>
      </w:r>
      <w:r>
        <w:rPr>
          <w:rFonts w:ascii="Times New Roman" w:hAnsi="Times New Roman" w:cs="Times New Roman"/>
          <w:b/>
          <w:bCs/>
          <w:sz w:val="24"/>
          <w:szCs w:val="24"/>
        </w:rPr>
        <w:t xml:space="preserve"> two </w:t>
      </w:r>
      <w:r w:rsidR="001F5D84" w:rsidRPr="00820B5B">
        <w:rPr>
          <w:rFonts w:ascii="Times New Roman" w:hAnsi="Times New Roman" w:cs="Times New Roman"/>
          <w:b/>
          <w:bCs/>
          <w:sz w:val="24"/>
          <w:szCs w:val="24"/>
        </w:rPr>
        <w:t xml:space="preserve"> di</w:t>
      </w:r>
      <w:r>
        <w:rPr>
          <w:rFonts w:ascii="Times New Roman" w:hAnsi="Times New Roman" w:cs="Times New Roman"/>
          <w:b/>
          <w:bCs/>
          <w:sz w:val="24"/>
          <w:szCs w:val="24"/>
        </w:rPr>
        <w:t>ctionaries</w:t>
      </w:r>
    </w:p>
    <w:p w:rsidR="001F5D84" w:rsidRDefault="001F5D84">
      <w:pPr>
        <w:pStyle w:val="BodyText"/>
        <w:spacing w:line="360" w:lineRule="auto"/>
        <w:ind w:left="502" w:right="84" w:hanging="360"/>
      </w:pPr>
    </w:p>
    <w:p w:rsidR="001F5D84" w:rsidRPr="009E5217" w:rsidRDefault="009E5217">
      <w:pPr>
        <w:pStyle w:val="BodyText"/>
        <w:spacing w:line="360" w:lineRule="auto"/>
        <w:ind w:left="502" w:right="84" w:hanging="360"/>
        <w:rPr>
          <w:b/>
          <w:bCs/>
          <w:sz w:val="24"/>
          <w:szCs w:val="24"/>
          <w:u w:val="single"/>
        </w:rPr>
      </w:pPr>
      <w:r w:rsidRPr="009E5217">
        <w:rPr>
          <w:b/>
          <w:bCs/>
          <w:sz w:val="24"/>
          <w:szCs w:val="24"/>
          <w:u w:val="single"/>
        </w:rPr>
        <w:t>CODE</w:t>
      </w:r>
    </w:p>
    <w:p w:rsidR="001F5D84" w:rsidRDefault="001F5D84">
      <w:pPr>
        <w:pStyle w:val="BodyText"/>
        <w:spacing w:line="360" w:lineRule="auto"/>
        <w:ind w:left="502" w:right="84" w:hanging="360"/>
      </w:pPr>
      <w:r>
        <w:t>dict1={"name":"ramu","age":50}</w:t>
      </w:r>
    </w:p>
    <w:p w:rsidR="001F5D84" w:rsidRDefault="001F5D84">
      <w:pPr>
        <w:pStyle w:val="BodyText"/>
        <w:spacing w:line="360" w:lineRule="auto"/>
        <w:ind w:left="502" w:right="84" w:hanging="360"/>
      </w:pPr>
      <w:r>
        <w:t>dict2={"gender":"m","qualification":"pg"}</w:t>
      </w:r>
    </w:p>
    <w:p w:rsidR="001F5D84" w:rsidRDefault="001F5D84">
      <w:pPr>
        <w:pStyle w:val="BodyText"/>
        <w:spacing w:line="360" w:lineRule="auto"/>
        <w:ind w:left="502" w:right="84" w:hanging="360"/>
      </w:pPr>
      <w:r>
        <w:t>dict1.update(dict2)</w:t>
      </w:r>
    </w:p>
    <w:p w:rsidR="001F5D84" w:rsidRDefault="001F5D84">
      <w:pPr>
        <w:pStyle w:val="BodyText"/>
        <w:spacing w:line="360" w:lineRule="auto"/>
        <w:ind w:left="502" w:right="84" w:hanging="360"/>
      </w:pPr>
      <w:r>
        <w:t>print(dict1)</w:t>
      </w:r>
    </w:p>
    <w:p w:rsidR="009E5217" w:rsidRDefault="009E5217">
      <w:pPr>
        <w:pStyle w:val="BodyText"/>
        <w:spacing w:line="360" w:lineRule="auto"/>
        <w:ind w:left="502" w:right="84" w:hanging="360"/>
      </w:pPr>
    </w:p>
    <w:p w:rsidR="009E5217" w:rsidRPr="009E5217" w:rsidRDefault="009E5217">
      <w:pPr>
        <w:pStyle w:val="BodyText"/>
        <w:spacing w:line="360" w:lineRule="auto"/>
        <w:ind w:left="502" w:right="84" w:hanging="360"/>
        <w:rPr>
          <w:b/>
          <w:bCs/>
          <w:sz w:val="24"/>
          <w:szCs w:val="24"/>
          <w:u w:val="single"/>
        </w:rPr>
      </w:pPr>
      <w:r w:rsidRPr="009E5217">
        <w:rPr>
          <w:b/>
          <w:bCs/>
          <w:sz w:val="24"/>
          <w:szCs w:val="24"/>
          <w:u w:val="single"/>
        </w:rPr>
        <w:t>OUTPUT</w:t>
      </w:r>
    </w:p>
    <w:p w:rsidR="001F5D84" w:rsidRPr="009E5217" w:rsidRDefault="001F5D84">
      <w:pPr>
        <w:widowControl w:val="0"/>
        <w:tabs>
          <w:tab w:val="left" w:pos="398"/>
        </w:tabs>
        <w:spacing w:after="0" w:line="360" w:lineRule="auto"/>
        <w:ind w:right="148"/>
        <w:rPr>
          <w:b/>
          <w:bCs/>
          <w:u w:val="single"/>
        </w:rPr>
      </w:pPr>
    </w:p>
    <w:p w:rsidR="001F5D84" w:rsidRDefault="00EB6768">
      <w:pPr>
        <w:widowControl w:val="0"/>
        <w:tabs>
          <w:tab w:val="left" w:pos="398"/>
        </w:tabs>
        <w:spacing w:after="0" w:line="360" w:lineRule="auto"/>
        <w:ind w:right="148"/>
      </w:pPr>
      <w:r>
        <w:rPr>
          <w:noProof/>
        </w:rPr>
        <w:drawing>
          <wp:anchor distT="0" distB="0" distL="0" distR="0" simplePos="0" relativeHeight="251669504" behindDoc="0" locked="0" layoutInCell="1" allowOverlap="1">
            <wp:simplePos x="0" y="0"/>
            <wp:positionH relativeFrom="column">
              <wp:align>center</wp:align>
            </wp:positionH>
            <wp:positionV relativeFrom="paragraph">
              <wp:align>top</wp:align>
            </wp:positionV>
            <wp:extent cx="5179695" cy="1699895"/>
            <wp:effectExtent l="0" t="0" r="0" b="0"/>
            <wp:wrapSquare wrapText="largest"/>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2"/>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9695" cy="1699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F5D84" w:rsidRDefault="001F5D84">
      <w:pPr>
        <w:widowControl w:val="0"/>
        <w:tabs>
          <w:tab w:val="left" w:pos="398"/>
        </w:tabs>
        <w:spacing w:after="0" w:line="360" w:lineRule="auto"/>
        <w:ind w:right="148"/>
      </w:pPr>
    </w:p>
    <w:p w:rsidR="001F5D84" w:rsidRDefault="001F5D84">
      <w:pPr>
        <w:widowControl w:val="0"/>
        <w:tabs>
          <w:tab w:val="left" w:pos="398"/>
        </w:tabs>
        <w:spacing w:after="0" w:line="360" w:lineRule="auto"/>
        <w:ind w:right="148"/>
      </w:pPr>
    </w:p>
    <w:p w:rsidR="001F5D84" w:rsidRDefault="001F5D84">
      <w:pPr>
        <w:widowControl w:val="0"/>
        <w:tabs>
          <w:tab w:val="left" w:pos="398"/>
        </w:tabs>
        <w:spacing w:after="0" w:line="360" w:lineRule="auto"/>
        <w:ind w:right="148"/>
      </w:pPr>
    </w:p>
    <w:p w:rsidR="001F5D84" w:rsidRDefault="001F5D84">
      <w:pPr>
        <w:widowControl w:val="0"/>
        <w:tabs>
          <w:tab w:val="left" w:pos="398"/>
        </w:tabs>
        <w:spacing w:after="0" w:line="360" w:lineRule="auto"/>
        <w:ind w:right="148"/>
      </w:pPr>
    </w:p>
    <w:p w:rsidR="001F5D84" w:rsidRDefault="001F5D84">
      <w:pPr>
        <w:widowControl w:val="0"/>
        <w:tabs>
          <w:tab w:val="left" w:pos="398"/>
        </w:tabs>
        <w:spacing w:after="0" w:line="360" w:lineRule="auto"/>
        <w:ind w:right="148"/>
      </w:pPr>
    </w:p>
    <w:p w:rsidR="001F5D84" w:rsidRDefault="001F5D84">
      <w:pPr>
        <w:widowControl w:val="0"/>
        <w:tabs>
          <w:tab w:val="left" w:pos="398"/>
        </w:tabs>
        <w:spacing w:after="0" w:line="360" w:lineRule="auto"/>
        <w:ind w:right="148"/>
      </w:pPr>
    </w:p>
    <w:p w:rsidR="001F5D84" w:rsidRDefault="001F5D84">
      <w:pPr>
        <w:widowControl w:val="0"/>
        <w:tabs>
          <w:tab w:val="left" w:pos="398"/>
        </w:tabs>
        <w:spacing w:after="0" w:line="360" w:lineRule="auto"/>
        <w:ind w:right="148"/>
      </w:pPr>
    </w:p>
    <w:p w:rsidR="001F5D84" w:rsidRDefault="001F5D84">
      <w:pPr>
        <w:widowControl w:val="0"/>
        <w:tabs>
          <w:tab w:val="left" w:pos="398"/>
        </w:tabs>
        <w:spacing w:after="0" w:line="360" w:lineRule="auto"/>
        <w:ind w:right="148"/>
      </w:pPr>
    </w:p>
    <w:p w:rsidR="001F5D84" w:rsidRDefault="001F5D84">
      <w:pPr>
        <w:widowControl w:val="0"/>
        <w:tabs>
          <w:tab w:val="left" w:pos="398"/>
        </w:tabs>
        <w:spacing w:after="0" w:line="360" w:lineRule="auto"/>
        <w:ind w:right="148"/>
      </w:pPr>
    </w:p>
    <w:p w:rsidR="001F5D84" w:rsidRDefault="001F5D84">
      <w:pPr>
        <w:widowControl w:val="0"/>
        <w:tabs>
          <w:tab w:val="left" w:pos="398"/>
        </w:tabs>
        <w:spacing w:after="0" w:line="360" w:lineRule="auto"/>
        <w:ind w:right="148"/>
      </w:pPr>
    </w:p>
    <w:p w:rsidR="001F5D84" w:rsidRDefault="001F5D84">
      <w:pPr>
        <w:widowControl w:val="0"/>
        <w:tabs>
          <w:tab w:val="left" w:pos="398"/>
        </w:tabs>
        <w:spacing w:after="0" w:line="360" w:lineRule="auto"/>
        <w:ind w:right="148"/>
      </w:pPr>
    </w:p>
    <w:p w:rsidR="001F5D84" w:rsidRDefault="001F5D84">
      <w:pPr>
        <w:widowControl w:val="0"/>
        <w:tabs>
          <w:tab w:val="left" w:pos="398"/>
        </w:tabs>
        <w:spacing w:after="0" w:line="360" w:lineRule="auto"/>
        <w:ind w:right="148"/>
      </w:pPr>
    </w:p>
    <w:p w:rsidR="001F5D84" w:rsidRDefault="001F5D84">
      <w:pPr>
        <w:widowControl w:val="0"/>
        <w:tabs>
          <w:tab w:val="left" w:pos="398"/>
        </w:tabs>
        <w:spacing w:after="0" w:line="360" w:lineRule="auto"/>
        <w:ind w:right="148"/>
      </w:pPr>
    </w:p>
    <w:p w:rsidR="001F5D84" w:rsidRDefault="001F5D84">
      <w:pPr>
        <w:widowControl w:val="0"/>
        <w:tabs>
          <w:tab w:val="left" w:pos="398"/>
        </w:tabs>
        <w:spacing w:after="0" w:line="360" w:lineRule="auto"/>
        <w:ind w:right="148"/>
      </w:pPr>
    </w:p>
    <w:p w:rsidR="001F5D84" w:rsidRDefault="001F5D84">
      <w:pPr>
        <w:widowControl w:val="0"/>
        <w:tabs>
          <w:tab w:val="left" w:pos="398"/>
        </w:tabs>
        <w:spacing w:after="0" w:line="360" w:lineRule="auto"/>
        <w:ind w:right="148"/>
      </w:pPr>
      <w:r>
        <w:rPr>
          <w:rFonts w:ascii="Times New Roman" w:hAnsi="Times New Roman" w:cs="Times New Roman"/>
          <w:b/>
          <w:bCs/>
          <w:sz w:val="32"/>
          <w:szCs w:val="32"/>
        </w:rPr>
        <w:t>AIM</w:t>
      </w:r>
    </w:p>
    <w:p w:rsidR="001F5D84" w:rsidRDefault="001F5D84">
      <w:pPr>
        <w:widowControl w:val="0"/>
        <w:tabs>
          <w:tab w:val="left" w:pos="398"/>
        </w:tabs>
        <w:spacing w:after="0" w:line="360" w:lineRule="auto"/>
        <w:ind w:right="148"/>
      </w:pPr>
    </w:p>
    <w:p w:rsidR="001F5D84" w:rsidRDefault="009E5217">
      <w:pPr>
        <w:pStyle w:val="BodyText"/>
        <w:spacing w:line="360" w:lineRule="auto"/>
        <w:ind w:left="502" w:right="84"/>
      </w:pPr>
      <w:r>
        <w:rPr>
          <w:rFonts w:ascii="Times New Roman" w:hAnsi="Times New Roman" w:cs="Times New Roman"/>
          <w:b/>
          <w:bCs/>
          <w:sz w:val="24"/>
          <w:szCs w:val="24"/>
        </w:rPr>
        <w:t>1</w:t>
      </w:r>
      <w:r w:rsidR="00502680">
        <w:rPr>
          <w:rFonts w:ascii="Times New Roman" w:hAnsi="Times New Roman" w:cs="Times New Roman"/>
          <w:b/>
          <w:bCs/>
          <w:sz w:val="24"/>
          <w:szCs w:val="24"/>
        </w:rPr>
        <w:t>8</w:t>
      </w:r>
      <w:r>
        <w:rPr>
          <w:rFonts w:ascii="Times New Roman" w:hAnsi="Times New Roman" w:cs="Times New Roman"/>
          <w:b/>
          <w:bCs/>
          <w:sz w:val="24"/>
          <w:szCs w:val="24"/>
        </w:rPr>
        <w:t>.</w:t>
      </w:r>
      <w:r w:rsidR="001F5D84">
        <w:rPr>
          <w:rFonts w:ascii="Times New Roman" w:hAnsi="Times New Roman" w:cs="Times New Roman"/>
          <w:b/>
          <w:bCs/>
          <w:sz w:val="24"/>
          <w:szCs w:val="24"/>
        </w:rPr>
        <w:t xml:space="preserve">   Find gcd of 2 numbers</w:t>
      </w:r>
    </w:p>
    <w:p w:rsidR="001F5D84" w:rsidRPr="009E5217" w:rsidRDefault="009E5217">
      <w:pPr>
        <w:pStyle w:val="BodyText"/>
        <w:spacing w:line="360" w:lineRule="auto"/>
        <w:ind w:left="644" w:right="84"/>
        <w:rPr>
          <w:u w:val="single"/>
        </w:rPr>
      </w:pPr>
      <w:r w:rsidRPr="009E5217">
        <w:rPr>
          <w:rFonts w:ascii="Times New Roman" w:hAnsi="Times New Roman" w:cs="Times New Roman"/>
          <w:b/>
          <w:bCs/>
          <w:sz w:val="24"/>
          <w:szCs w:val="24"/>
          <w:u w:val="single"/>
        </w:rPr>
        <w:t>CODE</w:t>
      </w:r>
    </w:p>
    <w:p w:rsidR="001F5D84" w:rsidRDefault="001F5D84">
      <w:pPr>
        <w:pStyle w:val="BodyText"/>
        <w:spacing w:line="360" w:lineRule="auto"/>
        <w:ind w:left="644" w:right="84"/>
      </w:pPr>
      <w:r>
        <w:rPr>
          <w:rFonts w:ascii="Times New Roman" w:hAnsi="Times New Roman" w:cs="Times New Roman"/>
          <w:sz w:val="24"/>
          <w:szCs w:val="24"/>
        </w:rPr>
        <w:t>a=int(input("Enter first number: "))</w:t>
      </w:r>
    </w:p>
    <w:p w:rsidR="001F5D84" w:rsidRDefault="001F5D84">
      <w:pPr>
        <w:pStyle w:val="BodyText"/>
        <w:spacing w:line="360" w:lineRule="auto"/>
        <w:ind w:left="644" w:right="84"/>
      </w:pPr>
      <w:r>
        <w:rPr>
          <w:rFonts w:ascii="Times New Roman" w:hAnsi="Times New Roman" w:cs="Times New Roman"/>
          <w:sz w:val="24"/>
          <w:szCs w:val="24"/>
        </w:rPr>
        <w:t xml:space="preserve">b=int(input("Enter first number: ")) </w:t>
      </w:r>
    </w:p>
    <w:p w:rsidR="001F5D84" w:rsidRDefault="001F5D84">
      <w:pPr>
        <w:pStyle w:val="BodyText"/>
        <w:spacing w:line="360" w:lineRule="auto"/>
        <w:ind w:left="644" w:right="84"/>
      </w:pPr>
      <w:r>
        <w:rPr>
          <w:rFonts w:ascii="Times New Roman" w:hAnsi="Times New Roman" w:cs="Times New Roman"/>
          <w:sz w:val="24"/>
          <w:szCs w:val="24"/>
        </w:rPr>
        <w:t>x=min(a,b)</w:t>
      </w:r>
    </w:p>
    <w:p w:rsidR="001F5D84" w:rsidRDefault="001F5D84">
      <w:pPr>
        <w:pStyle w:val="BodyText"/>
        <w:spacing w:line="360" w:lineRule="auto"/>
        <w:ind w:left="644" w:right="84"/>
      </w:pPr>
      <w:r>
        <w:rPr>
          <w:rFonts w:ascii="Times New Roman" w:hAnsi="Times New Roman" w:cs="Times New Roman"/>
          <w:sz w:val="24"/>
          <w:szCs w:val="24"/>
        </w:rPr>
        <w:t>gcd=0</w:t>
      </w:r>
    </w:p>
    <w:p w:rsidR="001F5D84" w:rsidRDefault="001F5D84">
      <w:pPr>
        <w:pStyle w:val="BodyText"/>
        <w:spacing w:line="360" w:lineRule="auto"/>
        <w:ind w:left="644" w:right="84"/>
      </w:pPr>
      <w:r>
        <w:rPr>
          <w:rFonts w:ascii="Times New Roman" w:hAnsi="Times New Roman" w:cs="Times New Roman"/>
          <w:sz w:val="24"/>
          <w:szCs w:val="24"/>
        </w:rPr>
        <w:t>for i in range (1,x+1):</w:t>
      </w:r>
    </w:p>
    <w:p w:rsidR="001F5D84" w:rsidRDefault="001F5D84">
      <w:pPr>
        <w:pStyle w:val="BodyText"/>
        <w:spacing w:line="360" w:lineRule="auto"/>
        <w:ind w:left="644" w:right="84"/>
      </w:pPr>
      <w:r>
        <w:rPr>
          <w:rFonts w:ascii="Times New Roman" w:hAnsi="Times New Roman" w:cs="Times New Roman"/>
          <w:sz w:val="24"/>
          <w:szCs w:val="24"/>
        </w:rPr>
        <w:tab/>
        <w:t xml:space="preserve">if((a%x==0) and (b%x==0)): </w:t>
      </w:r>
    </w:p>
    <w:p w:rsidR="001F5D84" w:rsidRDefault="001F5D84">
      <w:pPr>
        <w:pStyle w:val="BodyText"/>
        <w:spacing w:line="360" w:lineRule="auto"/>
        <w:ind w:left="644" w:right="84"/>
      </w:pPr>
      <w:r>
        <w:rPr>
          <w:rFonts w:ascii="Times New Roman" w:hAnsi="Times New Roman" w:cs="Times New Roman"/>
          <w:sz w:val="24"/>
          <w:szCs w:val="24"/>
        </w:rPr>
        <w:tab/>
      </w:r>
      <w:r>
        <w:rPr>
          <w:rFonts w:ascii="Times New Roman" w:hAnsi="Times New Roman" w:cs="Times New Roman"/>
          <w:sz w:val="24"/>
          <w:szCs w:val="24"/>
        </w:rPr>
        <w:tab/>
        <w:t>gcd=i</w:t>
      </w:r>
    </w:p>
    <w:p w:rsidR="001F5D84" w:rsidRDefault="001F5D84">
      <w:pPr>
        <w:pStyle w:val="BodyText"/>
        <w:spacing w:line="360" w:lineRule="auto"/>
        <w:ind w:left="644" w:right="84"/>
      </w:pPr>
      <w:r>
        <w:rPr>
          <w:rFonts w:ascii="Times New Roman" w:hAnsi="Times New Roman" w:cs="Times New Roman"/>
          <w:sz w:val="24"/>
          <w:szCs w:val="24"/>
        </w:rPr>
        <w:t>print("GCD is",i)</w:t>
      </w:r>
    </w:p>
    <w:p w:rsidR="001F5D84" w:rsidRDefault="001F5D84">
      <w:pPr>
        <w:pStyle w:val="BodyText"/>
        <w:spacing w:line="360" w:lineRule="auto"/>
        <w:ind w:left="644" w:right="84"/>
      </w:pPr>
    </w:p>
    <w:p w:rsidR="001F5D84" w:rsidRDefault="001F5D84">
      <w:pPr>
        <w:pStyle w:val="BodyText"/>
        <w:spacing w:line="360" w:lineRule="auto"/>
        <w:ind w:left="644" w:right="84"/>
      </w:pPr>
    </w:p>
    <w:p w:rsidR="001F5D84" w:rsidRPr="009E5217" w:rsidRDefault="009E5217">
      <w:pPr>
        <w:pStyle w:val="BodyText"/>
        <w:spacing w:line="360" w:lineRule="auto"/>
        <w:ind w:left="644" w:right="84"/>
        <w:rPr>
          <w:u w:val="single"/>
        </w:rPr>
      </w:pPr>
      <w:r w:rsidRPr="009E5217">
        <w:rPr>
          <w:rFonts w:ascii="Times New Roman" w:hAnsi="Times New Roman" w:cs="Times New Roman"/>
          <w:b/>
          <w:bCs/>
          <w:sz w:val="24"/>
          <w:szCs w:val="24"/>
          <w:u w:val="single"/>
        </w:rPr>
        <w:t>OUTPUT</w:t>
      </w:r>
    </w:p>
    <w:p w:rsidR="001F5D84" w:rsidRDefault="001F5D84">
      <w:pPr>
        <w:pStyle w:val="BodyText"/>
        <w:spacing w:line="360" w:lineRule="auto"/>
        <w:ind w:left="644" w:right="84"/>
      </w:pPr>
    </w:p>
    <w:p w:rsidR="001F5D84" w:rsidRDefault="00EB6768">
      <w:pPr>
        <w:pStyle w:val="BodyText"/>
        <w:spacing w:line="360" w:lineRule="auto"/>
        <w:ind w:right="84"/>
        <w:rPr>
          <w:rFonts w:ascii="Times New Roman" w:hAnsi="Times New Roman" w:cs="Times New Roman"/>
          <w:sz w:val="24"/>
          <w:szCs w:val="24"/>
        </w:rPr>
      </w:pPr>
      <w:r>
        <w:rPr>
          <w:noProof/>
        </w:rPr>
        <w:drawing>
          <wp:anchor distT="0" distB="0" distL="0" distR="0" simplePos="0" relativeHeight="251656192" behindDoc="0" locked="0" layoutInCell="1" allowOverlap="1">
            <wp:simplePos x="0" y="0"/>
            <wp:positionH relativeFrom="column">
              <wp:posOffset>98425</wp:posOffset>
            </wp:positionH>
            <wp:positionV relativeFrom="paragraph">
              <wp:posOffset>-41275</wp:posOffset>
            </wp:positionV>
            <wp:extent cx="5005705" cy="2727325"/>
            <wp:effectExtent l="0" t="0" r="0" b="0"/>
            <wp:wrapSquare wrapText="largest"/>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9"/>
                    <pic:cNvPicPr>
                      <a:picLocks/>
                    </pic:cNvPicPr>
                  </pic:nvPicPr>
                  <pic:blipFill>
                    <a:blip r:embed="rId29">
                      <a:extLst>
                        <a:ext uri="{28A0092B-C50C-407E-A947-70E740481C1C}">
                          <a14:useLocalDpi xmlns:a14="http://schemas.microsoft.com/office/drawing/2010/main" val="0"/>
                        </a:ext>
                      </a:extLst>
                    </a:blip>
                    <a:srcRect l="-5" t="-11" r="-5" b="-11"/>
                    <a:stretch>
                      <a:fillRect/>
                    </a:stretch>
                  </pic:blipFill>
                  <pic:spPr bwMode="auto">
                    <a:xfrm>
                      <a:off x="0" y="0"/>
                      <a:ext cx="5005705" cy="27273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F5D84" w:rsidRDefault="001F5D84">
      <w:pPr>
        <w:pStyle w:val="BodyText"/>
        <w:spacing w:line="360" w:lineRule="auto"/>
        <w:ind w:right="84"/>
        <w:rPr>
          <w:rFonts w:ascii="Times New Roman" w:hAnsi="Times New Roman" w:cs="Times New Roman"/>
          <w:sz w:val="24"/>
          <w:szCs w:val="24"/>
        </w:rPr>
      </w:pPr>
    </w:p>
    <w:p w:rsidR="001F5D84" w:rsidRDefault="001F5D84">
      <w:pPr>
        <w:pStyle w:val="BodyText"/>
        <w:spacing w:line="360" w:lineRule="auto"/>
        <w:ind w:left="1004" w:right="84"/>
        <w:rPr>
          <w:rFonts w:ascii="Times New Roman" w:hAnsi="Times New Roman" w:cs="Times New Roman"/>
          <w:sz w:val="24"/>
          <w:szCs w:val="24"/>
        </w:rPr>
      </w:pPr>
    </w:p>
    <w:p w:rsidR="001F5D84" w:rsidRDefault="001F5D84">
      <w:pPr>
        <w:pStyle w:val="BodyText"/>
        <w:spacing w:line="360" w:lineRule="auto"/>
        <w:ind w:left="1004" w:right="84"/>
        <w:rPr>
          <w:rFonts w:ascii="Times New Roman" w:hAnsi="Times New Roman" w:cs="Times New Roman"/>
          <w:sz w:val="24"/>
          <w:szCs w:val="24"/>
        </w:rPr>
      </w:pPr>
    </w:p>
    <w:p w:rsidR="001F5D84" w:rsidRDefault="001F5D84">
      <w:pPr>
        <w:pStyle w:val="ListParagraph"/>
        <w:widowControl w:val="0"/>
        <w:tabs>
          <w:tab w:val="left" w:pos="528"/>
        </w:tabs>
        <w:spacing w:before="225" w:after="0" w:line="360" w:lineRule="auto"/>
        <w:ind w:left="502"/>
      </w:pPr>
    </w:p>
    <w:p w:rsidR="001F5D84" w:rsidRDefault="001F5D84">
      <w:pPr>
        <w:pStyle w:val="ListParagraph"/>
        <w:widowControl w:val="0"/>
        <w:tabs>
          <w:tab w:val="left" w:pos="528"/>
        </w:tabs>
        <w:spacing w:before="225" w:after="0" w:line="360" w:lineRule="auto"/>
        <w:ind w:left="502"/>
      </w:pPr>
    </w:p>
    <w:p w:rsidR="001F5D84" w:rsidRDefault="001F5D84">
      <w:pPr>
        <w:widowControl w:val="0"/>
        <w:tabs>
          <w:tab w:val="left" w:pos="398"/>
        </w:tabs>
        <w:spacing w:after="0" w:line="360" w:lineRule="auto"/>
        <w:ind w:right="148"/>
      </w:pPr>
      <w:r>
        <w:rPr>
          <w:rFonts w:ascii="Times New Roman" w:hAnsi="Times New Roman" w:cs="Times New Roman"/>
          <w:b/>
          <w:bCs/>
          <w:sz w:val="32"/>
          <w:szCs w:val="32"/>
        </w:rPr>
        <w:t>AIM</w:t>
      </w:r>
    </w:p>
    <w:p w:rsidR="001F5D84" w:rsidRDefault="00502680" w:rsidP="009E5217">
      <w:pPr>
        <w:pStyle w:val="ListParagraph"/>
        <w:widowControl w:val="0"/>
        <w:tabs>
          <w:tab w:val="left" w:pos="528"/>
        </w:tabs>
        <w:spacing w:before="225" w:after="0" w:line="360" w:lineRule="auto"/>
        <w:ind w:left="142"/>
        <w:rPr>
          <w:rFonts w:ascii="Times New Roman" w:hAnsi="Times New Roman" w:cs="Times New Roman"/>
          <w:b/>
          <w:bCs/>
          <w:sz w:val="24"/>
          <w:szCs w:val="24"/>
        </w:rPr>
      </w:pPr>
      <w:r>
        <w:rPr>
          <w:rFonts w:ascii="Times New Roman" w:hAnsi="Times New Roman" w:cs="Times New Roman"/>
          <w:b/>
          <w:bCs/>
          <w:sz w:val="24"/>
          <w:szCs w:val="24"/>
        </w:rPr>
        <w:t>19</w:t>
      </w:r>
      <w:r w:rsidR="009E5217">
        <w:rPr>
          <w:rFonts w:ascii="Times New Roman" w:hAnsi="Times New Roman" w:cs="Times New Roman"/>
          <w:b/>
          <w:bCs/>
          <w:sz w:val="24"/>
          <w:szCs w:val="24"/>
        </w:rPr>
        <w:t>.</w:t>
      </w:r>
      <w:r w:rsidR="001F5D84">
        <w:rPr>
          <w:rFonts w:ascii="Times New Roman" w:hAnsi="Times New Roman" w:cs="Times New Roman"/>
          <w:b/>
          <w:bCs/>
          <w:sz w:val="24"/>
          <w:szCs w:val="24"/>
        </w:rPr>
        <w:t>From a list of integers,create a list removing even</w:t>
      </w:r>
      <w:r w:rsidR="001F5D84">
        <w:rPr>
          <w:rFonts w:ascii="Times New Roman" w:hAnsi="Times New Roman" w:cs="Times New Roman"/>
          <w:b/>
          <w:bCs/>
          <w:spacing w:val="-10"/>
          <w:sz w:val="24"/>
          <w:szCs w:val="24"/>
        </w:rPr>
        <w:t xml:space="preserve"> </w:t>
      </w:r>
      <w:r w:rsidR="001F5D84">
        <w:rPr>
          <w:rFonts w:ascii="Times New Roman" w:hAnsi="Times New Roman" w:cs="Times New Roman"/>
          <w:b/>
          <w:bCs/>
          <w:sz w:val="24"/>
          <w:szCs w:val="24"/>
        </w:rPr>
        <w:t>numbers.</w:t>
      </w:r>
    </w:p>
    <w:p w:rsidR="009E5217" w:rsidRDefault="009E5217" w:rsidP="009E5217">
      <w:pPr>
        <w:pStyle w:val="ListParagraph"/>
        <w:widowControl w:val="0"/>
        <w:tabs>
          <w:tab w:val="left" w:pos="528"/>
        </w:tabs>
        <w:spacing w:before="225" w:after="0" w:line="360" w:lineRule="auto"/>
        <w:ind w:left="142"/>
      </w:pPr>
    </w:p>
    <w:p w:rsidR="001F5D84" w:rsidRPr="009E5217" w:rsidRDefault="009E5217">
      <w:pPr>
        <w:pStyle w:val="BodyText"/>
        <w:spacing w:before="1"/>
        <w:ind w:left="644"/>
        <w:rPr>
          <w:rFonts w:ascii="Times New Roman" w:hAnsi="Times New Roman" w:cs="Times New Roman"/>
          <w:b/>
          <w:bCs/>
          <w:sz w:val="24"/>
          <w:szCs w:val="24"/>
          <w:u w:val="single"/>
        </w:rPr>
      </w:pPr>
      <w:r w:rsidRPr="009E5217">
        <w:rPr>
          <w:rFonts w:ascii="Times New Roman" w:hAnsi="Times New Roman" w:cs="Times New Roman"/>
          <w:b/>
          <w:bCs/>
          <w:sz w:val="24"/>
          <w:szCs w:val="24"/>
          <w:u w:val="single"/>
        </w:rPr>
        <w:t>CODE</w:t>
      </w:r>
    </w:p>
    <w:p w:rsidR="009E5217" w:rsidRDefault="009E5217">
      <w:pPr>
        <w:pStyle w:val="BodyText"/>
        <w:spacing w:before="1"/>
        <w:ind w:left="644"/>
      </w:pPr>
    </w:p>
    <w:p w:rsidR="001F5D84" w:rsidRDefault="001F5D84">
      <w:pPr>
        <w:pStyle w:val="BodyText"/>
        <w:spacing w:before="1"/>
        <w:ind w:left="644"/>
      </w:pPr>
      <w:r>
        <w:rPr>
          <w:rFonts w:ascii="Times New Roman" w:hAnsi="Times New Roman" w:cs="Times New Roman"/>
          <w:sz w:val="24"/>
          <w:szCs w:val="24"/>
        </w:rPr>
        <w:t>l1=[1,2,3,4,5,6,7,8,9,10]</w:t>
      </w:r>
    </w:p>
    <w:p w:rsidR="001F5D84" w:rsidRDefault="001F5D84">
      <w:pPr>
        <w:pStyle w:val="BodyText"/>
        <w:spacing w:before="1"/>
        <w:ind w:left="644"/>
      </w:pPr>
      <w:r>
        <w:rPr>
          <w:rFonts w:ascii="Times New Roman" w:hAnsi="Times New Roman" w:cs="Times New Roman"/>
          <w:sz w:val="24"/>
          <w:szCs w:val="24"/>
        </w:rPr>
        <w:t xml:space="preserve">print(l1) </w:t>
      </w:r>
    </w:p>
    <w:p w:rsidR="001F5D84" w:rsidRDefault="001F5D84">
      <w:pPr>
        <w:pStyle w:val="BodyText"/>
        <w:spacing w:before="1"/>
        <w:ind w:left="644"/>
      </w:pPr>
      <w:r>
        <w:rPr>
          <w:rFonts w:ascii="Times New Roman" w:hAnsi="Times New Roman" w:cs="Times New Roman"/>
          <w:sz w:val="24"/>
          <w:szCs w:val="24"/>
        </w:rPr>
        <w:t>l2=[]</w:t>
      </w:r>
    </w:p>
    <w:p w:rsidR="001F5D84" w:rsidRDefault="001F5D84">
      <w:pPr>
        <w:pStyle w:val="BodyText"/>
        <w:spacing w:before="1"/>
        <w:ind w:left="644"/>
      </w:pPr>
      <w:r>
        <w:rPr>
          <w:rFonts w:ascii="Times New Roman" w:hAnsi="Times New Roman" w:cs="Times New Roman"/>
          <w:sz w:val="24"/>
          <w:szCs w:val="24"/>
        </w:rPr>
        <w:t>for i in range(len(l1)):</w:t>
      </w:r>
    </w:p>
    <w:p w:rsidR="001F5D84" w:rsidRDefault="001F5D84">
      <w:pPr>
        <w:pStyle w:val="BodyText"/>
        <w:spacing w:before="1"/>
        <w:ind w:left="644"/>
      </w:pPr>
      <w:r>
        <w:rPr>
          <w:rFonts w:ascii="Times New Roman" w:hAnsi="Times New Roman" w:cs="Times New Roman"/>
          <w:sz w:val="24"/>
          <w:szCs w:val="24"/>
        </w:rPr>
        <w:tab/>
        <w:t>if l1[i]%2!=0:</w:t>
      </w:r>
    </w:p>
    <w:p w:rsidR="001F5D84" w:rsidRDefault="001F5D84">
      <w:pPr>
        <w:pStyle w:val="BodyText"/>
        <w:spacing w:before="1"/>
        <w:ind w:left="644"/>
      </w:pPr>
      <w:r>
        <w:rPr>
          <w:rFonts w:ascii="Times New Roman" w:hAnsi="Times New Roman" w:cs="Times New Roman"/>
          <w:sz w:val="24"/>
          <w:szCs w:val="24"/>
        </w:rPr>
        <w:tab/>
      </w:r>
      <w:r>
        <w:rPr>
          <w:rFonts w:ascii="Times New Roman" w:hAnsi="Times New Roman" w:cs="Times New Roman"/>
          <w:sz w:val="24"/>
          <w:szCs w:val="24"/>
        </w:rPr>
        <w:tab/>
        <w:t>l2.append(l1[i])</w:t>
      </w:r>
    </w:p>
    <w:p w:rsidR="001F5D84" w:rsidRDefault="001F5D84">
      <w:pPr>
        <w:pStyle w:val="BodyText"/>
        <w:spacing w:before="1"/>
        <w:ind w:left="644"/>
      </w:pPr>
      <w:r>
        <w:rPr>
          <w:rFonts w:ascii="Times New Roman" w:hAnsi="Times New Roman" w:cs="Times New Roman"/>
          <w:sz w:val="24"/>
          <w:szCs w:val="24"/>
        </w:rPr>
        <w:t xml:space="preserve">print("List after removing even elements") </w:t>
      </w:r>
    </w:p>
    <w:p w:rsidR="001F5D84" w:rsidRDefault="001F5D84">
      <w:pPr>
        <w:pStyle w:val="BodyText"/>
        <w:spacing w:before="1"/>
        <w:ind w:left="644"/>
      </w:pPr>
      <w:r>
        <w:rPr>
          <w:rFonts w:ascii="Times New Roman" w:hAnsi="Times New Roman" w:cs="Times New Roman"/>
          <w:sz w:val="24"/>
          <w:szCs w:val="24"/>
        </w:rPr>
        <w:t>print(l2)</w:t>
      </w:r>
    </w:p>
    <w:p w:rsidR="001F5D84" w:rsidRDefault="001F5D84">
      <w:pPr>
        <w:pStyle w:val="BodyText"/>
        <w:spacing w:before="1"/>
        <w:ind w:left="644"/>
      </w:pPr>
    </w:p>
    <w:p w:rsidR="001F5D84" w:rsidRDefault="001F5D84">
      <w:pPr>
        <w:pStyle w:val="BodyText"/>
        <w:spacing w:before="1"/>
        <w:ind w:left="644"/>
        <w:rPr>
          <w:rFonts w:ascii="Times New Roman" w:hAnsi="Times New Roman" w:cs="Times New Roman"/>
          <w:sz w:val="24"/>
          <w:szCs w:val="24"/>
        </w:rPr>
      </w:pPr>
    </w:p>
    <w:p w:rsidR="001F5D84" w:rsidRPr="009E5217" w:rsidRDefault="009E5217">
      <w:pPr>
        <w:pStyle w:val="BodyText"/>
        <w:spacing w:before="1"/>
        <w:ind w:left="644"/>
        <w:rPr>
          <w:sz w:val="24"/>
          <w:szCs w:val="24"/>
          <w:u w:val="single"/>
        </w:rPr>
      </w:pPr>
      <w:r w:rsidRPr="009E5217">
        <w:rPr>
          <w:rFonts w:ascii="Times New Roman" w:hAnsi="Times New Roman" w:cs="Times New Roman"/>
          <w:b/>
          <w:bCs/>
          <w:sz w:val="24"/>
          <w:szCs w:val="24"/>
          <w:u w:val="single"/>
        </w:rPr>
        <w:t>OUTPUT</w:t>
      </w:r>
    </w:p>
    <w:p w:rsidR="001F5D84" w:rsidRDefault="001F5D84">
      <w:pPr>
        <w:pStyle w:val="BodyText"/>
        <w:spacing w:before="1"/>
        <w:ind w:left="644"/>
        <w:rPr>
          <w:rFonts w:ascii="Times New Roman" w:hAnsi="Times New Roman" w:cs="Times New Roman"/>
          <w:b/>
          <w:bCs/>
          <w:sz w:val="24"/>
          <w:szCs w:val="24"/>
        </w:rPr>
      </w:pPr>
    </w:p>
    <w:p w:rsidR="001F5D84" w:rsidRDefault="001F5D84">
      <w:pPr>
        <w:pStyle w:val="BodyText"/>
        <w:spacing w:before="1"/>
        <w:ind w:left="644"/>
      </w:pPr>
    </w:p>
    <w:p w:rsidR="001F5D84" w:rsidRDefault="001F5D84">
      <w:pPr>
        <w:pStyle w:val="BodyText"/>
        <w:spacing w:before="1"/>
        <w:ind w:left="1004"/>
        <w:rPr>
          <w:rFonts w:ascii="Times New Roman" w:hAnsi="Times New Roman" w:cs="Times New Roman"/>
          <w:sz w:val="24"/>
          <w:szCs w:val="24"/>
        </w:rPr>
      </w:pPr>
    </w:p>
    <w:p w:rsidR="001F5D84" w:rsidRDefault="00EB6768">
      <w:pPr>
        <w:pStyle w:val="BodyText"/>
        <w:spacing w:before="1"/>
        <w:rPr>
          <w:rFonts w:ascii="Times New Roman" w:hAnsi="Times New Roman" w:cs="Times New Roman"/>
          <w:sz w:val="24"/>
          <w:szCs w:val="24"/>
        </w:rPr>
      </w:pPr>
      <w:r>
        <w:rPr>
          <w:noProof/>
        </w:rPr>
        <w:drawing>
          <wp:anchor distT="0" distB="0" distL="0" distR="0" simplePos="0" relativeHeight="251657216" behindDoc="0" locked="0" layoutInCell="1" allowOverlap="1">
            <wp:simplePos x="0" y="0"/>
            <wp:positionH relativeFrom="column">
              <wp:posOffset>142875</wp:posOffset>
            </wp:positionH>
            <wp:positionV relativeFrom="paragraph">
              <wp:posOffset>67945</wp:posOffset>
            </wp:positionV>
            <wp:extent cx="4996180" cy="2931160"/>
            <wp:effectExtent l="0" t="0" r="0" b="0"/>
            <wp:wrapSquare wrapText="largest"/>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30">
                      <a:extLst>
                        <a:ext uri="{28A0092B-C50C-407E-A947-70E740481C1C}">
                          <a14:useLocalDpi xmlns:a14="http://schemas.microsoft.com/office/drawing/2010/main" val="0"/>
                        </a:ext>
                      </a:extLst>
                    </a:blip>
                    <a:srcRect l="-5" t="-11" r="-5" b="-11"/>
                    <a:stretch>
                      <a:fillRect/>
                    </a:stretch>
                  </pic:blipFill>
                  <pic:spPr bwMode="auto">
                    <a:xfrm>
                      <a:off x="0" y="0"/>
                      <a:ext cx="4996180" cy="2931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F5D84" w:rsidRDefault="001F5D84">
      <w:pPr>
        <w:pStyle w:val="BodyText"/>
        <w:spacing w:before="1"/>
      </w:pPr>
      <w:r>
        <w:rPr>
          <w:rFonts w:ascii="Times New Roman" w:hAnsi="Times New Roman" w:cs="Times New Roman"/>
          <w:sz w:val="24"/>
          <w:szCs w:val="24"/>
        </w:rPr>
        <w:tab/>
      </w:r>
    </w:p>
    <w:p w:rsidR="001F5D84" w:rsidRDefault="001F5D84">
      <w:pPr>
        <w:pStyle w:val="ListParagraph"/>
        <w:shd w:val="clear" w:color="auto" w:fill="FFFFFF"/>
        <w:spacing w:before="280" w:after="170" w:line="360" w:lineRule="auto"/>
        <w:ind w:left="1080"/>
        <w:rPr>
          <w:rFonts w:ascii="Times New Roman" w:eastAsia="Times New Roman" w:hAnsi="Times New Roman" w:cs="Times New Roman"/>
          <w:color w:val="3F3C30"/>
          <w:sz w:val="24"/>
          <w:szCs w:val="24"/>
          <w:lang w:eastAsia="en-IN"/>
        </w:rPr>
      </w:pPr>
    </w:p>
    <w:p w:rsidR="001F5D84" w:rsidRDefault="001F5D84">
      <w:pPr>
        <w:spacing w:after="0" w:line="360" w:lineRule="auto"/>
      </w:pPr>
      <w:r>
        <w:rPr>
          <w:rFonts w:ascii="Times New Roman" w:hAnsi="Times New Roman" w:cs="Times New Roman"/>
          <w:b/>
          <w:sz w:val="24"/>
          <w:szCs w:val="24"/>
        </w:rPr>
        <w:t xml:space="preserve">                               </w:t>
      </w:r>
    </w:p>
    <w:p w:rsidR="001F5D84" w:rsidRDefault="001F5D84">
      <w:pPr>
        <w:widowControl w:val="0"/>
        <w:tabs>
          <w:tab w:val="left" w:pos="398"/>
        </w:tabs>
        <w:spacing w:after="0" w:line="360" w:lineRule="auto"/>
        <w:ind w:right="148"/>
        <w:jc w:val="center"/>
      </w:pPr>
    </w:p>
    <w:p w:rsidR="001F5D84" w:rsidRDefault="001F5D84">
      <w:pPr>
        <w:widowControl w:val="0"/>
        <w:tabs>
          <w:tab w:val="left" w:pos="398"/>
        </w:tabs>
        <w:spacing w:after="0" w:line="360" w:lineRule="auto"/>
        <w:ind w:right="148"/>
        <w:jc w:val="center"/>
      </w:pPr>
    </w:p>
    <w:p w:rsidR="001F5D84" w:rsidRPr="009C6554" w:rsidRDefault="009C6554" w:rsidP="009C6554">
      <w:pPr>
        <w:widowControl w:val="0"/>
        <w:tabs>
          <w:tab w:val="left" w:pos="398"/>
        </w:tabs>
        <w:spacing w:after="0" w:line="360" w:lineRule="auto"/>
        <w:ind w:right="148"/>
        <w:rPr>
          <w:sz w:val="28"/>
          <w:szCs w:val="28"/>
        </w:rPr>
      </w:pPr>
      <w:r>
        <w:rPr>
          <w:rFonts w:ascii="Times New Roman" w:hAnsi="Times New Roman" w:cs="Times New Roman"/>
          <w:b/>
          <w:bCs/>
          <w:sz w:val="28"/>
          <w:szCs w:val="28"/>
          <w:lang w:val="en-IN" w:eastAsia="en-IN"/>
        </w:rPr>
        <w:t xml:space="preserve">    </w:t>
      </w:r>
      <w:r w:rsidR="001F5D84" w:rsidRPr="009C6554">
        <w:rPr>
          <w:rFonts w:ascii="Times New Roman" w:hAnsi="Times New Roman" w:cs="Times New Roman"/>
          <w:b/>
          <w:bCs/>
          <w:sz w:val="28"/>
          <w:szCs w:val="28"/>
          <w:lang w:val="en-IN" w:eastAsia="en-IN"/>
        </w:rPr>
        <w:t>AIM</w:t>
      </w:r>
    </w:p>
    <w:p w:rsidR="001F5D84" w:rsidRDefault="001F5D84">
      <w:pPr>
        <w:widowControl w:val="0"/>
        <w:tabs>
          <w:tab w:val="left" w:pos="398"/>
        </w:tabs>
        <w:spacing w:after="0" w:line="360" w:lineRule="auto"/>
        <w:ind w:right="148"/>
        <w:jc w:val="center"/>
      </w:pPr>
    </w:p>
    <w:p w:rsidR="001F5D84" w:rsidRDefault="001F5D84">
      <w:pPr>
        <w:pStyle w:val="ListParagraph"/>
        <w:tabs>
          <w:tab w:val="left" w:pos="6360"/>
        </w:tabs>
        <w:spacing w:line="360" w:lineRule="auto"/>
        <w:ind w:left="502"/>
        <w:rPr>
          <w:rFonts w:ascii="Times New Roman" w:hAnsi="Times New Roman" w:cs="Times New Roman"/>
          <w:b/>
          <w:bCs/>
          <w:spacing w:val="-3"/>
          <w:sz w:val="24"/>
          <w:szCs w:val="24"/>
        </w:rPr>
      </w:pPr>
      <w:r>
        <w:rPr>
          <w:rFonts w:ascii="Times New Roman" w:hAnsi="Times New Roman" w:cs="Times New Roman"/>
          <w:b/>
          <w:bCs/>
          <w:sz w:val="24"/>
          <w:szCs w:val="24"/>
        </w:rPr>
        <w:t xml:space="preserve"> </w:t>
      </w:r>
      <w:r w:rsidR="009C6554">
        <w:rPr>
          <w:rFonts w:ascii="Times New Roman" w:hAnsi="Times New Roman" w:cs="Times New Roman"/>
          <w:b/>
          <w:bCs/>
          <w:sz w:val="24"/>
          <w:szCs w:val="24"/>
        </w:rPr>
        <w:t>2</w:t>
      </w:r>
      <w:r w:rsidR="00502680">
        <w:rPr>
          <w:rFonts w:ascii="Times New Roman" w:hAnsi="Times New Roman" w:cs="Times New Roman"/>
          <w:b/>
          <w:bCs/>
          <w:sz w:val="24"/>
          <w:szCs w:val="24"/>
        </w:rPr>
        <w:t>0</w:t>
      </w:r>
      <w:r w:rsidR="009C6554">
        <w:rPr>
          <w:rFonts w:ascii="Times New Roman" w:hAnsi="Times New Roman" w:cs="Times New Roman"/>
          <w:b/>
          <w:bCs/>
          <w:sz w:val="24"/>
          <w:szCs w:val="24"/>
        </w:rPr>
        <w:t>.</w:t>
      </w:r>
      <w:r>
        <w:rPr>
          <w:rFonts w:ascii="Times New Roman" w:hAnsi="Times New Roman" w:cs="Times New Roman"/>
          <w:b/>
          <w:bCs/>
          <w:sz w:val="24"/>
          <w:szCs w:val="24"/>
        </w:rPr>
        <w:t>Program to find the factorial of a</w:t>
      </w:r>
      <w:r>
        <w:rPr>
          <w:rFonts w:ascii="Times New Roman" w:hAnsi="Times New Roman" w:cs="Times New Roman"/>
          <w:b/>
          <w:bCs/>
          <w:spacing w:val="-2"/>
          <w:sz w:val="24"/>
          <w:szCs w:val="24"/>
        </w:rPr>
        <w:t xml:space="preserve"> </w:t>
      </w:r>
      <w:r>
        <w:rPr>
          <w:rFonts w:ascii="Times New Roman" w:hAnsi="Times New Roman" w:cs="Times New Roman"/>
          <w:b/>
          <w:bCs/>
          <w:spacing w:val="-3"/>
          <w:sz w:val="24"/>
          <w:szCs w:val="24"/>
        </w:rPr>
        <w:t>number.</w:t>
      </w:r>
    </w:p>
    <w:p w:rsidR="009C6554" w:rsidRDefault="009C6554">
      <w:pPr>
        <w:pStyle w:val="ListParagraph"/>
        <w:tabs>
          <w:tab w:val="left" w:pos="6360"/>
        </w:tabs>
        <w:spacing w:line="360" w:lineRule="auto"/>
        <w:ind w:left="502"/>
      </w:pPr>
    </w:p>
    <w:p w:rsidR="001F5D84" w:rsidRPr="009C6554" w:rsidRDefault="009C6554">
      <w:pPr>
        <w:pStyle w:val="ListParagraph"/>
        <w:tabs>
          <w:tab w:val="left" w:pos="6360"/>
        </w:tabs>
        <w:spacing w:line="360" w:lineRule="auto"/>
        <w:ind w:left="502"/>
        <w:rPr>
          <w:u w:val="single"/>
        </w:rPr>
      </w:pPr>
      <w:r w:rsidRPr="009C6554">
        <w:rPr>
          <w:rFonts w:ascii="Times New Roman" w:hAnsi="Times New Roman" w:cs="Times New Roman"/>
          <w:b/>
          <w:bCs/>
          <w:spacing w:val="-3"/>
          <w:sz w:val="24"/>
          <w:szCs w:val="24"/>
          <w:u w:val="single"/>
        </w:rPr>
        <w:t>CODE</w:t>
      </w:r>
    </w:p>
    <w:p w:rsidR="001F5D84" w:rsidRDefault="001F5D84">
      <w:pPr>
        <w:pStyle w:val="ListParagraph"/>
        <w:tabs>
          <w:tab w:val="left" w:pos="6360"/>
        </w:tabs>
        <w:spacing w:line="360" w:lineRule="auto"/>
        <w:ind w:left="502"/>
      </w:pPr>
      <w:r>
        <w:rPr>
          <w:rFonts w:ascii="Times New Roman" w:hAnsi="Times New Roman" w:cs="Times New Roman"/>
          <w:sz w:val="24"/>
          <w:szCs w:val="24"/>
          <w:lang w:val="en-IN" w:eastAsia="en-IN"/>
        </w:rPr>
        <w:t>n=int(input('Enter a number:'))</w:t>
      </w:r>
    </w:p>
    <w:p w:rsidR="001F5D84" w:rsidRDefault="001F5D84">
      <w:pPr>
        <w:pStyle w:val="ListParagraph"/>
        <w:tabs>
          <w:tab w:val="left" w:pos="6360"/>
        </w:tabs>
        <w:spacing w:line="360" w:lineRule="auto"/>
        <w:ind w:left="502"/>
      </w:pPr>
      <w:r>
        <w:rPr>
          <w:rFonts w:ascii="Times New Roman" w:hAnsi="Times New Roman" w:cs="Times New Roman"/>
          <w:sz w:val="24"/>
          <w:szCs w:val="24"/>
          <w:lang w:val="en-IN" w:eastAsia="en-IN"/>
        </w:rPr>
        <w:t>fact=1</w:t>
      </w:r>
    </w:p>
    <w:p w:rsidR="001F5D84" w:rsidRDefault="001F5D84">
      <w:pPr>
        <w:pStyle w:val="ListParagraph"/>
        <w:tabs>
          <w:tab w:val="left" w:pos="6360"/>
        </w:tabs>
        <w:spacing w:line="360" w:lineRule="auto"/>
        <w:ind w:left="502"/>
      </w:pPr>
      <w:r>
        <w:rPr>
          <w:rFonts w:ascii="Times New Roman" w:hAnsi="Times New Roman" w:cs="Times New Roman"/>
          <w:sz w:val="24"/>
          <w:szCs w:val="24"/>
          <w:lang w:val="en-IN" w:eastAsia="en-IN"/>
        </w:rPr>
        <w:t>for i in range (1,n+1):</w:t>
      </w:r>
    </w:p>
    <w:p w:rsidR="001F5D84" w:rsidRDefault="001F5D84">
      <w:pPr>
        <w:pStyle w:val="ListParagraph"/>
        <w:spacing w:line="360" w:lineRule="auto"/>
        <w:ind w:left="502" w:firstLine="218"/>
      </w:pPr>
      <w:r>
        <w:rPr>
          <w:rFonts w:ascii="Times New Roman" w:hAnsi="Times New Roman" w:cs="Times New Roman"/>
          <w:sz w:val="24"/>
          <w:szCs w:val="24"/>
          <w:lang w:val="en-IN" w:eastAsia="en-IN"/>
        </w:rPr>
        <w:t>fact=fact*i</w:t>
      </w:r>
    </w:p>
    <w:p w:rsidR="001F5D84" w:rsidRDefault="001F5D84">
      <w:pPr>
        <w:pStyle w:val="ListParagraph"/>
        <w:tabs>
          <w:tab w:val="left" w:pos="6360"/>
        </w:tabs>
        <w:spacing w:line="360" w:lineRule="auto"/>
        <w:ind w:left="502"/>
      </w:pPr>
      <w:r>
        <w:rPr>
          <w:rFonts w:ascii="Times New Roman" w:hAnsi="Times New Roman" w:cs="Times New Roman"/>
          <w:sz w:val="24"/>
          <w:szCs w:val="24"/>
          <w:lang w:val="en-IN" w:eastAsia="en-IN"/>
        </w:rPr>
        <w:t>print(fact)</w:t>
      </w:r>
    </w:p>
    <w:p w:rsidR="001F5D84" w:rsidRDefault="001F5D84">
      <w:pPr>
        <w:pStyle w:val="ListParagraph"/>
        <w:tabs>
          <w:tab w:val="left" w:pos="6360"/>
        </w:tabs>
        <w:spacing w:line="360" w:lineRule="auto"/>
        <w:ind w:left="502"/>
      </w:pPr>
    </w:p>
    <w:p w:rsidR="001F5D84" w:rsidRDefault="001F5D84">
      <w:pPr>
        <w:pStyle w:val="ListParagraph"/>
        <w:tabs>
          <w:tab w:val="left" w:pos="6360"/>
        </w:tabs>
        <w:spacing w:line="360" w:lineRule="auto"/>
        <w:ind w:left="502"/>
      </w:pPr>
    </w:p>
    <w:p w:rsidR="001F5D84" w:rsidRPr="009C6554" w:rsidRDefault="009C6554">
      <w:pPr>
        <w:pStyle w:val="ListParagraph"/>
        <w:tabs>
          <w:tab w:val="left" w:pos="6360"/>
        </w:tabs>
        <w:spacing w:line="360" w:lineRule="auto"/>
        <w:ind w:left="502"/>
        <w:rPr>
          <w:u w:val="single"/>
        </w:rPr>
      </w:pPr>
      <w:r w:rsidRPr="009C6554">
        <w:rPr>
          <w:rFonts w:ascii="Times New Roman" w:hAnsi="Times New Roman" w:cs="Times New Roman"/>
          <w:b/>
          <w:bCs/>
          <w:sz w:val="24"/>
          <w:szCs w:val="24"/>
          <w:u w:val="single"/>
          <w:lang w:val="en-IN" w:eastAsia="en-IN"/>
        </w:rPr>
        <w:t>OUTPUT</w:t>
      </w:r>
    </w:p>
    <w:p w:rsidR="001F5D84" w:rsidRDefault="00EB6768">
      <w:pPr>
        <w:pStyle w:val="ListParagraph"/>
        <w:tabs>
          <w:tab w:val="left" w:pos="6360"/>
        </w:tabs>
        <w:ind w:left="502"/>
      </w:pPr>
      <w:r>
        <w:rPr>
          <w:noProof/>
        </w:rPr>
        <w:drawing>
          <wp:anchor distT="0" distB="0" distL="0" distR="0" simplePos="0" relativeHeight="251658240" behindDoc="0" locked="0" layoutInCell="1" allowOverlap="1">
            <wp:simplePos x="0" y="0"/>
            <wp:positionH relativeFrom="column">
              <wp:align>center</wp:align>
            </wp:positionH>
            <wp:positionV relativeFrom="paragraph">
              <wp:align>top</wp:align>
            </wp:positionV>
            <wp:extent cx="4954905" cy="2491740"/>
            <wp:effectExtent l="0" t="0" r="0" b="0"/>
            <wp:wrapSquare wrapText="largest"/>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4905" cy="24917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F5D84" w:rsidRDefault="001F5D84">
      <w:pPr>
        <w:pStyle w:val="ListParagraph"/>
        <w:tabs>
          <w:tab w:val="left" w:pos="6360"/>
        </w:tabs>
        <w:ind w:left="502"/>
      </w:pPr>
    </w:p>
    <w:p w:rsidR="001F5D84" w:rsidRDefault="001F5D84">
      <w:pPr>
        <w:pStyle w:val="ListParagraph"/>
        <w:tabs>
          <w:tab w:val="left" w:pos="6360"/>
        </w:tabs>
        <w:ind w:left="502"/>
      </w:pPr>
    </w:p>
    <w:p w:rsidR="001F5D84" w:rsidRDefault="001F5D84">
      <w:pPr>
        <w:pStyle w:val="ListParagraph"/>
        <w:tabs>
          <w:tab w:val="left" w:pos="6360"/>
        </w:tabs>
        <w:ind w:left="502"/>
      </w:pPr>
    </w:p>
    <w:p w:rsidR="001F5D84" w:rsidRDefault="001F5D84">
      <w:pPr>
        <w:pStyle w:val="ListParagraph"/>
        <w:tabs>
          <w:tab w:val="left" w:pos="6360"/>
        </w:tabs>
        <w:ind w:left="502"/>
      </w:pPr>
    </w:p>
    <w:p w:rsidR="001F5D84" w:rsidRDefault="001F5D84">
      <w:pPr>
        <w:pStyle w:val="ListParagraph"/>
        <w:tabs>
          <w:tab w:val="left" w:pos="6360"/>
        </w:tabs>
        <w:ind w:left="502"/>
      </w:pPr>
    </w:p>
    <w:p w:rsidR="001F5D84" w:rsidRDefault="001F5D84">
      <w:pPr>
        <w:pStyle w:val="ListParagraph"/>
        <w:tabs>
          <w:tab w:val="left" w:pos="6360"/>
        </w:tabs>
        <w:ind w:left="502"/>
      </w:pPr>
    </w:p>
    <w:p w:rsidR="001F5D84" w:rsidRDefault="001F5D84">
      <w:pPr>
        <w:pStyle w:val="ListParagraph"/>
        <w:tabs>
          <w:tab w:val="left" w:pos="6360"/>
        </w:tabs>
        <w:ind w:left="502"/>
      </w:pPr>
    </w:p>
    <w:p w:rsidR="001F5D84" w:rsidRDefault="001F5D84">
      <w:pPr>
        <w:pStyle w:val="ListParagraph"/>
        <w:tabs>
          <w:tab w:val="left" w:pos="6360"/>
        </w:tabs>
        <w:ind w:left="502"/>
      </w:pPr>
    </w:p>
    <w:p w:rsidR="001F5D84" w:rsidRDefault="001F5D84">
      <w:pPr>
        <w:pStyle w:val="ListParagraph"/>
        <w:tabs>
          <w:tab w:val="left" w:pos="6360"/>
        </w:tabs>
        <w:ind w:left="502"/>
      </w:pPr>
    </w:p>
    <w:p w:rsidR="001F5D84" w:rsidRDefault="001F5D84">
      <w:pPr>
        <w:pStyle w:val="ListParagraph"/>
        <w:tabs>
          <w:tab w:val="left" w:pos="6360"/>
        </w:tabs>
        <w:ind w:left="502"/>
      </w:pPr>
    </w:p>
    <w:p w:rsidR="001F5D84" w:rsidRDefault="001F5D84">
      <w:pPr>
        <w:pStyle w:val="ListParagraph"/>
        <w:tabs>
          <w:tab w:val="left" w:pos="6360"/>
        </w:tabs>
        <w:ind w:left="502"/>
      </w:pPr>
    </w:p>
    <w:p w:rsidR="001F5D84" w:rsidRDefault="001F5D84">
      <w:pPr>
        <w:pStyle w:val="ListParagraph"/>
        <w:tabs>
          <w:tab w:val="left" w:pos="6360"/>
        </w:tabs>
        <w:ind w:left="502"/>
      </w:pPr>
    </w:p>
    <w:p w:rsidR="001F5D84" w:rsidRDefault="001F5D84">
      <w:pPr>
        <w:pStyle w:val="ListParagraph"/>
        <w:tabs>
          <w:tab w:val="left" w:pos="6360"/>
        </w:tabs>
        <w:ind w:left="502"/>
      </w:pPr>
    </w:p>
    <w:p w:rsidR="001F5D84" w:rsidRDefault="001F5D84">
      <w:pPr>
        <w:pStyle w:val="ListParagraph"/>
        <w:tabs>
          <w:tab w:val="left" w:pos="6360"/>
        </w:tabs>
        <w:ind w:left="502"/>
      </w:pPr>
    </w:p>
    <w:p w:rsidR="001F5D84" w:rsidRDefault="001F5D84">
      <w:pPr>
        <w:pStyle w:val="ListParagraph"/>
        <w:tabs>
          <w:tab w:val="left" w:pos="6360"/>
        </w:tabs>
        <w:ind w:left="502"/>
      </w:pPr>
    </w:p>
    <w:p w:rsidR="001F5D84" w:rsidRDefault="001F5D84">
      <w:pPr>
        <w:pStyle w:val="ListParagraph"/>
        <w:tabs>
          <w:tab w:val="left" w:pos="6360"/>
        </w:tabs>
        <w:ind w:left="502"/>
      </w:pPr>
    </w:p>
    <w:p w:rsidR="001F5D84" w:rsidRPr="009C6554" w:rsidRDefault="009C6554">
      <w:pPr>
        <w:pStyle w:val="ListParagraph"/>
        <w:tabs>
          <w:tab w:val="left" w:pos="6360"/>
        </w:tabs>
        <w:ind w:left="502"/>
        <w:rPr>
          <w:b/>
          <w:bCs/>
          <w:sz w:val="28"/>
          <w:szCs w:val="28"/>
        </w:rPr>
      </w:pPr>
      <w:r w:rsidRPr="009C6554">
        <w:rPr>
          <w:b/>
          <w:bCs/>
          <w:sz w:val="28"/>
          <w:szCs w:val="28"/>
        </w:rPr>
        <w:t>AIM</w:t>
      </w:r>
    </w:p>
    <w:p w:rsidR="001F5D84" w:rsidRDefault="001F5D84">
      <w:pPr>
        <w:pStyle w:val="ListParagraph"/>
        <w:tabs>
          <w:tab w:val="left" w:pos="6360"/>
        </w:tabs>
        <w:ind w:left="502"/>
      </w:pPr>
    </w:p>
    <w:p w:rsidR="001F5D84" w:rsidRDefault="001F5D84">
      <w:pPr>
        <w:pStyle w:val="ListParagraph"/>
        <w:tabs>
          <w:tab w:val="left" w:pos="6360"/>
        </w:tabs>
        <w:ind w:left="502"/>
      </w:pPr>
    </w:p>
    <w:p w:rsidR="001F5D84" w:rsidRDefault="009C6554">
      <w:pPr>
        <w:pStyle w:val="ListParagraph"/>
        <w:widowControl w:val="0"/>
        <w:tabs>
          <w:tab w:val="left" w:pos="746"/>
        </w:tabs>
        <w:spacing w:before="1" w:after="0" w:line="360" w:lineRule="auto"/>
        <w:ind w:left="502"/>
      </w:pPr>
      <w:r>
        <w:rPr>
          <w:rFonts w:ascii="Times New Roman" w:hAnsi="Times New Roman" w:cs="Times New Roman"/>
          <w:b/>
          <w:bCs/>
          <w:sz w:val="24"/>
          <w:szCs w:val="24"/>
        </w:rPr>
        <w:t>2</w:t>
      </w:r>
      <w:r w:rsidR="00502680">
        <w:rPr>
          <w:rFonts w:ascii="Times New Roman" w:hAnsi="Times New Roman" w:cs="Times New Roman"/>
          <w:b/>
          <w:bCs/>
          <w:sz w:val="24"/>
          <w:szCs w:val="24"/>
        </w:rPr>
        <w:t>1</w:t>
      </w:r>
      <w:r>
        <w:rPr>
          <w:rFonts w:ascii="Times New Roman" w:hAnsi="Times New Roman" w:cs="Times New Roman"/>
          <w:b/>
          <w:bCs/>
          <w:sz w:val="24"/>
          <w:szCs w:val="24"/>
        </w:rPr>
        <w:t>.</w:t>
      </w:r>
      <w:r w:rsidR="001F5D84">
        <w:rPr>
          <w:rFonts w:ascii="Times New Roman" w:hAnsi="Times New Roman" w:cs="Times New Roman"/>
          <w:b/>
          <w:bCs/>
          <w:sz w:val="24"/>
          <w:szCs w:val="24"/>
        </w:rPr>
        <w:t>Generate fibonacci series of N</w:t>
      </w:r>
      <w:r w:rsidR="001F5D84">
        <w:rPr>
          <w:rFonts w:ascii="Times New Roman" w:hAnsi="Times New Roman" w:cs="Times New Roman"/>
          <w:b/>
          <w:bCs/>
          <w:spacing w:val="-1"/>
          <w:sz w:val="24"/>
          <w:szCs w:val="24"/>
        </w:rPr>
        <w:t xml:space="preserve"> </w:t>
      </w:r>
      <w:r w:rsidR="001F5D84">
        <w:rPr>
          <w:rFonts w:ascii="Times New Roman" w:hAnsi="Times New Roman" w:cs="Times New Roman"/>
          <w:b/>
          <w:bCs/>
          <w:sz w:val="24"/>
          <w:szCs w:val="24"/>
        </w:rPr>
        <w:t>terms.</w:t>
      </w:r>
    </w:p>
    <w:p w:rsidR="001F5D84" w:rsidRDefault="001F5D84">
      <w:pPr>
        <w:pStyle w:val="ListParagraph"/>
        <w:tabs>
          <w:tab w:val="left" w:pos="6360"/>
        </w:tabs>
        <w:spacing w:line="360" w:lineRule="auto"/>
        <w:ind w:left="502"/>
        <w:rPr>
          <w:rFonts w:ascii="Times New Roman" w:hAnsi="Times New Roman" w:cs="Times New Roman"/>
          <w:b/>
          <w:bCs/>
          <w:sz w:val="24"/>
          <w:szCs w:val="24"/>
          <w:lang w:val="en-IN" w:eastAsia="en-IN"/>
        </w:rPr>
      </w:pPr>
    </w:p>
    <w:p w:rsidR="001F5D84" w:rsidRDefault="001F5D84">
      <w:pPr>
        <w:pStyle w:val="ListParagraph"/>
        <w:tabs>
          <w:tab w:val="left" w:pos="6360"/>
        </w:tabs>
        <w:spacing w:line="360" w:lineRule="auto"/>
        <w:ind w:left="502"/>
      </w:pPr>
      <w:r>
        <w:rPr>
          <w:rFonts w:ascii="Times New Roman" w:hAnsi="Times New Roman" w:cs="Times New Roman"/>
          <w:b/>
          <w:bCs/>
          <w:sz w:val="24"/>
          <w:szCs w:val="24"/>
          <w:lang w:val="en-IN" w:eastAsia="en-IN"/>
        </w:rPr>
        <w:t>Source code</w:t>
      </w:r>
    </w:p>
    <w:p w:rsidR="001F5D84" w:rsidRDefault="001F5D84">
      <w:pPr>
        <w:pStyle w:val="ListParagraph"/>
        <w:tabs>
          <w:tab w:val="left" w:pos="6360"/>
        </w:tabs>
        <w:spacing w:line="360" w:lineRule="auto"/>
        <w:ind w:left="502"/>
      </w:pPr>
      <w:r>
        <w:rPr>
          <w:rFonts w:ascii="Times New Roman" w:hAnsi="Times New Roman" w:cs="Times New Roman"/>
          <w:sz w:val="24"/>
          <w:szCs w:val="24"/>
          <w:lang w:val="en-IN" w:eastAsia="en-IN"/>
        </w:rPr>
        <w:t>n=int(input('Enter a limit:'))</w:t>
      </w:r>
    </w:p>
    <w:p w:rsidR="001F5D84" w:rsidRDefault="001F5D84">
      <w:pPr>
        <w:pStyle w:val="ListParagraph"/>
        <w:tabs>
          <w:tab w:val="left" w:pos="6360"/>
        </w:tabs>
        <w:spacing w:line="360" w:lineRule="auto"/>
        <w:ind w:left="502"/>
      </w:pPr>
      <w:r>
        <w:rPr>
          <w:rFonts w:ascii="Times New Roman" w:hAnsi="Times New Roman" w:cs="Times New Roman"/>
          <w:sz w:val="24"/>
          <w:szCs w:val="24"/>
          <w:lang w:val="en-IN" w:eastAsia="en-IN"/>
        </w:rPr>
        <w:t>a=0</w:t>
      </w:r>
    </w:p>
    <w:p w:rsidR="001F5D84" w:rsidRDefault="001F5D84">
      <w:pPr>
        <w:pStyle w:val="ListParagraph"/>
        <w:tabs>
          <w:tab w:val="left" w:pos="6360"/>
        </w:tabs>
        <w:spacing w:line="360" w:lineRule="auto"/>
        <w:ind w:left="502"/>
      </w:pPr>
      <w:r>
        <w:rPr>
          <w:rFonts w:ascii="Times New Roman" w:hAnsi="Times New Roman" w:cs="Times New Roman"/>
          <w:sz w:val="24"/>
          <w:szCs w:val="24"/>
          <w:lang w:val="en-IN" w:eastAsia="en-IN"/>
        </w:rPr>
        <w:t>b=1</w:t>
      </w:r>
    </w:p>
    <w:p w:rsidR="001F5D84" w:rsidRDefault="001F5D84">
      <w:pPr>
        <w:pStyle w:val="ListParagraph"/>
        <w:tabs>
          <w:tab w:val="left" w:pos="6360"/>
        </w:tabs>
        <w:spacing w:line="360" w:lineRule="auto"/>
        <w:ind w:left="502"/>
      </w:pPr>
      <w:r>
        <w:rPr>
          <w:rFonts w:ascii="Times New Roman" w:hAnsi="Times New Roman" w:cs="Times New Roman"/>
          <w:sz w:val="24"/>
          <w:szCs w:val="24"/>
          <w:lang w:val="en-IN" w:eastAsia="en-IN"/>
        </w:rPr>
        <w:t>print(a)</w:t>
      </w:r>
    </w:p>
    <w:p w:rsidR="001F5D84" w:rsidRDefault="001F5D84">
      <w:pPr>
        <w:pStyle w:val="ListParagraph"/>
        <w:tabs>
          <w:tab w:val="left" w:pos="6360"/>
        </w:tabs>
        <w:spacing w:line="360" w:lineRule="auto"/>
        <w:ind w:left="502"/>
      </w:pPr>
      <w:r>
        <w:rPr>
          <w:rFonts w:ascii="Times New Roman" w:hAnsi="Times New Roman" w:cs="Times New Roman"/>
          <w:sz w:val="24"/>
          <w:szCs w:val="24"/>
          <w:lang w:val="en-IN" w:eastAsia="en-IN"/>
        </w:rPr>
        <w:t>print(b)</w:t>
      </w:r>
    </w:p>
    <w:p w:rsidR="001F5D84" w:rsidRDefault="001F5D84">
      <w:pPr>
        <w:pStyle w:val="ListParagraph"/>
        <w:tabs>
          <w:tab w:val="left" w:pos="6360"/>
        </w:tabs>
        <w:spacing w:line="360" w:lineRule="auto"/>
        <w:ind w:left="502"/>
      </w:pPr>
      <w:r>
        <w:rPr>
          <w:rFonts w:ascii="Times New Roman" w:hAnsi="Times New Roman" w:cs="Times New Roman"/>
          <w:sz w:val="24"/>
          <w:szCs w:val="24"/>
          <w:lang w:val="en-IN" w:eastAsia="en-IN"/>
        </w:rPr>
        <w:t>for i in range (2,n):</w:t>
      </w:r>
    </w:p>
    <w:p w:rsidR="001F5D84" w:rsidRDefault="001F5D84">
      <w:pPr>
        <w:pStyle w:val="ListParagraph"/>
        <w:tabs>
          <w:tab w:val="left" w:pos="1276"/>
        </w:tabs>
        <w:spacing w:line="360" w:lineRule="auto"/>
        <w:ind w:left="502"/>
      </w:pPr>
      <w:r>
        <w:rPr>
          <w:rFonts w:ascii="Times New Roman" w:hAnsi="Times New Roman" w:cs="Times New Roman"/>
          <w:sz w:val="24"/>
          <w:szCs w:val="24"/>
          <w:lang w:val="en-IN" w:eastAsia="en-IN"/>
        </w:rPr>
        <w:tab/>
      </w:r>
      <w:r>
        <w:rPr>
          <w:rFonts w:ascii="Times New Roman" w:hAnsi="Times New Roman" w:cs="Times New Roman"/>
          <w:sz w:val="24"/>
          <w:szCs w:val="24"/>
          <w:lang w:val="en-IN" w:eastAsia="en-IN"/>
        </w:rPr>
        <w:tab/>
        <w:t>c=a+b</w:t>
      </w:r>
    </w:p>
    <w:p w:rsidR="001F5D84" w:rsidRDefault="001F5D84">
      <w:pPr>
        <w:pStyle w:val="ListParagraph"/>
        <w:tabs>
          <w:tab w:val="left" w:pos="502"/>
        </w:tabs>
        <w:spacing w:line="360" w:lineRule="auto"/>
        <w:ind w:left="502"/>
      </w:pPr>
      <w:r>
        <w:rPr>
          <w:rFonts w:ascii="Times New Roman" w:hAnsi="Times New Roman" w:cs="Times New Roman"/>
          <w:sz w:val="24"/>
          <w:szCs w:val="24"/>
          <w:lang w:val="en-IN" w:eastAsia="en-IN"/>
        </w:rPr>
        <w:tab/>
      </w:r>
      <w:r>
        <w:rPr>
          <w:rFonts w:ascii="Times New Roman" w:hAnsi="Times New Roman" w:cs="Times New Roman"/>
          <w:sz w:val="24"/>
          <w:szCs w:val="24"/>
          <w:lang w:val="en-IN" w:eastAsia="en-IN"/>
        </w:rPr>
        <w:tab/>
        <w:t xml:space="preserve">print(c) </w:t>
      </w:r>
    </w:p>
    <w:p w:rsidR="001F5D84" w:rsidRDefault="001F5D84">
      <w:pPr>
        <w:pStyle w:val="ListParagraph"/>
        <w:tabs>
          <w:tab w:val="left" w:pos="502"/>
        </w:tabs>
        <w:spacing w:line="360" w:lineRule="auto"/>
        <w:ind w:left="502"/>
      </w:pPr>
      <w:r>
        <w:rPr>
          <w:rFonts w:ascii="Times New Roman" w:hAnsi="Times New Roman" w:cs="Times New Roman"/>
          <w:sz w:val="24"/>
          <w:szCs w:val="24"/>
          <w:lang w:val="en-IN" w:eastAsia="en-IN"/>
        </w:rPr>
        <w:tab/>
      </w:r>
      <w:r>
        <w:rPr>
          <w:rFonts w:ascii="Times New Roman" w:hAnsi="Times New Roman" w:cs="Times New Roman"/>
          <w:sz w:val="24"/>
          <w:szCs w:val="24"/>
          <w:lang w:val="en-IN" w:eastAsia="en-IN"/>
        </w:rPr>
        <w:tab/>
        <w:t>a=b</w:t>
      </w:r>
    </w:p>
    <w:p w:rsidR="001F5D84" w:rsidRDefault="001F5D84">
      <w:pPr>
        <w:pStyle w:val="ListParagraph"/>
        <w:tabs>
          <w:tab w:val="left" w:pos="1276"/>
        </w:tabs>
        <w:spacing w:line="360" w:lineRule="auto"/>
        <w:ind w:left="502"/>
      </w:pPr>
      <w:r>
        <w:rPr>
          <w:rFonts w:ascii="Times New Roman" w:hAnsi="Times New Roman" w:cs="Times New Roman"/>
          <w:sz w:val="24"/>
          <w:szCs w:val="24"/>
          <w:lang w:val="en-IN" w:eastAsia="en-IN"/>
        </w:rPr>
        <w:tab/>
      </w:r>
      <w:r>
        <w:rPr>
          <w:rFonts w:ascii="Times New Roman" w:hAnsi="Times New Roman" w:cs="Times New Roman"/>
          <w:sz w:val="24"/>
          <w:szCs w:val="24"/>
          <w:lang w:val="en-IN" w:eastAsia="en-IN"/>
        </w:rPr>
        <w:tab/>
        <w:t>b=c</w:t>
      </w:r>
    </w:p>
    <w:p w:rsidR="001F5D84" w:rsidRDefault="001F5D84">
      <w:pPr>
        <w:pStyle w:val="ListParagraph"/>
        <w:tabs>
          <w:tab w:val="left" w:pos="1276"/>
        </w:tabs>
        <w:spacing w:line="360" w:lineRule="auto"/>
        <w:ind w:left="502"/>
        <w:rPr>
          <w:rFonts w:ascii="Times New Roman" w:hAnsi="Times New Roman" w:cs="Times New Roman"/>
          <w:b/>
          <w:bCs/>
          <w:sz w:val="24"/>
          <w:szCs w:val="24"/>
          <w:lang w:val="en-IN" w:eastAsia="en-IN"/>
        </w:rPr>
      </w:pPr>
    </w:p>
    <w:p w:rsidR="001F5D84" w:rsidRDefault="001F5D84">
      <w:pPr>
        <w:pStyle w:val="ListParagraph"/>
        <w:tabs>
          <w:tab w:val="left" w:pos="1276"/>
        </w:tabs>
        <w:spacing w:line="360" w:lineRule="auto"/>
        <w:ind w:left="502"/>
        <w:rPr>
          <w:rFonts w:ascii="Times New Roman" w:hAnsi="Times New Roman" w:cs="Times New Roman"/>
          <w:b/>
          <w:bCs/>
          <w:sz w:val="24"/>
          <w:szCs w:val="24"/>
          <w:lang w:val="en-IN" w:eastAsia="en-IN"/>
        </w:rPr>
      </w:pPr>
    </w:p>
    <w:p w:rsidR="001F5D84" w:rsidRDefault="001F5D84">
      <w:pPr>
        <w:pStyle w:val="ListParagraph"/>
        <w:tabs>
          <w:tab w:val="left" w:pos="1276"/>
        </w:tabs>
        <w:spacing w:line="360" w:lineRule="auto"/>
        <w:ind w:left="0"/>
      </w:pPr>
      <w:r>
        <w:rPr>
          <w:rFonts w:ascii="Times New Roman" w:hAnsi="Times New Roman" w:cs="Times New Roman"/>
          <w:b/>
          <w:bCs/>
          <w:sz w:val="24"/>
          <w:szCs w:val="24"/>
          <w:lang w:val="en-IN" w:eastAsia="en-IN"/>
        </w:rPr>
        <w:t xml:space="preserve">        Output</w:t>
      </w:r>
    </w:p>
    <w:p w:rsidR="001F5D84" w:rsidRDefault="001F5D84">
      <w:pPr>
        <w:pStyle w:val="ListParagraph"/>
        <w:tabs>
          <w:tab w:val="left" w:pos="1276"/>
        </w:tabs>
        <w:spacing w:line="360" w:lineRule="auto"/>
        <w:ind w:left="502"/>
      </w:pPr>
    </w:p>
    <w:p w:rsidR="001F5D84" w:rsidRDefault="00EB6768">
      <w:pPr>
        <w:pStyle w:val="ListParagraph"/>
        <w:tabs>
          <w:tab w:val="left" w:pos="1276"/>
        </w:tabs>
        <w:spacing w:line="360" w:lineRule="auto"/>
        <w:ind w:left="502"/>
        <w:rPr>
          <w:rFonts w:ascii="Times New Roman" w:hAnsi="Times New Roman" w:cs="Times New Roman"/>
          <w:sz w:val="24"/>
          <w:szCs w:val="24"/>
          <w:lang w:val="en-IN" w:eastAsia="en-IN"/>
        </w:rPr>
      </w:pPr>
      <w:r>
        <w:rPr>
          <w:noProof/>
        </w:rPr>
        <w:drawing>
          <wp:anchor distT="0" distB="0" distL="0" distR="0" simplePos="0" relativeHeight="251659264" behindDoc="0" locked="0" layoutInCell="1" allowOverlap="1">
            <wp:simplePos x="0" y="0"/>
            <wp:positionH relativeFrom="column">
              <wp:align>center</wp:align>
            </wp:positionH>
            <wp:positionV relativeFrom="paragraph">
              <wp:align>top</wp:align>
            </wp:positionV>
            <wp:extent cx="4954905" cy="2342515"/>
            <wp:effectExtent l="0" t="0" r="0" b="0"/>
            <wp:wrapSquare wrapText="largest"/>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2"/>
                    <pic:cNvPicPr>
                      <a:picLocks/>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54905" cy="23425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F5D84" w:rsidRDefault="001F5D84">
      <w:pPr>
        <w:pStyle w:val="ListParagraph"/>
        <w:tabs>
          <w:tab w:val="left" w:pos="1276"/>
        </w:tabs>
        <w:spacing w:line="360" w:lineRule="auto"/>
        <w:ind w:left="502"/>
        <w:rPr>
          <w:rFonts w:ascii="Times New Roman" w:hAnsi="Times New Roman" w:cs="Times New Roman"/>
          <w:sz w:val="24"/>
          <w:szCs w:val="24"/>
          <w:lang w:val="en-IN" w:eastAsia="en-IN"/>
        </w:rPr>
      </w:pPr>
    </w:p>
    <w:p w:rsidR="001F5D84" w:rsidRDefault="001F5D84">
      <w:pPr>
        <w:pStyle w:val="ListParagraph"/>
        <w:tabs>
          <w:tab w:val="left" w:pos="1276"/>
        </w:tabs>
        <w:spacing w:line="360" w:lineRule="auto"/>
        <w:ind w:left="502"/>
        <w:rPr>
          <w:rFonts w:ascii="Times New Roman" w:hAnsi="Times New Roman" w:cs="Times New Roman"/>
          <w:sz w:val="24"/>
          <w:szCs w:val="24"/>
          <w:lang w:val="en-IN" w:eastAsia="en-IN"/>
        </w:rPr>
      </w:pPr>
    </w:p>
    <w:p w:rsidR="001F5D84" w:rsidRDefault="001F5D84">
      <w:pPr>
        <w:pStyle w:val="ListParagraph"/>
        <w:tabs>
          <w:tab w:val="left" w:pos="1276"/>
        </w:tabs>
        <w:spacing w:line="360" w:lineRule="auto"/>
        <w:ind w:left="502"/>
        <w:rPr>
          <w:rFonts w:ascii="Times New Roman" w:hAnsi="Times New Roman" w:cs="Times New Roman"/>
          <w:sz w:val="24"/>
          <w:szCs w:val="24"/>
          <w:lang w:val="en-IN" w:eastAsia="en-IN"/>
        </w:rPr>
      </w:pPr>
    </w:p>
    <w:p w:rsidR="001F5D84" w:rsidRPr="009C6554" w:rsidRDefault="009C6554">
      <w:pPr>
        <w:pStyle w:val="ListParagraph"/>
        <w:widowControl w:val="0"/>
        <w:tabs>
          <w:tab w:val="left" w:pos="746"/>
        </w:tabs>
        <w:spacing w:before="77" w:after="0" w:line="360" w:lineRule="auto"/>
        <w:ind w:left="502"/>
        <w:rPr>
          <w:b/>
          <w:bCs/>
          <w:sz w:val="28"/>
          <w:szCs w:val="28"/>
        </w:rPr>
      </w:pPr>
      <w:r w:rsidRPr="009C6554">
        <w:rPr>
          <w:b/>
          <w:bCs/>
          <w:sz w:val="28"/>
          <w:szCs w:val="28"/>
        </w:rPr>
        <w:t>AIM</w:t>
      </w:r>
    </w:p>
    <w:p w:rsidR="001F5D84" w:rsidRDefault="001F5D84">
      <w:pPr>
        <w:pStyle w:val="ListParagraph"/>
        <w:widowControl w:val="0"/>
        <w:tabs>
          <w:tab w:val="left" w:pos="746"/>
        </w:tabs>
        <w:spacing w:before="77" w:after="0" w:line="360" w:lineRule="auto"/>
        <w:ind w:left="0"/>
      </w:pPr>
    </w:p>
    <w:p w:rsidR="001F5D84" w:rsidRDefault="009C6554" w:rsidP="009C6554">
      <w:pPr>
        <w:pStyle w:val="ListParagraph"/>
        <w:widowControl w:val="0"/>
        <w:tabs>
          <w:tab w:val="left" w:pos="746"/>
        </w:tabs>
        <w:spacing w:before="77" w:after="0" w:line="360" w:lineRule="auto"/>
        <w:ind w:left="142"/>
        <w:rPr>
          <w:rFonts w:ascii="Times New Roman" w:hAnsi="Times New Roman" w:cs="Times New Roman"/>
          <w:b/>
          <w:bCs/>
          <w:sz w:val="24"/>
          <w:szCs w:val="24"/>
        </w:rPr>
      </w:pPr>
      <w:r>
        <w:rPr>
          <w:rFonts w:ascii="Times New Roman" w:hAnsi="Times New Roman" w:cs="Times New Roman"/>
          <w:b/>
          <w:bCs/>
          <w:sz w:val="24"/>
          <w:szCs w:val="24"/>
        </w:rPr>
        <w:t xml:space="preserve"> 2</w:t>
      </w:r>
      <w:r w:rsidR="00502680">
        <w:rPr>
          <w:rFonts w:ascii="Times New Roman" w:hAnsi="Times New Roman" w:cs="Times New Roman"/>
          <w:b/>
          <w:bCs/>
          <w:sz w:val="24"/>
          <w:szCs w:val="24"/>
        </w:rPr>
        <w:t>2</w:t>
      </w:r>
      <w:r>
        <w:rPr>
          <w:rFonts w:ascii="Times New Roman" w:hAnsi="Times New Roman" w:cs="Times New Roman"/>
          <w:b/>
          <w:bCs/>
          <w:sz w:val="24"/>
          <w:szCs w:val="24"/>
        </w:rPr>
        <w:t>.</w:t>
      </w:r>
      <w:r w:rsidR="001F5D84">
        <w:rPr>
          <w:rFonts w:ascii="Times New Roman" w:hAnsi="Times New Roman" w:cs="Times New Roman"/>
          <w:b/>
          <w:bCs/>
          <w:sz w:val="24"/>
          <w:szCs w:val="24"/>
        </w:rPr>
        <w:t>Find the sum of all items in a list.</w:t>
      </w:r>
    </w:p>
    <w:p w:rsidR="009C6554" w:rsidRDefault="009C6554" w:rsidP="009C6554">
      <w:pPr>
        <w:pStyle w:val="ListParagraph"/>
        <w:widowControl w:val="0"/>
        <w:tabs>
          <w:tab w:val="left" w:pos="746"/>
        </w:tabs>
        <w:spacing w:before="77" w:after="0" w:line="360" w:lineRule="auto"/>
        <w:ind w:left="142"/>
      </w:pPr>
    </w:p>
    <w:p w:rsidR="001F5D84" w:rsidRDefault="009C6554">
      <w:pPr>
        <w:pStyle w:val="ListParagraph"/>
        <w:tabs>
          <w:tab w:val="left" w:pos="1276"/>
        </w:tabs>
        <w:spacing w:line="360" w:lineRule="auto"/>
        <w:ind w:left="502"/>
      </w:pPr>
      <w:r>
        <w:rPr>
          <w:rFonts w:ascii="Times New Roman" w:hAnsi="Times New Roman" w:cs="Times New Roman"/>
          <w:b/>
          <w:bCs/>
          <w:sz w:val="24"/>
          <w:szCs w:val="24"/>
          <w:lang w:val="en-IN" w:eastAsia="en-IN"/>
        </w:rPr>
        <w:t>CODE</w:t>
      </w:r>
    </w:p>
    <w:p w:rsidR="001F5D84" w:rsidRDefault="001F5D84">
      <w:pPr>
        <w:pStyle w:val="ListParagraph"/>
        <w:tabs>
          <w:tab w:val="left" w:pos="1276"/>
        </w:tabs>
        <w:spacing w:line="360" w:lineRule="auto"/>
        <w:ind w:left="502"/>
      </w:pPr>
      <w:r>
        <w:rPr>
          <w:rFonts w:ascii="Times New Roman" w:hAnsi="Times New Roman" w:cs="Times New Roman"/>
          <w:sz w:val="24"/>
          <w:szCs w:val="24"/>
          <w:lang w:val="en-IN" w:eastAsia="en-IN"/>
        </w:rPr>
        <w:t>l=[1,2,3,5]</w:t>
      </w:r>
    </w:p>
    <w:p w:rsidR="001F5D84" w:rsidRDefault="001F5D84">
      <w:pPr>
        <w:pStyle w:val="ListParagraph"/>
        <w:tabs>
          <w:tab w:val="left" w:pos="1276"/>
        </w:tabs>
        <w:spacing w:line="360" w:lineRule="auto"/>
        <w:ind w:left="502"/>
      </w:pPr>
      <w:r>
        <w:rPr>
          <w:rFonts w:ascii="Times New Roman" w:hAnsi="Times New Roman" w:cs="Times New Roman"/>
          <w:sz w:val="24"/>
          <w:szCs w:val="24"/>
          <w:lang w:val="en-IN" w:eastAsia="en-IN"/>
        </w:rPr>
        <w:t>s=0;</w:t>
      </w:r>
    </w:p>
    <w:p w:rsidR="001F5D84" w:rsidRDefault="001F5D84">
      <w:pPr>
        <w:pStyle w:val="ListParagraph"/>
        <w:tabs>
          <w:tab w:val="left" w:pos="1276"/>
        </w:tabs>
        <w:spacing w:line="360" w:lineRule="auto"/>
        <w:ind w:left="502"/>
      </w:pPr>
      <w:r>
        <w:rPr>
          <w:rFonts w:ascii="Times New Roman" w:hAnsi="Times New Roman" w:cs="Times New Roman"/>
          <w:sz w:val="24"/>
          <w:szCs w:val="24"/>
          <w:lang w:val="en-IN" w:eastAsia="en-IN"/>
        </w:rPr>
        <w:t>for i in range(len(l)):</w:t>
      </w:r>
    </w:p>
    <w:p w:rsidR="001F5D84" w:rsidRDefault="001F5D84">
      <w:pPr>
        <w:pStyle w:val="ListParagraph"/>
        <w:tabs>
          <w:tab w:val="left" w:pos="1276"/>
        </w:tabs>
        <w:spacing w:line="360" w:lineRule="auto"/>
        <w:ind w:left="502"/>
      </w:pPr>
      <w:r>
        <w:rPr>
          <w:rFonts w:ascii="Times New Roman" w:hAnsi="Times New Roman" w:cs="Times New Roman"/>
          <w:sz w:val="24"/>
          <w:szCs w:val="24"/>
          <w:lang w:val="en-IN" w:eastAsia="en-IN"/>
        </w:rPr>
        <w:tab/>
        <w:t>s=s+l[i]</w:t>
      </w:r>
    </w:p>
    <w:p w:rsidR="001F5D84" w:rsidRDefault="001F5D84">
      <w:pPr>
        <w:pStyle w:val="ListParagraph"/>
        <w:tabs>
          <w:tab w:val="left" w:pos="1276"/>
        </w:tabs>
        <w:spacing w:line="360" w:lineRule="auto"/>
        <w:ind w:left="502"/>
        <w:rPr>
          <w:rFonts w:ascii="Times New Roman" w:hAnsi="Times New Roman" w:cs="Times New Roman"/>
          <w:sz w:val="24"/>
          <w:szCs w:val="24"/>
          <w:lang w:val="en-IN" w:eastAsia="en-IN"/>
        </w:rPr>
      </w:pPr>
      <w:r>
        <w:rPr>
          <w:rFonts w:ascii="Times New Roman" w:hAnsi="Times New Roman" w:cs="Times New Roman"/>
          <w:sz w:val="24"/>
          <w:szCs w:val="24"/>
          <w:lang w:val="en-IN" w:eastAsia="en-IN"/>
        </w:rPr>
        <w:t>print("sum is ",s)</w:t>
      </w:r>
    </w:p>
    <w:p w:rsidR="009C6554" w:rsidRDefault="009C6554">
      <w:pPr>
        <w:pStyle w:val="ListParagraph"/>
        <w:tabs>
          <w:tab w:val="left" w:pos="1276"/>
        </w:tabs>
        <w:spacing w:line="360" w:lineRule="auto"/>
        <w:ind w:left="502"/>
        <w:rPr>
          <w:rFonts w:ascii="Times New Roman" w:hAnsi="Times New Roman" w:cs="Times New Roman"/>
          <w:sz w:val="24"/>
          <w:szCs w:val="24"/>
          <w:lang w:val="en-IN" w:eastAsia="en-IN"/>
        </w:rPr>
      </w:pPr>
    </w:p>
    <w:p w:rsidR="009C6554" w:rsidRDefault="009C6554">
      <w:pPr>
        <w:pStyle w:val="ListParagraph"/>
        <w:tabs>
          <w:tab w:val="left" w:pos="1276"/>
        </w:tabs>
        <w:spacing w:line="360" w:lineRule="auto"/>
        <w:ind w:left="502"/>
        <w:rPr>
          <w:rFonts w:ascii="Times New Roman" w:hAnsi="Times New Roman" w:cs="Times New Roman"/>
          <w:sz w:val="24"/>
          <w:szCs w:val="24"/>
          <w:lang w:val="en-IN" w:eastAsia="en-IN"/>
        </w:rPr>
      </w:pPr>
    </w:p>
    <w:p w:rsidR="009C6554" w:rsidRDefault="009C6554">
      <w:pPr>
        <w:pStyle w:val="ListParagraph"/>
        <w:tabs>
          <w:tab w:val="left" w:pos="1276"/>
        </w:tabs>
        <w:spacing w:line="360" w:lineRule="auto"/>
        <w:ind w:left="502"/>
      </w:pPr>
    </w:p>
    <w:p w:rsidR="001F5D84" w:rsidRDefault="001F5D84">
      <w:pPr>
        <w:pStyle w:val="ListParagraph"/>
        <w:tabs>
          <w:tab w:val="left" w:pos="1276"/>
        </w:tabs>
        <w:spacing w:line="360" w:lineRule="auto"/>
        <w:ind w:left="502"/>
      </w:pPr>
    </w:p>
    <w:p w:rsidR="001F5D84" w:rsidRDefault="001F5D84">
      <w:pPr>
        <w:pStyle w:val="ListParagraph"/>
        <w:tabs>
          <w:tab w:val="left" w:pos="1276"/>
        </w:tabs>
        <w:spacing w:line="360" w:lineRule="auto"/>
        <w:ind w:left="0"/>
      </w:pPr>
      <w:r>
        <w:rPr>
          <w:rFonts w:ascii="Times New Roman" w:hAnsi="Times New Roman" w:cs="Times New Roman"/>
          <w:b/>
          <w:bCs/>
          <w:sz w:val="24"/>
          <w:szCs w:val="24"/>
          <w:lang w:val="en-IN" w:eastAsia="en-IN"/>
        </w:rPr>
        <w:t xml:space="preserve">     </w:t>
      </w:r>
      <w:r w:rsidR="009C6554">
        <w:rPr>
          <w:rFonts w:ascii="Times New Roman" w:hAnsi="Times New Roman" w:cs="Times New Roman"/>
          <w:b/>
          <w:bCs/>
          <w:sz w:val="24"/>
          <w:szCs w:val="24"/>
          <w:lang w:val="en-IN" w:eastAsia="en-IN"/>
        </w:rPr>
        <w:t>OUTPUT</w:t>
      </w:r>
    </w:p>
    <w:p w:rsidR="001F5D84" w:rsidRDefault="00EB6768">
      <w:pPr>
        <w:pStyle w:val="ListParagraph"/>
        <w:tabs>
          <w:tab w:val="left" w:pos="1276"/>
        </w:tabs>
        <w:spacing w:line="360" w:lineRule="auto"/>
        <w:ind w:left="502"/>
      </w:pPr>
      <w:r>
        <w:rPr>
          <w:noProof/>
        </w:rPr>
        <w:drawing>
          <wp:anchor distT="0" distB="0" distL="0" distR="0" simplePos="0" relativeHeight="251660288" behindDoc="0" locked="0" layoutInCell="1" allowOverlap="1">
            <wp:simplePos x="0" y="0"/>
            <wp:positionH relativeFrom="column">
              <wp:posOffset>250190</wp:posOffset>
            </wp:positionH>
            <wp:positionV relativeFrom="paragraph">
              <wp:posOffset>85725</wp:posOffset>
            </wp:positionV>
            <wp:extent cx="4678045" cy="2326640"/>
            <wp:effectExtent l="0" t="0" r="0" b="0"/>
            <wp:wrapSquare wrapText="largest"/>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3"/>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8045" cy="2326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F5D84" w:rsidRDefault="001F5D84">
      <w:pPr>
        <w:pStyle w:val="ListParagraph"/>
        <w:tabs>
          <w:tab w:val="left" w:pos="1276"/>
        </w:tabs>
        <w:spacing w:line="360" w:lineRule="auto"/>
        <w:ind w:left="502"/>
        <w:rPr>
          <w:rFonts w:ascii="Times New Roman" w:hAnsi="Times New Roman" w:cs="Times New Roman"/>
          <w:sz w:val="24"/>
          <w:szCs w:val="24"/>
          <w:lang w:val="en-IN" w:eastAsia="en-IN"/>
        </w:rPr>
      </w:pPr>
    </w:p>
    <w:p w:rsidR="001F5D84" w:rsidRDefault="001F5D84">
      <w:pPr>
        <w:pStyle w:val="ListParagraph"/>
        <w:tabs>
          <w:tab w:val="left" w:pos="1276"/>
        </w:tabs>
        <w:spacing w:line="360" w:lineRule="auto"/>
        <w:ind w:left="502"/>
        <w:rPr>
          <w:rFonts w:ascii="Times New Roman" w:hAnsi="Times New Roman" w:cs="Times New Roman"/>
          <w:sz w:val="24"/>
          <w:szCs w:val="24"/>
          <w:lang w:val="en-IN" w:eastAsia="en-IN"/>
        </w:rPr>
      </w:pPr>
    </w:p>
    <w:p w:rsidR="001F5D84" w:rsidRDefault="001F5D84">
      <w:pPr>
        <w:pStyle w:val="ListParagraph"/>
        <w:widowControl w:val="0"/>
        <w:tabs>
          <w:tab w:val="left" w:pos="746"/>
        </w:tabs>
        <w:spacing w:before="262" w:after="0" w:line="360" w:lineRule="auto"/>
        <w:ind w:left="644" w:right="350"/>
      </w:pPr>
    </w:p>
    <w:p w:rsidR="001F5D84" w:rsidRDefault="001F5D84">
      <w:pPr>
        <w:pStyle w:val="ListParagraph"/>
        <w:widowControl w:val="0"/>
        <w:tabs>
          <w:tab w:val="left" w:pos="746"/>
        </w:tabs>
        <w:spacing w:before="262" w:after="0" w:line="360" w:lineRule="auto"/>
        <w:ind w:left="502" w:right="350" w:hanging="360"/>
      </w:pPr>
    </w:p>
    <w:p w:rsidR="001F5D84" w:rsidRDefault="001F5D84">
      <w:pPr>
        <w:pStyle w:val="ListParagraph"/>
        <w:widowControl w:val="0"/>
        <w:tabs>
          <w:tab w:val="left" w:pos="746"/>
        </w:tabs>
        <w:spacing w:before="262" w:after="0" w:line="360" w:lineRule="auto"/>
        <w:ind w:left="502" w:right="350" w:hanging="360"/>
      </w:pPr>
    </w:p>
    <w:p w:rsidR="001F5D84" w:rsidRDefault="001F5D84">
      <w:pPr>
        <w:pStyle w:val="ListParagraph"/>
        <w:widowControl w:val="0"/>
        <w:tabs>
          <w:tab w:val="left" w:pos="746"/>
        </w:tabs>
        <w:spacing w:before="262" w:after="0" w:line="360" w:lineRule="auto"/>
        <w:ind w:left="502" w:right="350" w:hanging="360"/>
      </w:pPr>
    </w:p>
    <w:p w:rsidR="001F5D84" w:rsidRDefault="001F5D84">
      <w:pPr>
        <w:pStyle w:val="ListParagraph"/>
        <w:widowControl w:val="0"/>
        <w:tabs>
          <w:tab w:val="left" w:pos="746"/>
        </w:tabs>
        <w:spacing w:before="262" w:after="0" w:line="360" w:lineRule="auto"/>
        <w:ind w:left="502" w:right="350" w:hanging="360"/>
      </w:pPr>
    </w:p>
    <w:p w:rsidR="001F5D84" w:rsidRDefault="001F5D84">
      <w:pPr>
        <w:pStyle w:val="ListParagraph"/>
        <w:widowControl w:val="0"/>
        <w:tabs>
          <w:tab w:val="left" w:pos="746"/>
        </w:tabs>
        <w:spacing w:before="262" w:after="0" w:line="360" w:lineRule="auto"/>
        <w:ind w:left="502" w:right="350" w:hanging="360"/>
      </w:pPr>
    </w:p>
    <w:p w:rsidR="001F5D84" w:rsidRDefault="001F5D84">
      <w:pPr>
        <w:pStyle w:val="ListParagraph"/>
        <w:widowControl w:val="0"/>
        <w:tabs>
          <w:tab w:val="left" w:pos="746"/>
        </w:tabs>
        <w:spacing w:before="262" w:after="0" w:line="360" w:lineRule="auto"/>
        <w:ind w:left="502" w:right="350" w:hanging="360"/>
      </w:pPr>
    </w:p>
    <w:p w:rsidR="001F5D84" w:rsidRDefault="001F5D84">
      <w:pPr>
        <w:pStyle w:val="ListParagraph"/>
        <w:widowControl w:val="0"/>
        <w:tabs>
          <w:tab w:val="left" w:pos="746"/>
        </w:tabs>
        <w:spacing w:before="262" w:after="0" w:line="360" w:lineRule="auto"/>
        <w:ind w:left="502" w:right="350" w:hanging="360"/>
      </w:pPr>
    </w:p>
    <w:p w:rsidR="001F5D84" w:rsidRDefault="001F5D84">
      <w:pPr>
        <w:pStyle w:val="ListParagraph"/>
        <w:widowControl w:val="0"/>
        <w:tabs>
          <w:tab w:val="left" w:pos="746"/>
        </w:tabs>
        <w:spacing w:before="262" w:after="0" w:line="360" w:lineRule="auto"/>
        <w:ind w:left="502" w:right="350" w:hanging="360"/>
      </w:pPr>
    </w:p>
    <w:p w:rsidR="001F5D84" w:rsidRDefault="001F5D84">
      <w:pPr>
        <w:pStyle w:val="ListParagraph"/>
        <w:widowControl w:val="0"/>
        <w:tabs>
          <w:tab w:val="left" w:pos="746"/>
        </w:tabs>
        <w:spacing w:before="262" w:after="0" w:line="360" w:lineRule="auto"/>
        <w:ind w:left="502" w:right="350" w:hanging="360"/>
      </w:pPr>
    </w:p>
    <w:p w:rsidR="001F5D84" w:rsidRDefault="001F5D84">
      <w:pPr>
        <w:pStyle w:val="ListParagraph"/>
        <w:widowControl w:val="0"/>
        <w:tabs>
          <w:tab w:val="left" w:pos="746"/>
        </w:tabs>
        <w:spacing w:before="262" w:after="0" w:line="360" w:lineRule="auto"/>
        <w:ind w:left="502" w:right="350" w:hanging="360"/>
      </w:pPr>
    </w:p>
    <w:p w:rsidR="001F5D84" w:rsidRDefault="001F5D84">
      <w:pPr>
        <w:pStyle w:val="ListParagraph"/>
        <w:widowControl w:val="0"/>
        <w:tabs>
          <w:tab w:val="left" w:pos="746"/>
        </w:tabs>
        <w:spacing w:before="262" w:after="0" w:line="360" w:lineRule="auto"/>
        <w:ind w:left="502" w:right="350" w:hanging="360"/>
      </w:pPr>
    </w:p>
    <w:p w:rsidR="001F5D84" w:rsidRDefault="001F5D84">
      <w:pPr>
        <w:pStyle w:val="ListParagraph"/>
        <w:widowControl w:val="0"/>
        <w:tabs>
          <w:tab w:val="left" w:pos="746"/>
        </w:tabs>
        <w:spacing w:before="262" w:after="0" w:line="360" w:lineRule="auto"/>
        <w:ind w:left="644" w:right="350"/>
      </w:pPr>
    </w:p>
    <w:p w:rsidR="001F5D84" w:rsidRDefault="001F5D84">
      <w:pPr>
        <w:pStyle w:val="ListParagraph"/>
        <w:widowControl w:val="0"/>
        <w:tabs>
          <w:tab w:val="left" w:pos="746"/>
        </w:tabs>
        <w:spacing w:before="262" w:after="0" w:line="360" w:lineRule="auto"/>
        <w:ind w:left="644" w:right="350"/>
      </w:pPr>
    </w:p>
    <w:p w:rsidR="009C6554" w:rsidRPr="009C6554" w:rsidRDefault="009C6554" w:rsidP="009C6554">
      <w:pPr>
        <w:pStyle w:val="ListParagraph"/>
        <w:widowControl w:val="0"/>
        <w:tabs>
          <w:tab w:val="left" w:pos="746"/>
        </w:tabs>
        <w:spacing w:before="262" w:after="0" w:line="360" w:lineRule="auto"/>
        <w:ind w:left="502" w:right="350"/>
      </w:pPr>
    </w:p>
    <w:p w:rsidR="002A195E" w:rsidRDefault="009C6554" w:rsidP="002A195E">
      <w:pPr>
        <w:pStyle w:val="ListParagraph"/>
        <w:widowControl w:val="0"/>
        <w:tabs>
          <w:tab w:val="left" w:pos="746"/>
        </w:tabs>
        <w:spacing w:before="262" w:after="0" w:line="360" w:lineRule="auto"/>
        <w:ind w:left="142" w:right="350"/>
        <w:rPr>
          <w:rFonts w:ascii="Times New Roman" w:hAnsi="Times New Roman" w:cs="Times New Roman"/>
          <w:b/>
          <w:bCs/>
          <w:sz w:val="24"/>
          <w:szCs w:val="24"/>
        </w:rPr>
      </w:pPr>
      <w:r>
        <w:rPr>
          <w:rFonts w:ascii="Times New Roman" w:hAnsi="Times New Roman" w:cs="Times New Roman"/>
          <w:b/>
          <w:bCs/>
          <w:sz w:val="24"/>
          <w:szCs w:val="24"/>
        </w:rPr>
        <w:t>AIM</w:t>
      </w:r>
    </w:p>
    <w:p w:rsidR="002A195E" w:rsidRPr="002A195E" w:rsidRDefault="002A195E" w:rsidP="002A195E">
      <w:pPr>
        <w:pStyle w:val="ListParagraph"/>
        <w:widowControl w:val="0"/>
        <w:tabs>
          <w:tab w:val="left" w:pos="746"/>
        </w:tabs>
        <w:spacing w:before="262" w:after="0" w:line="360" w:lineRule="auto"/>
        <w:ind w:left="142" w:right="350"/>
        <w:rPr>
          <w:rFonts w:ascii="Times New Roman" w:hAnsi="Times New Roman" w:cs="Times New Roman"/>
          <w:b/>
          <w:bCs/>
          <w:sz w:val="24"/>
          <w:szCs w:val="24"/>
        </w:rPr>
      </w:pPr>
      <w:r>
        <w:rPr>
          <w:rFonts w:ascii="Times New Roman" w:hAnsi="Times New Roman" w:cs="Times New Roman"/>
          <w:b/>
          <w:bCs/>
          <w:sz w:val="24"/>
          <w:szCs w:val="24"/>
        </w:rPr>
        <w:t>2</w:t>
      </w:r>
      <w:r w:rsidR="00502680">
        <w:rPr>
          <w:rFonts w:ascii="Times New Roman" w:hAnsi="Times New Roman" w:cs="Times New Roman"/>
          <w:b/>
          <w:bCs/>
          <w:sz w:val="24"/>
          <w:szCs w:val="24"/>
        </w:rPr>
        <w:t>3</w:t>
      </w:r>
      <w:r>
        <w:rPr>
          <w:rFonts w:ascii="Times New Roman" w:hAnsi="Times New Roman" w:cs="Times New Roman"/>
          <w:b/>
          <w:bCs/>
          <w:sz w:val="24"/>
          <w:szCs w:val="24"/>
        </w:rPr>
        <w:t>.</w:t>
      </w:r>
      <w:r w:rsidR="001F5D84">
        <w:rPr>
          <w:rFonts w:ascii="Times New Roman" w:hAnsi="Times New Roman" w:cs="Times New Roman"/>
          <w:b/>
          <w:bCs/>
          <w:sz w:val="24"/>
          <w:szCs w:val="24"/>
        </w:rPr>
        <w:t>Generate a list of four digit numbers in a given range with all their digits even and the number is a perfect</w:t>
      </w:r>
      <w:r w:rsidR="001F5D84">
        <w:rPr>
          <w:rFonts w:ascii="Times New Roman" w:hAnsi="Times New Roman" w:cs="Times New Roman"/>
          <w:b/>
          <w:bCs/>
          <w:spacing w:val="-4"/>
          <w:sz w:val="24"/>
          <w:szCs w:val="24"/>
        </w:rPr>
        <w:t xml:space="preserve"> </w:t>
      </w:r>
      <w:r w:rsidR="001F5D84">
        <w:rPr>
          <w:rFonts w:ascii="Times New Roman" w:hAnsi="Times New Roman" w:cs="Times New Roman"/>
          <w:b/>
          <w:bCs/>
          <w:sz w:val="24"/>
          <w:szCs w:val="24"/>
        </w:rPr>
        <w:t>square.</w:t>
      </w:r>
    </w:p>
    <w:p w:rsidR="001F5D84" w:rsidRPr="002A195E" w:rsidRDefault="009C6554">
      <w:pPr>
        <w:pStyle w:val="ListParagraph"/>
        <w:widowControl w:val="0"/>
        <w:tabs>
          <w:tab w:val="left" w:pos="746"/>
        </w:tabs>
        <w:spacing w:before="262" w:after="0" w:line="360" w:lineRule="auto"/>
        <w:ind w:left="502" w:right="350"/>
        <w:rPr>
          <w:u w:val="single"/>
        </w:rPr>
      </w:pPr>
      <w:r w:rsidRPr="002A195E">
        <w:rPr>
          <w:rFonts w:ascii="Times New Roman" w:hAnsi="Times New Roman" w:cs="Times New Roman"/>
          <w:b/>
          <w:bCs/>
          <w:sz w:val="24"/>
          <w:szCs w:val="24"/>
          <w:u w:val="single"/>
        </w:rPr>
        <w:t>CODE</w:t>
      </w:r>
    </w:p>
    <w:p w:rsidR="001F5D84" w:rsidRDefault="001F5D84">
      <w:pPr>
        <w:pStyle w:val="ListParagraph"/>
        <w:widowControl w:val="0"/>
        <w:tabs>
          <w:tab w:val="left" w:pos="746"/>
        </w:tabs>
        <w:spacing w:before="262" w:after="0" w:line="360" w:lineRule="auto"/>
        <w:ind w:left="502" w:right="350"/>
      </w:pPr>
      <w:r>
        <w:rPr>
          <w:rFonts w:ascii="Times New Roman" w:hAnsi="Times New Roman" w:cs="Times New Roman"/>
          <w:sz w:val="24"/>
          <w:szCs w:val="24"/>
        </w:rPr>
        <w:t xml:space="preserve">limit1=1000 </w:t>
      </w:r>
    </w:p>
    <w:p w:rsidR="001F5D84" w:rsidRDefault="001F5D84">
      <w:pPr>
        <w:pStyle w:val="ListParagraph"/>
        <w:widowControl w:val="0"/>
        <w:tabs>
          <w:tab w:val="left" w:pos="746"/>
        </w:tabs>
        <w:spacing w:before="262" w:after="0" w:line="360" w:lineRule="auto"/>
        <w:ind w:left="502" w:right="350"/>
      </w:pPr>
      <w:r>
        <w:rPr>
          <w:rFonts w:ascii="Times New Roman" w:hAnsi="Times New Roman" w:cs="Times New Roman"/>
          <w:sz w:val="24"/>
          <w:szCs w:val="24"/>
        </w:rPr>
        <w:t>limit2=9999</w:t>
      </w:r>
    </w:p>
    <w:p w:rsidR="001F5D84" w:rsidRDefault="001F5D84">
      <w:pPr>
        <w:pStyle w:val="ListParagraph"/>
        <w:widowControl w:val="0"/>
        <w:tabs>
          <w:tab w:val="left" w:pos="746"/>
        </w:tabs>
        <w:spacing w:before="262" w:after="0" w:line="360" w:lineRule="auto"/>
        <w:ind w:left="502" w:right="350"/>
      </w:pPr>
      <w:r>
        <w:rPr>
          <w:rFonts w:ascii="Times New Roman" w:hAnsi="Times New Roman" w:cs="Times New Roman"/>
          <w:sz w:val="24"/>
          <w:szCs w:val="24"/>
        </w:rPr>
        <w:t>list1=[]</w:t>
      </w:r>
    </w:p>
    <w:p w:rsidR="001F5D84" w:rsidRDefault="001F5D84">
      <w:pPr>
        <w:pStyle w:val="ListParagraph"/>
        <w:widowControl w:val="0"/>
        <w:tabs>
          <w:tab w:val="left" w:pos="746"/>
        </w:tabs>
        <w:spacing w:before="262" w:after="0" w:line="360" w:lineRule="auto"/>
        <w:ind w:left="502" w:right="350"/>
      </w:pPr>
      <w:r>
        <w:rPr>
          <w:rFonts w:ascii="Times New Roman" w:hAnsi="Times New Roman" w:cs="Times New Roman"/>
          <w:sz w:val="24"/>
          <w:szCs w:val="24"/>
        </w:rPr>
        <w:t xml:space="preserve">for i in range(limit1,limit2): </w:t>
      </w:r>
    </w:p>
    <w:p w:rsidR="001F5D84" w:rsidRDefault="001F5D84">
      <w:pPr>
        <w:pStyle w:val="ListParagraph"/>
        <w:widowControl w:val="0"/>
        <w:tabs>
          <w:tab w:val="left" w:pos="746"/>
        </w:tabs>
        <w:spacing w:before="262" w:after="0" w:line="360" w:lineRule="auto"/>
        <w:ind w:left="502" w:right="350"/>
      </w:pPr>
      <w:r>
        <w:rPr>
          <w:rFonts w:ascii="Times New Roman" w:hAnsi="Times New Roman" w:cs="Times New Roman"/>
          <w:sz w:val="24"/>
          <w:szCs w:val="24"/>
        </w:rPr>
        <w:tab/>
        <w:t>j=i</w:t>
      </w:r>
    </w:p>
    <w:p w:rsidR="001F5D84" w:rsidRDefault="001F5D84">
      <w:pPr>
        <w:pStyle w:val="ListParagraph"/>
        <w:widowControl w:val="0"/>
        <w:tabs>
          <w:tab w:val="left" w:pos="746"/>
        </w:tabs>
        <w:spacing w:before="262" w:after="0" w:line="360" w:lineRule="auto"/>
        <w:ind w:left="502" w:right="350"/>
      </w:pPr>
      <w:r>
        <w:rPr>
          <w:rFonts w:ascii="Times New Roman" w:hAnsi="Times New Roman" w:cs="Times New Roman"/>
          <w:sz w:val="24"/>
          <w:szCs w:val="24"/>
        </w:rPr>
        <w:tab/>
        <w:t xml:space="preserve">digit=[] </w:t>
      </w:r>
    </w:p>
    <w:p w:rsidR="001F5D84" w:rsidRDefault="001F5D84">
      <w:pPr>
        <w:pStyle w:val="ListParagraph"/>
        <w:widowControl w:val="0"/>
        <w:tabs>
          <w:tab w:val="left" w:pos="746"/>
        </w:tabs>
        <w:spacing w:before="262" w:after="0" w:line="360" w:lineRule="auto"/>
        <w:ind w:left="502" w:right="350"/>
      </w:pPr>
      <w:r>
        <w:rPr>
          <w:rFonts w:ascii="Times New Roman" w:hAnsi="Times New Roman" w:cs="Times New Roman"/>
          <w:sz w:val="24"/>
          <w:szCs w:val="24"/>
        </w:rPr>
        <w:tab/>
        <w:t>while(i!=0):</w:t>
      </w:r>
    </w:p>
    <w:p w:rsidR="001F5D84" w:rsidRDefault="001F5D84">
      <w:pPr>
        <w:pStyle w:val="ListParagraph"/>
        <w:widowControl w:val="0"/>
        <w:tabs>
          <w:tab w:val="left" w:pos="746"/>
        </w:tabs>
        <w:spacing w:before="262" w:after="0" w:line="360" w:lineRule="auto"/>
        <w:ind w:left="502" w:right="350"/>
      </w:pPr>
      <w:r>
        <w:rPr>
          <w:rFonts w:ascii="Times New Roman" w:hAnsi="Times New Roman" w:cs="Times New Roman"/>
          <w:sz w:val="24"/>
          <w:szCs w:val="24"/>
        </w:rPr>
        <w:tab/>
      </w:r>
      <w:r>
        <w:rPr>
          <w:rFonts w:ascii="Times New Roman" w:hAnsi="Times New Roman" w:cs="Times New Roman"/>
          <w:sz w:val="24"/>
          <w:szCs w:val="24"/>
        </w:rPr>
        <w:tab/>
        <w:t xml:space="preserve">digit.append(i%10) </w:t>
      </w:r>
    </w:p>
    <w:p w:rsidR="001F5D84" w:rsidRDefault="001F5D84">
      <w:pPr>
        <w:pStyle w:val="ListParagraph"/>
        <w:widowControl w:val="0"/>
        <w:tabs>
          <w:tab w:val="left" w:pos="746"/>
        </w:tabs>
        <w:spacing w:before="262" w:after="0" w:line="360" w:lineRule="auto"/>
        <w:ind w:left="502" w:right="350"/>
      </w:pPr>
      <w:r>
        <w:rPr>
          <w:rFonts w:ascii="Times New Roman" w:hAnsi="Times New Roman" w:cs="Times New Roman"/>
          <w:sz w:val="24"/>
          <w:szCs w:val="24"/>
        </w:rPr>
        <w:tab/>
      </w:r>
      <w:r>
        <w:rPr>
          <w:rFonts w:ascii="Times New Roman" w:hAnsi="Times New Roman" w:cs="Times New Roman"/>
          <w:sz w:val="24"/>
          <w:szCs w:val="24"/>
        </w:rPr>
        <w:tab/>
        <w:t>i=int(i/10)</w:t>
      </w:r>
    </w:p>
    <w:p w:rsidR="001F5D84" w:rsidRDefault="001F5D84">
      <w:pPr>
        <w:pStyle w:val="ListParagraph"/>
        <w:widowControl w:val="0"/>
        <w:tabs>
          <w:tab w:val="left" w:pos="746"/>
        </w:tabs>
        <w:spacing w:before="262" w:after="0" w:line="360" w:lineRule="auto"/>
        <w:ind w:left="502" w:right="350"/>
      </w:pPr>
      <w:r>
        <w:rPr>
          <w:rFonts w:ascii="Times New Roman" w:hAnsi="Times New Roman" w:cs="Times New Roman"/>
          <w:sz w:val="24"/>
          <w:szCs w:val="24"/>
        </w:rPr>
        <w:tab/>
        <w:t>count=0</w:t>
      </w:r>
    </w:p>
    <w:p w:rsidR="001F5D84" w:rsidRDefault="001F5D84">
      <w:pPr>
        <w:pStyle w:val="ListParagraph"/>
        <w:widowControl w:val="0"/>
        <w:tabs>
          <w:tab w:val="left" w:pos="746"/>
        </w:tabs>
        <w:spacing w:before="262" w:after="0" w:line="360" w:lineRule="auto"/>
        <w:ind w:left="502" w:right="350"/>
      </w:pPr>
      <w:r>
        <w:rPr>
          <w:rFonts w:ascii="Times New Roman" w:hAnsi="Times New Roman" w:cs="Times New Roman"/>
          <w:sz w:val="24"/>
          <w:szCs w:val="24"/>
        </w:rPr>
        <w:tab/>
        <w:t>for n in digit:</w:t>
      </w:r>
    </w:p>
    <w:p w:rsidR="001F5D84" w:rsidRDefault="001F5D84">
      <w:pPr>
        <w:pStyle w:val="ListParagraph"/>
        <w:widowControl w:val="0"/>
        <w:tabs>
          <w:tab w:val="left" w:pos="746"/>
        </w:tabs>
        <w:spacing w:before="262" w:after="0" w:line="360" w:lineRule="auto"/>
        <w:ind w:left="502" w:right="350"/>
      </w:pPr>
      <w:r>
        <w:rPr>
          <w:rFonts w:ascii="Times New Roman" w:hAnsi="Times New Roman" w:cs="Times New Roman"/>
          <w:sz w:val="24"/>
          <w:szCs w:val="24"/>
        </w:rPr>
        <w:tab/>
      </w:r>
      <w:r>
        <w:rPr>
          <w:rFonts w:ascii="Times New Roman" w:hAnsi="Times New Roman" w:cs="Times New Roman"/>
          <w:sz w:val="24"/>
          <w:szCs w:val="24"/>
        </w:rPr>
        <w:tab/>
        <w:t xml:space="preserve">if n%2==0: </w:t>
      </w:r>
    </w:p>
    <w:p w:rsidR="001F5D84" w:rsidRDefault="001F5D84">
      <w:pPr>
        <w:pStyle w:val="ListParagraph"/>
        <w:widowControl w:val="0"/>
        <w:tabs>
          <w:tab w:val="left" w:pos="746"/>
        </w:tabs>
        <w:spacing w:before="262" w:after="0" w:line="360" w:lineRule="auto"/>
        <w:ind w:left="502" w:right="350"/>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count=count+1</w:t>
      </w:r>
    </w:p>
    <w:p w:rsidR="001F5D84" w:rsidRDefault="001F5D84">
      <w:pPr>
        <w:pStyle w:val="ListParagraph"/>
        <w:widowControl w:val="0"/>
        <w:tabs>
          <w:tab w:val="left" w:pos="746"/>
        </w:tabs>
        <w:spacing w:before="262" w:after="0" w:line="360" w:lineRule="auto"/>
        <w:ind w:left="502" w:right="350"/>
      </w:pPr>
      <w:r>
        <w:rPr>
          <w:rFonts w:ascii="Times New Roman" w:hAnsi="Times New Roman" w:cs="Times New Roman"/>
          <w:sz w:val="24"/>
          <w:szCs w:val="24"/>
        </w:rPr>
        <w:tab/>
      </w:r>
      <w:r>
        <w:rPr>
          <w:rFonts w:ascii="Times New Roman" w:hAnsi="Times New Roman" w:cs="Times New Roman"/>
          <w:sz w:val="24"/>
          <w:szCs w:val="24"/>
        </w:rPr>
        <w:tab/>
        <w:t>if count==4:</w:t>
      </w:r>
    </w:p>
    <w:p w:rsidR="001F5D84" w:rsidRDefault="001F5D84">
      <w:pPr>
        <w:pStyle w:val="ListParagraph"/>
        <w:widowControl w:val="0"/>
        <w:tabs>
          <w:tab w:val="left" w:pos="746"/>
        </w:tabs>
        <w:spacing w:before="262" w:after="0" w:line="360" w:lineRule="auto"/>
        <w:ind w:left="502" w:right="350"/>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for k in range(31,100): </w:t>
      </w:r>
    </w:p>
    <w:p w:rsidR="001F5D84" w:rsidRDefault="001F5D84">
      <w:pPr>
        <w:pStyle w:val="ListParagraph"/>
        <w:widowControl w:val="0"/>
        <w:tabs>
          <w:tab w:val="left" w:pos="746"/>
        </w:tabs>
        <w:spacing w:before="262" w:after="0" w:line="360" w:lineRule="auto"/>
        <w:ind w:left="502" w:right="350"/>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if((k**2)==j): </w:t>
      </w:r>
    </w:p>
    <w:p w:rsidR="001F5D84" w:rsidRDefault="001F5D84">
      <w:pPr>
        <w:pStyle w:val="ListParagraph"/>
        <w:widowControl w:val="0"/>
        <w:tabs>
          <w:tab w:val="left" w:pos="746"/>
        </w:tabs>
        <w:spacing w:before="262" w:after="0" w:line="360" w:lineRule="auto"/>
        <w:ind w:left="502" w:right="350"/>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list1.append(j) </w:t>
      </w:r>
    </w:p>
    <w:p w:rsidR="001F5D84" w:rsidRDefault="001F5D84">
      <w:pPr>
        <w:pStyle w:val="ListParagraph"/>
        <w:widowControl w:val="0"/>
        <w:tabs>
          <w:tab w:val="left" w:pos="746"/>
        </w:tabs>
        <w:spacing w:before="262" w:after="0" w:line="360" w:lineRule="auto"/>
        <w:ind w:left="502" w:right="350"/>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print(k)</w:t>
      </w:r>
    </w:p>
    <w:p w:rsidR="002A195E" w:rsidRDefault="001F5D84" w:rsidP="002A195E">
      <w:pPr>
        <w:pStyle w:val="ListParagraph"/>
        <w:widowControl w:val="0"/>
        <w:tabs>
          <w:tab w:val="left" w:pos="746"/>
        </w:tabs>
        <w:spacing w:before="262" w:after="0" w:line="360" w:lineRule="auto"/>
        <w:ind w:left="502" w:right="350"/>
        <w:rPr>
          <w:rFonts w:ascii="Times New Roman" w:hAnsi="Times New Roman" w:cs="Times New Roman"/>
          <w:sz w:val="24"/>
          <w:szCs w:val="24"/>
        </w:rPr>
      </w:pPr>
      <w:r>
        <w:rPr>
          <w:rFonts w:ascii="Times New Roman" w:hAnsi="Times New Roman" w:cs="Times New Roman"/>
          <w:sz w:val="24"/>
          <w:szCs w:val="24"/>
        </w:rPr>
        <w:t>print(list1)</w:t>
      </w:r>
    </w:p>
    <w:p w:rsidR="002A195E" w:rsidRPr="002A195E" w:rsidRDefault="00EB6768" w:rsidP="002A195E">
      <w:pPr>
        <w:pStyle w:val="ListParagraph"/>
        <w:widowControl w:val="0"/>
        <w:tabs>
          <w:tab w:val="left" w:pos="746"/>
        </w:tabs>
        <w:spacing w:before="262" w:after="0" w:line="360" w:lineRule="auto"/>
        <w:ind w:left="502" w:right="350"/>
        <w:rPr>
          <w:b/>
          <w:bCs/>
          <w:sz w:val="24"/>
          <w:szCs w:val="24"/>
          <w:u w:val="single"/>
        </w:rPr>
      </w:pPr>
      <w:r w:rsidRPr="002A195E">
        <w:rPr>
          <w:b/>
          <w:bCs/>
          <w:noProof/>
          <w:sz w:val="24"/>
          <w:szCs w:val="24"/>
          <w:u w:val="single"/>
        </w:rPr>
        <w:drawing>
          <wp:anchor distT="0" distB="0" distL="0" distR="0" simplePos="0" relativeHeight="251661312" behindDoc="0" locked="0" layoutInCell="1" allowOverlap="1">
            <wp:simplePos x="0" y="0"/>
            <wp:positionH relativeFrom="column">
              <wp:posOffset>358140</wp:posOffset>
            </wp:positionH>
            <wp:positionV relativeFrom="paragraph">
              <wp:posOffset>430530</wp:posOffset>
            </wp:positionV>
            <wp:extent cx="4481195" cy="2000250"/>
            <wp:effectExtent l="0" t="0" r="0" b="0"/>
            <wp:wrapSquare wrapText="largest"/>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4"/>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1195" cy="20002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2A195E" w:rsidRPr="002A195E">
        <w:rPr>
          <w:rFonts w:ascii="Times New Roman" w:hAnsi="Times New Roman" w:cs="Times New Roman"/>
          <w:b/>
          <w:bCs/>
          <w:sz w:val="24"/>
          <w:szCs w:val="24"/>
          <w:u w:val="single"/>
        </w:rPr>
        <w:t>OUTPUT</w:t>
      </w:r>
    </w:p>
    <w:p w:rsidR="002A195E" w:rsidRDefault="002A195E" w:rsidP="002A195E">
      <w:pPr>
        <w:pStyle w:val="ListParagraph"/>
        <w:widowControl w:val="0"/>
        <w:tabs>
          <w:tab w:val="left" w:pos="746"/>
        </w:tabs>
        <w:spacing w:before="262" w:after="0" w:line="360" w:lineRule="auto"/>
        <w:ind w:left="502" w:right="350"/>
      </w:pPr>
    </w:p>
    <w:p w:rsidR="002A195E" w:rsidRDefault="002A195E" w:rsidP="002A195E">
      <w:pPr>
        <w:pStyle w:val="ListParagraph"/>
        <w:widowControl w:val="0"/>
        <w:tabs>
          <w:tab w:val="left" w:pos="746"/>
        </w:tabs>
        <w:spacing w:before="262" w:after="0" w:line="360" w:lineRule="auto"/>
        <w:ind w:left="502" w:right="350"/>
      </w:pPr>
    </w:p>
    <w:p w:rsidR="001F5D84" w:rsidRDefault="001F5D84">
      <w:pPr>
        <w:pStyle w:val="ListParagraph"/>
        <w:widowControl w:val="0"/>
        <w:tabs>
          <w:tab w:val="left" w:pos="746"/>
        </w:tabs>
        <w:spacing w:before="262" w:after="0" w:line="360" w:lineRule="auto"/>
        <w:ind w:left="502" w:right="350"/>
      </w:pPr>
    </w:p>
    <w:p w:rsidR="001F5D84" w:rsidRDefault="001F5D84">
      <w:pPr>
        <w:pStyle w:val="ListParagraph"/>
        <w:widowControl w:val="0"/>
        <w:tabs>
          <w:tab w:val="left" w:pos="746"/>
        </w:tabs>
        <w:spacing w:before="262" w:after="0" w:line="360" w:lineRule="auto"/>
        <w:ind w:left="502" w:right="350"/>
      </w:pPr>
    </w:p>
    <w:p w:rsidR="002A195E" w:rsidRDefault="002A195E">
      <w:pPr>
        <w:pStyle w:val="ListParagraph"/>
        <w:widowControl w:val="0"/>
        <w:tabs>
          <w:tab w:val="left" w:pos="746"/>
        </w:tabs>
        <w:spacing w:before="262" w:after="0" w:line="360" w:lineRule="auto"/>
        <w:ind w:left="502" w:right="350"/>
        <w:rPr>
          <w:rFonts w:ascii="Times New Roman" w:hAnsi="Times New Roman" w:cs="Times New Roman"/>
          <w:b/>
          <w:bCs/>
          <w:sz w:val="24"/>
          <w:szCs w:val="24"/>
        </w:rPr>
      </w:pPr>
    </w:p>
    <w:p w:rsidR="002A195E" w:rsidRDefault="002A195E">
      <w:pPr>
        <w:pStyle w:val="ListParagraph"/>
        <w:widowControl w:val="0"/>
        <w:tabs>
          <w:tab w:val="left" w:pos="746"/>
        </w:tabs>
        <w:spacing w:before="262" w:after="0" w:line="360" w:lineRule="auto"/>
        <w:ind w:left="502" w:right="350"/>
        <w:rPr>
          <w:rFonts w:ascii="Times New Roman" w:hAnsi="Times New Roman" w:cs="Times New Roman"/>
          <w:b/>
          <w:bCs/>
          <w:sz w:val="24"/>
          <w:szCs w:val="24"/>
        </w:rPr>
      </w:pPr>
    </w:p>
    <w:p w:rsidR="002A195E" w:rsidRDefault="002A195E">
      <w:pPr>
        <w:pStyle w:val="ListParagraph"/>
        <w:widowControl w:val="0"/>
        <w:tabs>
          <w:tab w:val="left" w:pos="746"/>
        </w:tabs>
        <w:spacing w:before="262" w:after="0" w:line="360" w:lineRule="auto"/>
        <w:ind w:left="502" w:right="350"/>
        <w:rPr>
          <w:rFonts w:ascii="Times New Roman" w:hAnsi="Times New Roman" w:cs="Times New Roman"/>
          <w:b/>
          <w:bCs/>
          <w:sz w:val="24"/>
          <w:szCs w:val="24"/>
        </w:rPr>
      </w:pPr>
    </w:p>
    <w:p w:rsidR="002A195E" w:rsidRDefault="002A195E">
      <w:pPr>
        <w:pStyle w:val="ListParagraph"/>
        <w:widowControl w:val="0"/>
        <w:tabs>
          <w:tab w:val="left" w:pos="746"/>
        </w:tabs>
        <w:spacing w:before="262" w:after="0" w:line="360" w:lineRule="auto"/>
        <w:ind w:left="502" w:right="350"/>
        <w:rPr>
          <w:rFonts w:ascii="Times New Roman" w:hAnsi="Times New Roman" w:cs="Times New Roman"/>
          <w:b/>
          <w:bCs/>
          <w:sz w:val="24"/>
          <w:szCs w:val="24"/>
        </w:rPr>
      </w:pPr>
    </w:p>
    <w:p w:rsidR="002A195E" w:rsidRDefault="002A195E">
      <w:pPr>
        <w:pStyle w:val="ListParagraph"/>
        <w:widowControl w:val="0"/>
        <w:tabs>
          <w:tab w:val="left" w:pos="746"/>
        </w:tabs>
        <w:spacing w:before="262" w:after="0" w:line="360" w:lineRule="auto"/>
        <w:ind w:left="502" w:right="350"/>
        <w:rPr>
          <w:rFonts w:ascii="Times New Roman" w:hAnsi="Times New Roman" w:cs="Times New Roman"/>
          <w:b/>
          <w:bCs/>
          <w:sz w:val="24"/>
          <w:szCs w:val="24"/>
        </w:rPr>
      </w:pPr>
    </w:p>
    <w:p w:rsidR="002A195E" w:rsidRDefault="002A195E">
      <w:pPr>
        <w:pStyle w:val="ListParagraph"/>
        <w:widowControl w:val="0"/>
        <w:tabs>
          <w:tab w:val="left" w:pos="746"/>
        </w:tabs>
        <w:spacing w:before="262" w:after="0" w:line="360" w:lineRule="auto"/>
        <w:ind w:left="502" w:right="350"/>
        <w:rPr>
          <w:rFonts w:ascii="Times New Roman" w:hAnsi="Times New Roman" w:cs="Times New Roman"/>
          <w:b/>
          <w:bCs/>
          <w:sz w:val="24"/>
          <w:szCs w:val="24"/>
        </w:rPr>
      </w:pPr>
    </w:p>
    <w:p w:rsidR="002A195E" w:rsidRPr="002A195E" w:rsidRDefault="002A195E">
      <w:pPr>
        <w:pStyle w:val="ListParagraph"/>
        <w:widowControl w:val="0"/>
        <w:tabs>
          <w:tab w:val="left" w:pos="746"/>
        </w:tabs>
        <w:spacing w:before="262" w:after="0" w:line="360" w:lineRule="auto"/>
        <w:ind w:left="502" w:right="350"/>
        <w:rPr>
          <w:rFonts w:ascii="Times New Roman" w:hAnsi="Times New Roman" w:cs="Times New Roman"/>
          <w:b/>
          <w:bCs/>
          <w:sz w:val="28"/>
          <w:szCs w:val="28"/>
        </w:rPr>
      </w:pPr>
      <w:r w:rsidRPr="002A195E">
        <w:rPr>
          <w:rFonts w:ascii="Times New Roman" w:hAnsi="Times New Roman" w:cs="Times New Roman"/>
          <w:b/>
          <w:bCs/>
          <w:sz w:val="28"/>
          <w:szCs w:val="28"/>
        </w:rPr>
        <w:t>AIM</w:t>
      </w:r>
    </w:p>
    <w:p w:rsidR="001F5D84" w:rsidRDefault="002A195E">
      <w:pPr>
        <w:pStyle w:val="ListParagraph"/>
        <w:widowControl w:val="0"/>
        <w:tabs>
          <w:tab w:val="left" w:pos="746"/>
        </w:tabs>
        <w:spacing w:before="262" w:after="0" w:line="360" w:lineRule="auto"/>
        <w:ind w:left="502" w:right="350"/>
      </w:pPr>
      <w:r>
        <w:rPr>
          <w:rFonts w:ascii="Times New Roman" w:hAnsi="Times New Roman" w:cs="Times New Roman"/>
          <w:b/>
          <w:bCs/>
          <w:sz w:val="24"/>
          <w:szCs w:val="24"/>
        </w:rPr>
        <w:t>2</w:t>
      </w:r>
      <w:r w:rsidR="00502680">
        <w:rPr>
          <w:rFonts w:ascii="Times New Roman" w:hAnsi="Times New Roman" w:cs="Times New Roman"/>
          <w:b/>
          <w:bCs/>
          <w:sz w:val="24"/>
          <w:szCs w:val="24"/>
        </w:rPr>
        <w:t>4</w:t>
      </w:r>
      <w:r>
        <w:rPr>
          <w:rFonts w:ascii="Times New Roman" w:hAnsi="Times New Roman" w:cs="Times New Roman"/>
          <w:b/>
          <w:bCs/>
          <w:sz w:val="24"/>
          <w:szCs w:val="24"/>
        </w:rPr>
        <w:t>.</w:t>
      </w:r>
      <w:r w:rsidR="001F5D84">
        <w:rPr>
          <w:rFonts w:ascii="Times New Roman" w:hAnsi="Times New Roman" w:cs="Times New Roman"/>
          <w:b/>
          <w:bCs/>
          <w:sz w:val="24"/>
          <w:szCs w:val="24"/>
        </w:rPr>
        <w:t>Display the given pyramid with step number accepted from</w:t>
      </w:r>
      <w:r w:rsidR="001F5D84">
        <w:rPr>
          <w:rFonts w:ascii="Times New Roman" w:hAnsi="Times New Roman" w:cs="Times New Roman"/>
          <w:b/>
          <w:bCs/>
          <w:spacing w:val="-3"/>
          <w:sz w:val="24"/>
          <w:szCs w:val="24"/>
        </w:rPr>
        <w:t xml:space="preserve"> </w:t>
      </w:r>
      <w:r w:rsidR="001F5D84">
        <w:rPr>
          <w:rFonts w:ascii="Times New Roman" w:hAnsi="Times New Roman" w:cs="Times New Roman"/>
          <w:b/>
          <w:bCs/>
          <w:spacing w:val="-4"/>
          <w:sz w:val="24"/>
          <w:szCs w:val="24"/>
        </w:rPr>
        <w:t>user.</w:t>
      </w:r>
    </w:p>
    <w:p w:rsidR="001F5D84" w:rsidRDefault="001F5D84">
      <w:pPr>
        <w:pStyle w:val="ListParagraph"/>
        <w:widowControl w:val="0"/>
        <w:tabs>
          <w:tab w:val="left" w:pos="746"/>
        </w:tabs>
        <w:spacing w:before="262" w:after="0" w:line="360" w:lineRule="auto"/>
        <w:ind w:left="502" w:right="350"/>
        <w:rPr>
          <w:rFonts w:ascii="Times New Roman" w:hAnsi="Times New Roman" w:cs="Times New Roman"/>
          <w:b/>
          <w:bCs/>
          <w:spacing w:val="-4"/>
          <w:sz w:val="24"/>
          <w:szCs w:val="24"/>
        </w:rPr>
      </w:pPr>
    </w:p>
    <w:p w:rsidR="001F5D84" w:rsidRDefault="002A195E">
      <w:pPr>
        <w:pStyle w:val="ListParagraph"/>
        <w:widowControl w:val="0"/>
        <w:tabs>
          <w:tab w:val="left" w:pos="746"/>
        </w:tabs>
        <w:spacing w:before="262" w:after="0" w:line="360" w:lineRule="auto"/>
        <w:ind w:left="502" w:right="350"/>
      </w:pPr>
      <w:r>
        <w:rPr>
          <w:rFonts w:ascii="Times New Roman" w:hAnsi="Times New Roman" w:cs="Times New Roman"/>
          <w:b/>
          <w:bCs/>
          <w:spacing w:val="-4"/>
          <w:sz w:val="24"/>
          <w:szCs w:val="24"/>
        </w:rPr>
        <w:t>CODE</w:t>
      </w:r>
    </w:p>
    <w:p w:rsidR="001F5D84" w:rsidRDefault="001F5D84">
      <w:pPr>
        <w:pStyle w:val="ListParagraph"/>
        <w:widowControl w:val="0"/>
        <w:tabs>
          <w:tab w:val="left" w:pos="746"/>
        </w:tabs>
        <w:spacing w:before="262" w:after="0" w:line="360" w:lineRule="auto"/>
        <w:ind w:left="502" w:right="350"/>
      </w:pPr>
      <w:r>
        <w:rPr>
          <w:rFonts w:ascii="Times New Roman" w:hAnsi="Times New Roman" w:cs="Times New Roman"/>
          <w:spacing w:val="-4"/>
          <w:sz w:val="24"/>
          <w:szCs w:val="24"/>
        </w:rPr>
        <w:t xml:space="preserve">n=int(input("Enter a number:")) </w:t>
      </w:r>
    </w:p>
    <w:p w:rsidR="001F5D84" w:rsidRDefault="001F5D84">
      <w:pPr>
        <w:pStyle w:val="ListParagraph"/>
        <w:widowControl w:val="0"/>
        <w:tabs>
          <w:tab w:val="left" w:pos="746"/>
        </w:tabs>
        <w:spacing w:before="262" w:after="0" w:line="360" w:lineRule="auto"/>
        <w:ind w:left="502" w:right="350"/>
      </w:pPr>
      <w:r>
        <w:rPr>
          <w:rFonts w:ascii="Times New Roman" w:hAnsi="Times New Roman" w:cs="Times New Roman"/>
          <w:spacing w:val="-4"/>
          <w:sz w:val="24"/>
          <w:szCs w:val="24"/>
        </w:rPr>
        <w:t>for j in range(0,n+1):</w:t>
      </w:r>
    </w:p>
    <w:p w:rsidR="001F5D84" w:rsidRDefault="001F5D84">
      <w:pPr>
        <w:pStyle w:val="ListParagraph"/>
        <w:widowControl w:val="0"/>
        <w:tabs>
          <w:tab w:val="left" w:pos="746"/>
        </w:tabs>
        <w:spacing w:before="262" w:after="0" w:line="360" w:lineRule="auto"/>
        <w:ind w:left="502" w:right="350"/>
      </w:pPr>
      <w:r>
        <w:rPr>
          <w:rFonts w:ascii="Times New Roman" w:hAnsi="Times New Roman" w:cs="Times New Roman"/>
          <w:spacing w:val="-4"/>
          <w:sz w:val="24"/>
          <w:szCs w:val="24"/>
        </w:rPr>
        <w:tab/>
        <w:t xml:space="preserve">for i in range(1,j+1): </w:t>
      </w:r>
    </w:p>
    <w:p w:rsidR="001F5D84" w:rsidRDefault="001F5D84">
      <w:pPr>
        <w:pStyle w:val="ListParagraph"/>
        <w:widowControl w:val="0"/>
        <w:tabs>
          <w:tab w:val="left" w:pos="746"/>
        </w:tabs>
        <w:spacing w:before="262" w:after="0" w:line="360" w:lineRule="auto"/>
        <w:ind w:left="502" w:right="350"/>
      </w:pPr>
      <w:r>
        <w:rPr>
          <w:rFonts w:ascii="Times New Roman" w:hAnsi="Times New Roman" w:cs="Times New Roman"/>
          <w:spacing w:val="-4"/>
          <w:sz w:val="24"/>
          <w:szCs w:val="24"/>
        </w:rPr>
        <w:tab/>
      </w:r>
      <w:r>
        <w:rPr>
          <w:rFonts w:ascii="Times New Roman" w:hAnsi="Times New Roman" w:cs="Times New Roman"/>
          <w:spacing w:val="-4"/>
          <w:sz w:val="24"/>
          <w:szCs w:val="24"/>
        </w:rPr>
        <w:tab/>
        <w:t xml:space="preserve">i=j*i </w:t>
      </w:r>
    </w:p>
    <w:p w:rsidR="001F5D84" w:rsidRDefault="001F5D84">
      <w:pPr>
        <w:pStyle w:val="ListParagraph"/>
        <w:widowControl w:val="0"/>
        <w:tabs>
          <w:tab w:val="left" w:pos="746"/>
        </w:tabs>
        <w:spacing w:before="262" w:after="0" w:line="360" w:lineRule="auto"/>
        <w:ind w:left="502" w:right="350"/>
      </w:pPr>
      <w:r>
        <w:rPr>
          <w:rFonts w:ascii="Times New Roman" w:hAnsi="Times New Roman" w:cs="Times New Roman"/>
          <w:spacing w:val="-4"/>
          <w:sz w:val="24"/>
          <w:szCs w:val="24"/>
        </w:rPr>
        <w:tab/>
      </w:r>
      <w:r>
        <w:rPr>
          <w:rFonts w:ascii="Times New Roman" w:hAnsi="Times New Roman" w:cs="Times New Roman"/>
          <w:spacing w:val="-4"/>
          <w:sz w:val="24"/>
          <w:szCs w:val="24"/>
        </w:rPr>
        <w:tab/>
        <w:t>print(i,end=" ")</w:t>
      </w:r>
    </w:p>
    <w:p w:rsidR="001F5D84" w:rsidRDefault="001F5D84">
      <w:pPr>
        <w:pStyle w:val="ListParagraph"/>
        <w:widowControl w:val="0"/>
        <w:tabs>
          <w:tab w:val="left" w:pos="746"/>
        </w:tabs>
        <w:spacing w:before="262" w:after="0" w:line="360" w:lineRule="auto"/>
        <w:ind w:left="502" w:right="350"/>
      </w:pPr>
      <w:r>
        <w:rPr>
          <w:rFonts w:ascii="Times New Roman" w:hAnsi="Times New Roman" w:cs="Times New Roman"/>
          <w:spacing w:val="-4"/>
          <w:sz w:val="24"/>
          <w:szCs w:val="24"/>
        </w:rPr>
        <w:tab/>
        <w:t>print("\n")</w:t>
      </w:r>
    </w:p>
    <w:p w:rsidR="001F5D84" w:rsidRDefault="001F5D84">
      <w:pPr>
        <w:pStyle w:val="ListParagraph"/>
        <w:widowControl w:val="0"/>
        <w:tabs>
          <w:tab w:val="left" w:pos="746"/>
        </w:tabs>
        <w:spacing w:before="262" w:after="0" w:line="360" w:lineRule="auto"/>
        <w:ind w:left="502" w:right="350"/>
        <w:rPr>
          <w:rFonts w:ascii="Times New Roman" w:hAnsi="Times New Roman" w:cs="Times New Roman"/>
          <w:b/>
          <w:bCs/>
          <w:sz w:val="24"/>
          <w:szCs w:val="24"/>
        </w:rPr>
      </w:pPr>
    </w:p>
    <w:p w:rsidR="001F5D84" w:rsidRDefault="001F5D84">
      <w:pPr>
        <w:pStyle w:val="ListParagraph"/>
        <w:widowControl w:val="0"/>
        <w:tabs>
          <w:tab w:val="left" w:pos="746"/>
        </w:tabs>
        <w:spacing w:before="262" w:after="0" w:line="360" w:lineRule="auto"/>
        <w:ind w:left="502" w:right="350"/>
        <w:rPr>
          <w:rFonts w:ascii="Times New Roman" w:hAnsi="Times New Roman" w:cs="Times New Roman"/>
          <w:b/>
          <w:bCs/>
          <w:sz w:val="24"/>
          <w:szCs w:val="24"/>
        </w:rPr>
      </w:pPr>
    </w:p>
    <w:p w:rsidR="001F5D84" w:rsidRDefault="001F5D84">
      <w:pPr>
        <w:pStyle w:val="ListParagraph"/>
        <w:widowControl w:val="0"/>
        <w:tabs>
          <w:tab w:val="left" w:pos="746"/>
        </w:tabs>
        <w:spacing w:before="262" w:after="0" w:line="360" w:lineRule="auto"/>
        <w:ind w:left="502" w:right="350"/>
        <w:rPr>
          <w:rFonts w:ascii="Times New Roman" w:hAnsi="Times New Roman" w:cs="Times New Roman"/>
          <w:b/>
          <w:bCs/>
          <w:sz w:val="24"/>
          <w:szCs w:val="24"/>
        </w:rPr>
      </w:pPr>
    </w:p>
    <w:p w:rsidR="001F5D84" w:rsidRDefault="001F5D84">
      <w:pPr>
        <w:pStyle w:val="ListParagraph"/>
        <w:widowControl w:val="0"/>
        <w:tabs>
          <w:tab w:val="left" w:pos="746"/>
        </w:tabs>
        <w:spacing w:before="262" w:after="0" w:line="360" w:lineRule="auto"/>
        <w:ind w:left="502" w:right="350"/>
        <w:rPr>
          <w:rFonts w:ascii="Times New Roman" w:hAnsi="Times New Roman" w:cs="Times New Roman"/>
          <w:b/>
          <w:bCs/>
          <w:sz w:val="24"/>
          <w:szCs w:val="24"/>
        </w:rPr>
      </w:pPr>
    </w:p>
    <w:p w:rsidR="001F5D84" w:rsidRDefault="002A195E">
      <w:pPr>
        <w:pStyle w:val="ListParagraph"/>
        <w:widowControl w:val="0"/>
        <w:tabs>
          <w:tab w:val="left" w:pos="746"/>
        </w:tabs>
        <w:spacing w:before="262" w:after="0" w:line="360" w:lineRule="auto"/>
        <w:ind w:left="502" w:right="350"/>
      </w:pPr>
      <w:r>
        <w:rPr>
          <w:rFonts w:ascii="Times New Roman" w:hAnsi="Times New Roman" w:cs="Times New Roman"/>
          <w:b/>
          <w:bCs/>
          <w:sz w:val="24"/>
          <w:szCs w:val="24"/>
        </w:rPr>
        <w:t>OUTPUT</w:t>
      </w:r>
    </w:p>
    <w:p w:rsidR="001F5D84" w:rsidRDefault="001F5D84">
      <w:pPr>
        <w:pStyle w:val="ListParagraph"/>
        <w:widowControl w:val="0"/>
        <w:tabs>
          <w:tab w:val="left" w:pos="746"/>
        </w:tabs>
        <w:spacing w:before="262" w:after="0" w:line="360" w:lineRule="auto"/>
        <w:ind w:left="502" w:right="350"/>
      </w:pPr>
    </w:p>
    <w:p w:rsidR="001F5D84" w:rsidRDefault="00EB6768">
      <w:pPr>
        <w:pStyle w:val="ListParagraph"/>
        <w:widowControl w:val="0"/>
        <w:tabs>
          <w:tab w:val="left" w:pos="746"/>
        </w:tabs>
        <w:spacing w:before="262" w:after="0" w:line="360" w:lineRule="auto"/>
        <w:ind w:left="502" w:right="350"/>
      </w:pPr>
      <w:r>
        <w:rPr>
          <w:noProof/>
        </w:rPr>
        <w:drawing>
          <wp:anchor distT="0" distB="0" distL="0" distR="0" simplePos="0" relativeHeight="251662336" behindDoc="0" locked="0" layoutInCell="1" allowOverlap="1">
            <wp:simplePos x="0" y="0"/>
            <wp:positionH relativeFrom="column">
              <wp:align>center</wp:align>
            </wp:positionH>
            <wp:positionV relativeFrom="paragraph">
              <wp:align>top</wp:align>
            </wp:positionV>
            <wp:extent cx="4732655" cy="3117850"/>
            <wp:effectExtent l="0" t="0" r="0" b="0"/>
            <wp:wrapSquare wrapText="largest"/>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2655" cy="3117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F5D84" w:rsidRDefault="001F5D84">
      <w:pPr>
        <w:pStyle w:val="ListParagraph"/>
        <w:widowControl w:val="0"/>
        <w:tabs>
          <w:tab w:val="left" w:pos="746"/>
        </w:tabs>
        <w:spacing w:before="262" w:after="0" w:line="360" w:lineRule="auto"/>
        <w:ind w:left="502" w:right="350"/>
      </w:pPr>
    </w:p>
    <w:p w:rsidR="001F5D84" w:rsidRDefault="001F5D84">
      <w:pPr>
        <w:pStyle w:val="ListParagraph"/>
        <w:widowControl w:val="0"/>
        <w:tabs>
          <w:tab w:val="left" w:pos="746"/>
        </w:tabs>
        <w:spacing w:before="262" w:after="0" w:line="360" w:lineRule="auto"/>
        <w:ind w:left="502" w:right="350"/>
      </w:pPr>
    </w:p>
    <w:p w:rsidR="001F5D84" w:rsidRDefault="001F5D84">
      <w:pPr>
        <w:pStyle w:val="ListParagraph"/>
        <w:widowControl w:val="0"/>
        <w:tabs>
          <w:tab w:val="left" w:pos="746"/>
        </w:tabs>
        <w:spacing w:before="262" w:after="0" w:line="360" w:lineRule="auto"/>
        <w:ind w:left="502" w:right="350"/>
      </w:pPr>
    </w:p>
    <w:p w:rsidR="001F5D84" w:rsidRDefault="001F5D84">
      <w:pPr>
        <w:pStyle w:val="ListParagraph"/>
        <w:widowControl w:val="0"/>
        <w:tabs>
          <w:tab w:val="left" w:pos="746"/>
        </w:tabs>
        <w:spacing w:before="262" w:after="0" w:line="360" w:lineRule="auto"/>
        <w:ind w:left="502" w:right="350"/>
      </w:pPr>
    </w:p>
    <w:p w:rsidR="001F5D84" w:rsidRDefault="001F5D84">
      <w:pPr>
        <w:pStyle w:val="ListParagraph"/>
        <w:widowControl w:val="0"/>
        <w:tabs>
          <w:tab w:val="left" w:pos="746"/>
        </w:tabs>
        <w:spacing w:before="262" w:after="0" w:line="360" w:lineRule="auto"/>
        <w:ind w:left="502" w:right="350"/>
      </w:pPr>
    </w:p>
    <w:p w:rsidR="001F5D84" w:rsidRDefault="001F5D84">
      <w:pPr>
        <w:pStyle w:val="ListParagraph"/>
        <w:widowControl w:val="0"/>
        <w:tabs>
          <w:tab w:val="left" w:pos="746"/>
        </w:tabs>
        <w:spacing w:before="262" w:after="0" w:line="360" w:lineRule="auto"/>
        <w:ind w:left="502" w:right="350"/>
      </w:pPr>
    </w:p>
    <w:p w:rsidR="001F5D84" w:rsidRDefault="001F5D84">
      <w:pPr>
        <w:pStyle w:val="ListParagraph"/>
        <w:widowControl w:val="0"/>
        <w:tabs>
          <w:tab w:val="left" w:pos="746"/>
        </w:tabs>
        <w:spacing w:before="262" w:after="0" w:line="360" w:lineRule="auto"/>
        <w:ind w:left="502" w:right="350"/>
        <w:rPr>
          <w:rFonts w:ascii="Times New Roman" w:hAnsi="Times New Roman" w:cs="Times New Roman"/>
          <w:sz w:val="24"/>
          <w:szCs w:val="24"/>
        </w:rPr>
      </w:pPr>
    </w:p>
    <w:p w:rsidR="002A195E" w:rsidRPr="002A195E" w:rsidRDefault="002A195E" w:rsidP="00674FB4">
      <w:pPr>
        <w:pStyle w:val="ListParagraph"/>
        <w:widowControl w:val="0"/>
        <w:tabs>
          <w:tab w:val="left" w:pos="746"/>
        </w:tabs>
        <w:spacing w:before="77" w:after="0" w:line="360" w:lineRule="auto"/>
        <w:ind w:left="644"/>
      </w:pPr>
    </w:p>
    <w:p w:rsidR="002A195E" w:rsidRDefault="002A195E" w:rsidP="002A195E">
      <w:pPr>
        <w:pStyle w:val="ListParagraph"/>
        <w:widowControl w:val="0"/>
        <w:tabs>
          <w:tab w:val="left" w:pos="746"/>
        </w:tabs>
        <w:spacing w:before="77" w:after="0" w:line="360" w:lineRule="auto"/>
        <w:ind w:left="502"/>
        <w:rPr>
          <w:rFonts w:ascii="Times New Roman" w:hAnsi="Times New Roman" w:cs="Times New Roman"/>
          <w:b/>
          <w:bCs/>
          <w:sz w:val="24"/>
          <w:szCs w:val="24"/>
        </w:rPr>
      </w:pPr>
    </w:p>
    <w:p w:rsidR="002A195E" w:rsidRDefault="002A195E" w:rsidP="002A195E">
      <w:pPr>
        <w:pStyle w:val="ListParagraph"/>
        <w:widowControl w:val="0"/>
        <w:tabs>
          <w:tab w:val="left" w:pos="746"/>
        </w:tabs>
        <w:spacing w:before="77" w:after="0" w:line="360" w:lineRule="auto"/>
        <w:ind w:left="502"/>
        <w:rPr>
          <w:rFonts w:ascii="Times New Roman" w:hAnsi="Times New Roman" w:cs="Times New Roman"/>
          <w:b/>
          <w:bCs/>
          <w:sz w:val="24"/>
          <w:szCs w:val="24"/>
        </w:rPr>
      </w:pPr>
    </w:p>
    <w:p w:rsidR="002A195E" w:rsidRDefault="002A195E" w:rsidP="002A195E">
      <w:pPr>
        <w:pStyle w:val="ListParagraph"/>
        <w:widowControl w:val="0"/>
        <w:tabs>
          <w:tab w:val="left" w:pos="746"/>
        </w:tabs>
        <w:spacing w:before="77" w:after="0" w:line="360" w:lineRule="auto"/>
        <w:ind w:left="502"/>
        <w:rPr>
          <w:rFonts w:ascii="Times New Roman" w:hAnsi="Times New Roman" w:cs="Times New Roman"/>
          <w:b/>
          <w:bCs/>
          <w:sz w:val="24"/>
          <w:szCs w:val="24"/>
        </w:rPr>
      </w:pPr>
    </w:p>
    <w:p w:rsidR="002A195E" w:rsidRDefault="002A195E" w:rsidP="002A195E">
      <w:pPr>
        <w:pStyle w:val="ListParagraph"/>
        <w:widowControl w:val="0"/>
        <w:tabs>
          <w:tab w:val="left" w:pos="746"/>
        </w:tabs>
        <w:spacing w:before="77" w:after="0" w:line="360" w:lineRule="auto"/>
        <w:ind w:left="502"/>
        <w:rPr>
          <w:rFonts w:ascii="Times New Roman" w:hAnsi="Times New Roman" w:cs="Times New Roman"/>
          <w:b/>
          <w:bCs/>
          <w:sz w:val="24"/>
          <w:szCs w:val="24"/>
        </w:rPr>
      </w:pPr>
    </w:p>
    <w:p w:rsidR="002A195E" w:rsidRDefault="002A195E" w:rsidP="002A195E">
      <w:pPr>
        <w:pStyle w:val="ListParagraph"/>
        <w:widowControl w:val="0"/>
        <w:tabs>
          <w:tab w:val="left" w:pos="746"/>
        </w:tabs>
        <w:spacing w:before="77" w:after="0" w:line="360" w:lineRule="auto"/>
        <w:ind w:left="502"/>
        <w:rPr>
          <w:rFonts w:ascii="Times New Roman" w:hAnsi="Times New Roman" w:cs="Times New Roman"/>
          <w:b/>
          <w:bCs/>
          <w:sz w:val="24"/>
          <w:szCs w:val="24"/>
        </w:rPr>
      </w:pPr>
    </w:p>
    <w:p w:rsidR="00674FB4" w:rsidRDefault="00674FB4" w:rsidP="002A195E">
      <w:pPr>
        <w:pStyle w:val="ListParagraph"/>
        <w:widowControl w:val="0"/>
        <w:tabs>
          <w:tab w:val="left" w:pos="746"/>
        </w:tabs>
        <w:spacing w:before="77" w:after="0" w:line="360" w:lineRule="auto"/>
        <w:ind w:left="502"/>
        <w:rPr>
          <w:rFonts w:ascii="Times New Roman" w:hAnsi="Times New Roman" w:cs="Times New Roman"/>
          <w:b/>
          <w:bCs/>
          <w:sz w:val="24"/>
          <w:szCs w:val="24"/>
        </w:rPr>
      </w:pPr>
    </w:p>
    <w:p w:rsidR="00674FB4" w:rsidRDefault="00674FB4" w:rsidP="002A195E">
      <w:pPr>
        <w:pStyle w:val="ListParagraph"/>
        <w:widowControl w:val="0"/>
        <w:tabs>
          <w:tab w:val="left" w:pos="746"/>
        </w:tabs>
        <w:spacing w:before="77" w:after="0" w:line="360" w:lineRule="auto"/>
        <w:ind w:left="502"/>
        <w:rPr>
          <w:rFonts w:ascii="Times New Roman" w:hAnsi="Times New Roman" w:cs="Times New Roman"/>
          <w:b/>
          <w:bCs/>
          <w:sz w:val="24"/>
          <w:szCs w:val="24"/>
        </w:rPr>
      </w:pPr>
    </w:p>
    <w:p w:rsidR="00674FB4" w:rsidRDefault="00674FB4" w:rsidP="002A195E">
      <w:pPr>
        <w:pStyle w:val="ListParagraph"/>
        <w:widowControl w:val="0"/>
        <w:tabs>
          <w:tab w:val="left" w:pos="746"/>
        </w:tabs>
        <w:spacing w:before="77" w:after="0" w:line="360" w:lineRule="auto"/>
        <w:ind w:left="502"/>
        <w:rPr>
          <w:rFonts w:ascii="Times New Roman" w:hAnsi="Times New Roman" w:cs="Times New Roman"/>
          <w:b/>
          <w:bCs/>
          <w:sz w:val="24"/>
          <w:szCs w:val="24"/>
        </w:rPr>
      </w:pPr>
    </w:p>
    <w:p w:rsidR="00674FB4" w:rsidRDefault="00674FB4" w:rsidP="002A195E">
      <w:pPr>
        <w:pStyle w:val="ListParagraph"/>
        <w:widowControl w:val="0"/>
        <w:tabs>
          <w:tab w:val="left" w:pos="746"/>
        </w:tabs>
        <w:spacing w:before="77" w:after="0" w:line="360" w:lineRule="auto"/>
        <w:ind w:left="502"/>
        <w:rPr>
          <w:rFonts w:ascii="Times New Roman" w:hAnsi="Times New Roman" w:cs="Times New Roman"/>
          <w:b/>
          <w:bCs/>
          <w:sz w:val="24"/>
          <w:szCs w:val="24"/>
        </w:rPr>
      </w:pPr>
    </w:p>
    <w:p w:rsidR="002A195E" w:rsidRDefault="002A195E" w:rsidP="002A195E">
      <w:pPr>
        <w:pStyle w:val="ListParagraph"/>
        <w:widowControl w:val="0"/>
        <w:tabs>
          <w:tab w:val="left" w:pos="746"/>
        </w:tabs>
        <w:spacing w:before="77" w:after="0" w:line="360" w:lineRule="auto"/>
        <w:ind w:left="502"/>
        <w:rPr>
          <w:rFonts w:ascii="Times New Roman" w:hAnsi="Times New Roman" w:cs="Times New Roman"/>
          <w:b/>
          <w:bCs/>
          <w:sz w:val="24"/>
          <w:szCs w:val="24"/>
        </w:rPr>
      </w:pPr>
      <w:r>
        <w:rPr>
          <w:rFonts w:ascii="Times New Roman" w:hAnsi="Times New Roman" w:cs="Times New Roman"/>
          <w:b/>
          <w:bCs/>
          <w:sz w:val="24"/>
          <w:szCs w:val="24"/>
        </w:rPr>
        <w:t>AIM</w:t>
      </w:r>
    </w:p>
    <w:p w:rsidR="002A195E" w:rsidRDefault="002A195E" w:rsidP="002A195E">
      <w:pPr>
        <w:pStyle w:val="ListParagraph"/>
        <w:widowControl w:val="0"/>
        <w:tabs>
          <w:tab w:val="left" w:pos="746"/>
        </w:tabs>
        <w:spacing w:before="77" w:after="0" w:line="360" w:lineRule="auto"/>
        <w:ind w:left="502"/>
        <w:rPr>
          <w:rFonts w:ascii="Times New Roman" w:hAnsi="Times New Roman" w:cs="Times New Roman"/>
          <w:b/>
          <w:bCs/>
          <w:sz w:val="24"/>
          <w:szCs w:val="24"/>
        </w:rPr>
      </w:pPr>
    </w:p>
    <w:p w:rsidR="001F5D84" w:rsidRDefault="002A195E" w:rsidP="002A195E">
      <w:pPr>
        <w:pStyle w:val="ListParagraph"/>
        <w:widowControl w:val="0"/>
        <w:tabs>
          <w:tab w:val="left" w:pos="746"/>
        </w:tabs>
        <w:spacing w:before="77" w:after="0" w:line="360" w:lineRule="auto"/>
        <w:ind w:left="0"/>
      </w:pPr>
      <w:r>
        <w:rPr>
          <w:rFonts w:ascii="Times New Roman" w:hAnsi="Times New Roman" w:cs="Times New Roman"/>
          <w:b/>
          <w:bCs/>
          <w:sz w:val="24"/>
          <w:szCs w:val="24"/>
        </w:rPr>
        <w:t xml:space="preserve">        2</w:t>
      </w:r>
      <w:r w:rsidR="00502680">
        <w:rPr>
          <w:rFonts w:ascii="Times New Roman" w:hAnsi="Times New Roman" w:cs="Times New Roman"/>
          <w:b/>
          <w:bCs/>
          <w:sz w:val="24"/>
          <w:szCs w:val="24"/>
        </w:rPr>
        <w:t>5</w:t>
      </w:r>
      <w:r>
        <w:rPr>
          <w:rFonts w:ascii="Times New Roman" w:hAnsi="Times New Roman" w:cs="Times New Roman"/>
          <w:b/>
          <w:bCs/>
          <w:sz w:val="24"/>
          <w:szCs w:val="24"/>
        </w:rPr>
        <w:t>.</w:t>
      </w:r>
      <w:r w:rsidR="00674FB4">
        <w:rPr>
          <w:rFonts w:ascii="Times New Roman" w:hAnsi="Times New Roman" w:cs="Times New Roman"/>
          <w:b/>
          <w:bCs/>
          <w:sz w:val="24"/>
          <w:szCs w:val="24"/>
        </w:rPr>
        <w:t>count</w:t>
      </w:r>
      <w:r w:rsidR="001F5D84" w:rsidRPr="002A195E">
        <w:rPr>
          <w:rFonts w:ascii="Times New Roman" w:hAnsi="Times New Roman" w:cs="Times New Roman"/>
          <w:b/>
          <w:bCs/>
          <w:sz w:val="24"/>
          <w:szCs w:val="24"/>
        </w:rPr>
        <w:t xml:space="preserve"> the number of characters (character frequency) in a</w:t>
      </w:r>
      <w:r w:rsidR="001F5D84" w:rsidRPr="002A195E">
        <w:rPr>
          <w:rFonts w:ascii="Times New Roman" w:hAnsi="Times New Roman" w:cs="Times New Roman"/>
          <w:b/>
          <w:bCs/>
          <w:spacing w:val="-7"/>
          <w:sz w:val="24"/>
          <w:szCs w:val="24"/>
        </w:rPr>
        <w:t xml:space="preserve"> </w:t>
      </w:r>
      <w:r w:rsidR="001F5D84" w:rsidRPr="002A195E">
        <w:rPr>
          <w:rFonts w:ascii="Times New Roman" w:hAnsi="Times New Roman" w:cs="Times New Roman"/>
          <w:b/>
          <w:bCs/>
          <w:sz w:val="24"/>
          <w:szCs w:val="24"/>
        </w:rPr>
        <w:t>string.</w:t>
      </w:r>
    </w:p>
    <w:p w:rsidR="001F5D84" w:rsidRDefault="002A195E">
      <w:pPr>
        <w:pStyle w:val="ListParagraph"/>
        <w:widowControl w:val="0"/>
        <w:tabs>
          <w:tab w:val="left" w:pos="746"/>
        </w:tabs>
        <w:spacing w:before="77" w:after="0" w:line="360" w:lineRule="auto"/>
        <w:ind w:left="502"/>
      </w:pPr>
      <w:r>
        <w:rPr>
          <w:rFonts w:ascii="Times New Roman" w:hAnsi="Times New Roman" w:cs="Times New Roman"/>
          <w:b/>
          <w:bCs/>
          <w:sz w:val="24"/>
          <w:szCs w:val="24"/>
        </w:rPr>
        <w:t>CODE</w:t>
      </w:r>
    </w:p>
    <w:p w:rsidR="001F5D84" w:rsidRDefault="001F5D84">
      <w:pPr>
        <w:pStyle w:val="ListParagraph"/>
        <w:widowControl w:val="0"/>
        <w:tabs>
          <w:tab w:val="left" w:pos="746"/>
        </w:tabs>
        <w:spacing w:before="77" w:after="0" w:line="360" w:lineRule="auto"/>
        <w:ind w:left="502"/>
      </w:pPr>
      <w:r>
        <w:rPr>
          <w:rFonts w:ascii="Times New Roman" w:hAnsi="Times New Roman" w:cs="Times New Roman"/>
          <w:sz w:val="24"/>
          <w:szCs w:val="24"/>
        </w:rPr>
        <w:t xml:space="preserve">string=input("Enter a string:") </w:t>
      </w:r>
    </w:p>
    <w:p w:rsidR="001F5D84" w:rsidRDefault="001F5D84">
      <w:pPr>
        <w:pStyle w:val="ListParagraph"/>
        <w:widowControl w:val="0"/>
        <w:tabs>
          <w:tab w:val="left" w:pos="746"/>
        </w:tabs>
        <w:spacing w:before="77" w:after="0" w:line="360" w:lineRule="auto"/>
        <w:ind w:left="502"/>
      </w:pPr>
      <w:r>
        <w:rPr>
          <w:rFonts w:ascii="Times New Roman" w:hAnsi="Times New Roman" w:cs="Times New Roman"/>
          <w:sz w:val="24"/>
          <w:szCs w:val="24"/>
        </w:rPr>
        <w:t>list1=[]</w:t>
      </w:r>
    </w:p>
    <w:p w:rsidR="001F5D84" w:rsidRDefault="001F5D84">
      <w:pPr>
        <w:pStyle w:val="ListParagraph"/>
        <w:widowControl w:val="0"/>
        <w:tabs>
          <w:tab w:val="left" w:pos="746"/>
        </w:tabs>
        <w:spacing w:before="77" w:after="0" w:line="360" w:lineRule="auto"/>
        <w:ind w:left="502"/>
      </w:pPr>
      <w:r>
        <w:rPr>
          <w:rFonts w:ascii="Times New Roman" w:hAnsi="Times New Roman" w:cs="Times New Roman"/>
          <w:sz w:val="24"/>
          <w:szCs w:val="24"/>
        </w:rPr>
        <w:t>for i in string:</w:t>
      </w:r>
    </w:p>
    <w:p w:rsidR="001F5D84" w:rsidRDefault="001F5D84">
      <w:pPr>
        <w:pStyle w:val="ListParagraph"/>
        <w:widowControl w:val="0"/>
        <w:tabs>
          <w:tab w:val="left" w:pos="746"/>
        </w:tabs>
        <w:spacing w:before="77" w:after="0" w:line="360" w:lineRule="auto"/>
        <w:ind w:left="502"/>
      </w:pPr>
      <w:r>
        <w:rPr>
          <w:rFonts w:ascii="Times New Roman" w:hAnsi="Times New Roman" w:cs="Times New Roman"/>
          <w:sz w:val="24"/>
          <w:szCs w:val="24"/>
        </w:rPr>
        <w:tab/>
        <w:t>if i not in list1:</w:t>
      </w:r>
    </w:p>
    <w:p w:rsidR="001F5D84" w:rsidRDefault="001F5D84">
      <w:pPr>
        <w:pStyle w:val="ListParagraph"/>
        <w:widowControl w:val="0"/>
        <w:tabs>
          <w:tab w:val="left" w:pos="746"/>
        </w:tabs>
        <w:spacing w:before="77" w:after="0" w:line="360" w:lineRule="auto"/>
        <w:ind w:left="502"/>
      </w:pPr>
      <w:r>
        <w:rPr>
          <w:rFonts w:ascii="Times New Roman" w:hAnsi="Times New Roman" w:cs="Times New Roman"/>
          <w:sz w:val="24"/>
          <w:szCs w:val="24"/>
        </w:rPr>
        <w:tab/>
      </w:r>
      <w:r>
        <w:rPr>
          <w:rFonts w:ascii="Times New Roman" w:hAnsi="Times New Roman" w:cs="Times New Roman"/>
          <w:sz w:val="24"/>
          <w:szCs w:val="24"/>
        </w:rPr>
        <w:tab/>
        <w:t xml:space="preserve">list1.append(i) </w:t>
      </w:r>
    </w:p>
    <w:p w:rsidR="001F5D84" w:rsidRDefault="001F5D84">
      <w:pPr>
        <w:pStyle w:val="ListParagraph"/>
        <w:widowControl w:val="0"/>
        <w:tabs>
          <w:tab w:val="left" w:pos="746"/>
        </w:tabs>
        <w:spacing w:before="77" w:after="0" w:line="360" w:lineRule="auto"/>
        <w:ind w:left="502"/>
      </w:pPr>
      <w:r>
        <w:rPr>
          <w:rFonts w:ascii="Times New Roman" w:hAnsi="Times New Roman" w:cs="Times New Roman"/>
          <w:sz w:val="24"/>
          <w:szCs w:val="24"/>
        </w:rPr>
        <w:t>for i in list1:</w:t>
      </w:r>
    </w:p>
    <w:p w:rsidR="001F5D84" w:rsidRDefault="001F5D84">
      <w:pPr>
        <w:pStyle w:val="ListParagraph"/>
        <w:widowControl w:val="0"/>
        <w:tabs>
          <w:tab w:val="left" w:pos="746"/>
        </w:tabs>
        <w:spacing w:before="77" w:after="0" w:line="360" w:lineRule="auto"/>
        <w:ind w:left="502"/>
      </w:pPr>
      <w:r>
        <w:rPr>
          <w:rFonts w:ascii="Times New Roman" w:hAnsi="Times New Roman" w:cs="Times New Roman"/>
          <w:sz w:val="24"/>
          <w:szCs w:val="24"/>
        </w:rPr>
        <w:tab/>
        <w:t>count=0</w:t>
      </w:r>
    </w:p>
    <w:p w:rsidR="001F5D84" w:rsidRDefault="001F5D84">
      <w:pPr>
        <w:pStyle w:val="ListParagraph"/>
        <w:widowControl w:val="0"/>
        <w:tabs>
          <w:tab w:val="left" w:pos="746"/>
        </w:tabs>
        <w:spacing w:before="77" w:after="0" w:line="360" w:lineRule="auto"/>
        <w:ind w:left="502"/>
      </w:pPr>
      <w:r>
        <w:rPr>
          <w:rFonts w:ascii="Times New Roman" w:hAnsi="Times New Roman" w:cs="Times New Roman"/>
          <w:sz w:val="24"/>
          <w:szCs w:val="24"/>
        </w:rPr>
        <w:tab/>
        <w:t>for j in string:</w:t>
      </w:r>
    </w:p>
    <w:p w:rsidR="001F5D84" w:rsidRDefault="001F5D84">
      <w:pPr>
        <w:pStyle w:val="ListParagraph"/>
        <w:widowControl w:val="0"/>
        <w:tabs>
          <w:tab w:val="left" w:pos="746"/>
        </w:tabs>
        <w:spacing w:before="77" w:after="0" w:line="360" w:lineRule="auto"/>
        <w:ind w:left="502"/>
      </w:pPr>
      <w:r>
        <w:rPr>
          <w:rFonts w:ascii="Times New Roman" w:hAnsi="Times New Roman" w:cs="Times New Roman"/>
          <w:sz w:val="24"/>
          <w:szCs w:val="24"/>
        </w:rPr>
        <w:tab/>
      </w:r>
      <w:r>
        <w:rPr>
          <w:rFonts w:ascii="Times New Roman" w:hAnsi="Times New Roman" w:cs="Times New Roman"/>
          <w:sz w:val="24"/>
          <w:szCs w:val="24"/>
        </w:rPr>
        <w:tab/>
        <w:t>if(i==j):</w:t>
      </w:r>
    </w:p>
    <w:p w:rsidR="001F5D84" w:rsidRDefault="001F5D84">
      <w:pPr>
        <w:pStyle w:val="ListParagraph"/>
        <w:widowControl w:val="0"/>
        <w:tabs>
          <w:tab w:val="left" w:pos="746"/>
        </w:tabs>
        <w:spacing w:before="77" w:after="0" w:line="360" w:lineRule="auto"/>
        <w:ind w:left="502"/>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count=count+1 </w:t>
      </w:r>
    </w:p>
    <w:p w:rsidR="001F5D84" w:rsidRDefault="001F5D84">
      <w:pPr>
        <w:pStyle w:val="ListParagraph"/>
        <w:widowControl w:val="0"/>
        <w:tabs>
          <w:tab w:val="left" w:pos="746"/>
        </w:tabs>
        <w:spacing w:before="77" w:after="0" w:line="360" w:lineRule="auto"/>
        <w:ind w:left="502"/>
      </w:pPr>
      <w:r>
        <w:rPr>
          <w:rFonts w:ascii="Times New Roman" w:hAnsi="Times New Roman" w:cs="Times New Roman"/>
          <w:sz w:val="24"/>
          <w:szCs w:val="24"/>
        </w:rPr>
        <w:tab/>
        <w:t>print(i,"\t:",count)</w:t>
      </w:r>
    </w:p>
    <w:p w:rsidR="001F5D84" w:rsidRDefault="002A195E">
      <w:pPr>
        <w:pStyle w:val="ListParagraph"/>
        <w:widowControl w:val="0"/>
        <w:tabs>
          <w:tab w:val="left" w:pos="746"/>
        </w:tabs>
        <w:spacing w:before="77" w:after="0" w:line="360" w:lineRule="auto"/>
        <w:ind w:left="502"/>
      </w:pPr>
      <w:r>
        <w:rPr>
          <w:rFonts w:ascii="Times New Roman" w:hAnsi="Times New Roman" w:cs="Times New Roman"/>
          <w:b/>
          <w:bCs/>
          <w:sz w:val="24"/>
          <w:szCs w:val="24"/>
        </w:rPr>
        <w:t>OUTPUT</w:t>
      </w:r>
    </w:p>
    <w:p w:rsidR="001F5D84" w:rsidRDefault="001F5D84">
      <w:pPr>
        <w:pStyle w:val="ListParagraph"/>
        <w:widowControl w:val="0"/>
        <w:tabs>
          <w:tab w:val="left" w:pos="746"/>
        </w:tabs>
        <w:spacing w:before="77" w:after="0" w:line="360" w:lineRule="auto"/>
        <w:ind w:left="502"/>
      </w:pPr>
    </w:p>
    <w:p w:rsidR="001F5D84" w:rsidRDefault="00EB6768">
      <w:pPr>
        <w:widowControl w:val="0"/>
        <w:tabs>
          <w:tab w:val="left" w:pos="746"/>
        </w:tabs>
        <w:spacing w:before="262" w:after="0" w:line="360" w:lineRule="auto"/>
        <w:ind w:left="502" w:right="350"/>
        <w:contextualSpacing/>
        <w:rPr>
          <w:rFonts w:ascii="Times New Roman" w:hAnsi="Times New Roman" w:cs="Times New Roman"/>
          <w:sz w:val="24"/>
          <w:szCs w:val="24"/>
        </w:rPr>
      </w:pPr>
      <w:r>
        <w:rPr>
          <w:noProof/>
        </w:rPr>
        <w:drawing>
          <wp:anchor distT="0" distB="0" distL="0" distR="0" simplePos="0" relativeHeight="251663360" behindDoc="0" locked="0" layoutInCell="1" allowOverlap="1">
            <wp:simplePos x="0" y="0"/>
            <wp:positionH relativeFrom="column">
              <wp:posOffset>270510</wp:posOffset>
            </wp:positionH>
            <wp:positionV relativeFrom="paragraph">
              <wp:posOffset>6350</wp:posOffset>
            </wp:positionV>
            <wp:extent cx="4732655" cy="2987675"/>
            <wp:effectExtent l="0" t="0" r="0" b="0"/>
            <wp:wrapSquare wrapText="largest"/>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6"/>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2655" cy="29876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F5D84" w:rsidRDefault="001F5D84">
      <w:pPr>
        <w:widowControl w:val="0"/>
        <w:tabs>
          <w:tab w:val="left" w:pos="746"/>
        </w:tabs>
        <w:spacing w:before="262" w:after="0" w:line="360" w:lineRule="auto"/>
        <w:ind w:left="502" w:right="350"/>
        <w:contextualSpacing/>
        <w:rPr>
          <w:rFonts w:ascii="Times New Roman" w:hAnsi="Times New Roman" w:cs="Times New Roman"/>
          <w:sz w:val="24"/>
          <w:szCs w:val="24"/>
        </w:rPr>
      </w:pPr>
    </w:p>
    <w:p w:rsidR="001F5D84" w:rsidRDefault="001F5D84">
      <w:pPr>
        <w:widowControl w:val="0"/>
        <w:tabs>
          <w:tab w:val="left" w:pos="746"/>
        </w:tabs>
        <w:spacing w:before="262" w:after="0" w:line="360" w:lineRule="auto"/>
        <w:ind w:left="502" w:right="350"/>
        <w:contextualSpacing/>
        <w:rPr>
          <w:rFonts w:ascii="Times New Roman" w:hAnsi="Times New Roman" w:cs="Times New Roman"/>
          <w:sz w:val="24"/>
          <w:szCs w:val="24"/>
        </w:rPr>
      </w:pPr>
    </w:p>
    <w:p w:rsidR="001F5D84" w:rsidRDefault="001F5D84">
      <w:pPr>
        <w:widowControl w:val="0"/>
        <w:tabs>
          <w:tab w:val="left" w:pos="746"/>
        </w:tabs>
        <w:spacing w:before="262" w:after="0" w:line="360" w:lineRule="auto"/>
        <w:ind w:left="502" w:right="350"/>
        <w:contextualSpacing/>
        <w:rPr>
          <w:rFonts w:ascii="Times New Roman" w:hAnsi="Times New Roman" w:cs="Times New Roman"/>
          <w:sz w:val="24"/>
          <w:szCs w:val="24"/>
        </w:rPr>
      </w:pPr>
    </w:p>
    <w:p w:rsidR="002A195E" w:rsidRDefault="001F5D84">
      <w:pPr>
        <w:pStyle w:val="ListParagraph"/>
        <w:tabs>
          <w:tab w:val="left" w:pos="1276"/>
        </w:tabs>
        <w:spacing w:line="360" w:lineRule="auto"/>
        <w:ind w:left="502"/>
        <w:rPr>
          <w:rFonts w:ascii="Times New Roman" w:hAnsi="Times New Roman" w:cs="Times New Roman"/>
          <w:b/>
          <w:bCs/>
          <w:sz w:val="24"/>
          <w:szCs w:val="24"/>
        </w:rPr>
      </w:pPr>
      <w:r>
        <w:rPr>
          <w:rFonts w:ascii="Times New Roman" w:hAnsi="Times New Roman" w:cs="Times New Roman"/>
          <w:b/>
          <w:bCs/>
          <w:sz w:val="24"/>
          <w:szCs w:val="24"/>
        </w:rPr>
        <w:t xml:space="preserve"> </w:t>
      </w:r>
    </w:p>
    <w:p w:rsidR="002A195E" w:rsidRDefault="002A195E">
      <w:pPr>
        <w:pStyle w:val="ListParagraph"/>
        <w:tabs>
          <w:tab w:val="left" w:pos="1276"/>
        </w:tabs>
        <w:spacing w:line="360" w:lineRule="auto"/>
        <w:ind w:left="502"/>
        <w:rPr>
          <w:rFonts w:ascii="Times New Roman" w:hAnsi="Times New Roman" w:cs="Times New Roman"/>
          <w:b/>
          <w:bCs/>
          <w:sz w:val="24"/>
          <w:szCs w:val="24"/>
        </w:rPr>
      </w:pPr>
    </w:p>
    <w:p w:rsidR="002A195E" w:rsidRDefault="002A195E">
      <w:pPr>
        <w:pStyle w:val="ListParagraph"/>
        <w:tabs>
          <w:tab w:val="left" w:pos="1276"/>
        </w:tabs>
        <w:spacing w:line="360" w:lineRule="auto"/>
        <w:ind w:left="502"/>
        <w:rPr>
          <w:rFonts w:ascii="Times New Roman" w:hAnsi="Times New Roman" w:cs="Times New Roman"/>
          <w:b/>
          <w:bCs/>
          <w:sz w:val="24"/>
          <w:szCs w:val="24"/>
        </w:rPr>
      </w:pPr>
    </w:p>
    <w:p w:rsidR="002A195E" w:rsidRDefault="002A195E">
      <w:pPr>
        <w:pStyle w:val="ListParagraph"/>
        <w:tabs>
          <w:tab w:val="left" w:pos="1276"/>
        </w:tabs>
        <w:spacing w:line="360" w:lineRule="auto"/>
        <w:ind w:left="502"/>
        <w:rPr>
          <w:rFonts w:ascii="Times New Roman" w:hAnsi="Times New Roman" w:cs="Times New Roman"/>
          <w:b/>
          <w:bCs/>
          <w:sz w:val="24"/>
          <w:szCs w:val="24"/>
        </w:rPr>
      </w:pPr>
    </w:p>
    <w:p w:rsidR="002A195E" w:rsidRDefault="002A195E">
      <w:pPr>
        <w:pStyle w:val="ListParagraph"/>
        <w:tabs>
          <w:tab w:val="left" w:pos="1276"/>
        </w:tabs>
        <w:spacing w:line="360" w:lineRule="auto"/>
        <w:ind w:left="502"/>
        <w:rPr>
          <w:rFonts w:ascii="Times New Roman" w:hAnsi="Times New Roman" w:cs="Times New Roman"/>
          <w:b/>
          <w:bCs/>
          <w:sz w:val="24"/>
          <w:szCs w:val="24"/>
        </w:rPr>
      </w:pPr>
    </w:p>
    <w:p w:rsidR="002A195E" w:rsidRDefault="002A195E">
      <w:pPr>
        <w:pStyle w:val="ListParagraph"/>
        <w:tabs>
          <w:tab w:val="left" w:pos="1276"/>
        </w:tabs>
        <w:spacing w:line="360" w:lineRule="auto"/>
        <w:ind w:left="502"/>
        <w:rPr>
          <w:rFonts w:ascii="Times New Roman" w:hAnsi="Times New Roman" w:cs="Times New Roman"/>
          <w:b/>
          <w:bCs/>
          <w:sz w:val="24"/>
          <w:szCs w:val="24"/>
        </w:rPr>
      </w:pPr>
    </w:p>
    <w:p w:rsidR="002A195E" w:rsidRDefault="002A195E">
      <w:pPr>
        <w:pStyle w:val="ListParagraph"/>
        <w:tabs>
          <w:tab w:val="left" w:pos="1276"/>
        </w:tabs>
        <w:spacing w:line="360" w:lineRule="auto"/>
        <w:ind w:left="502"/>
        <w:rPr>
          <w:rFonts w:ascii="Times New Roman" w:hAnsi="Times New Roman" w:cs="Times New Roman"/>
          <w:b/>
          <w:bCs/>
          <w:sz w:val="24"/>
          <w:szCs w:val="24"/>
        </w:rPr>
      </w:pPr>
    </w:p>
    <w:p w:rsidR="002A195E" w:rsidRDefault="002A195E">
      <w:pPr>
        <w:pStyle w:val="ListParagraph"/>
        <w:tabs>
          <w:tab w:val="left" w:pos="1276"/>
        </w:tabs>
        <w:spacing w:line="360" w:lineRule="auto"/>
        <w:ind w:left="502"/>
        <w:rPr>
          <w:rFonts w:ascii="Times New Roman" w:hAnsi="Times New Roman" w:cs="Times New Roman"/>
          <w:b/>
          <w:bCs/>
          <w:sz w:val="24"/>
          <w:szCs w:val="24"/>
        </w:rPr>
      </w:pPr>
    </w:p>
    <w:p w:rsidR="002A195E" w:rsidRDefault="002A195E">
      <w:pPr>
        <w:pStyle w:val="ListParagraph"/>
        <w:tabs>
          <w:tab w:val="left" w:pos="1276"/>
        </w:tabs>
        <w:spacing w:line="360" w:lineRule="auto"/>
        <w:ind w:left="502"/>
        <w:rPr>
          <w:rFonts w:ascii="Times New Roman" w:hAnsi="Times New Roman" w:cs="Times New Roman"/>
          <w:b/>
          <w:bCs/>
          <w:sz w:val="24"/>
          <w:szCs w:val="24"/>
        </w:rPr>
      </w:pPr>
    </w:p>
    <w:p w:rsidR="002A195E" w:rsidRDefault="002A195E">
      <w:pPr>
        <w:pStyle w:val="ListParagraph"/>
        <w:tabs>
          <w:tab w:val="left" w:pos="1276"/>
        </w:tabs>
        <w:spacing w:line="360" w:lineRule="auto"/>
        <w:ind w:left="502"/>
        <w:rPr>
          <w:rFonts w:ascii="Times New Roman" w:hAnsi="Times New Roman" w:cs="Times New Roman"/>
          <w:b/>
          <w:bCs/>
          <w:sz w:val="24"/>
          <w:szCs w:val="24"/>
        </w:rPr>
      </w:pPr>
    </w:p>
    <w:p w:rsidR="002A195E" w:rsidRDefault="002A195E">
      <w:pPr>
        <w:pStyle w:val="ListParagraph"/>
        <w:tabs>
          <w:tab w:val="left" w:pos="1276"/>
        </w:tabs>
        <w:spacing w:line="360" w:lineRule="auto"/>
        <w:ind w:left="502"/>
        <w:rPr>
          <w:rFonts w:ascii="Times New Roman" w:hAnsi="Times New Roman" w:cs="Times New Roman"/>
          <w:b/>
          <w:bCs/>
          <w:sz w:val="24"/>
          <w:szCs w:val="24"/>
        </w:rPr>
      </w:pPr>
    </w:p>
    <w:p w:rsidR="002A195E" w:rsidRDefault="002A195E">
      <w:pPr>
        <w:pStyle w:val="ListParagraph"/>
        <w:tabs>
          <w:tab w:val="left" w:pos="1276"/>
        </w:tabs>
        <w:spacing w:line="360" w:lineRule="auto"/>
        <w:ind w:left="502"/>
        <w:rPr>
          <w:rFonts w:ascii="Times New Roman" w:hAnsi="Times New Roman" w:cs="Times New Roman"/>
          <w:b/>
          <w:bCs/>
          <w:sz w:val="24"/>
          <w:szCs w:val="24"/>
        </w:rPr>
      </w:pPr>
    </w:p>
    <w:p w:rsidR="002A195E" w:rsidRDefault="002A195E">
      <w:pPr>
        <w:pStyle w:val="ListParagraph"/>
        <w:tabs>
          <w:tab w:val="left" w:pos="1276"/>
        </w:tabs>
        <w:spacing w:line="360" w:lineRule="auto"/>
        <w:ind w:left="502"/>
        <w:rPr>
          <w:rFonts w:ascii="Times New Roman" w:hAnsi="Times New Roman" w:cs="Times New Roman"/>
          <w:b/>
          <w:bCs/>
          <w:sz w:val="24"/>
          <w:szCs w:val="24"/>
        </w:rPr>
      </w:pPr>
    </w:p>
    <w:p w:rsidR="001F5D84" w:rsidRDefault="002A195E">
      <w:pPr>
        <w:pStyle w:val="ListParagraph"/>
        <w:tabs>
          <w:tab w:val="left" w:pos="1276"/>
        </w:tabs>
        <w:spacing w:line="360" w:lineRule="auto"/>
        <w:ind w:left="502"/>
        <w:rPr>
          <w:rFonts w:ascii="Times New Roman" w:hAnsi="Times New Roman" w:cs="Times New Roman"/>
          <w:b/>
          <w:bCs/>
          <w:sz w:val="24"/>
          <w:szCs w:val="24"/>
        </w:rPr>
      </w:pPr>
      <w:r>
        <w:rPr>
          <w:rFonts w:ascii="Times New Roman" w:hAnsi="Times New Roman" w:cs="Times New Roman"/>
          <w:b/>
          <w:bCs/>
          <w:sz w:val="24"/>
          <w:szCs w:val="24"/>
        </w:rPr>
        <w:t>2</w:t>
      </w:r>
      <w:r w:rsidR="00502680">
        <w:rPr>
          <w:rFonts w:ascii="Times New Roman" w:hAnsi="Times New Roman" w:cs="Times New Roman"/>
          <w:b/>
          <w:bCs/>
          <w:sz w:val="24"/>
          <w:szCs w:val="24"/>
        </w:rPr>
        <w:t>6</w:t>
      </w:r>
      <w:r>
        <w:rPr>
          <w:rFonts w:ascii="Times New Roman" w:hAnsi="Times New Roman" w:cs="Times New Roman"/>
          <w:b/>
          <w:bCs/>
          <w:sz w:val="24"/>
          <w:szCs w:val="24"/>
        </w:rPr>
        <w:t>.</w:t>
      </w:r>
      <w:r w:rsidR="001F5D84">
        <w:rPr>
          <w:rFonts w:ascii="Times New Roman" w:hAnsi="Times New Roman" w:cs="Times New Roman"/>
          <w:b/>
          <w:bCs/>
          <w:sz w:val="24"/>
          <w:szCs w:val="24"/>
        </w:rPr>
        <w:t>Add ‘ing’ at the end of a given string. If it already ends with ‘ing’, then add</w:t>
      </w:r>
      <w:r w:rsidR="001F5D84">
        <w:rPr>
          <w:rFonts w:ascii="Times New Roman" w:hAnsi="Times New Roman" w:cs="Times New Roman"/>
          <w:b/>
          <w:bCs/>
          <w:spacing w:val="-46"/>
          <w:sz w:val="24"/>
          <w:szCs w:val="24"/>
        </w:rPr>
        <w:t xml:space="preserve"> </w:t>
      </w:r>
      <w:r w:rsidR="001F5D84">
        <w:rPr>
          <w:rFonts w:ascii="Times New Roman" w:hAnsi="Times New Roman" w:cs="Times New Roman"/>
          <w:b/>
          <w:bCs/>
          <w:sz w:val="24"/>
          <w:szCs w:val="24"/>
        </w:rPr>
        <w:t>‘ly’.</w:t>
      </w:r>
    </w:p>
    <w:p w:rsidR="002A195E" w:rsidRDefault="002A195E">
      <w:pPr>
        <w:pStyle w:val="ListParagraph"/>
        <w:tabs>
          <w:tab w:val="left" w:pos="1276"/>
        </w:tabs>
        <w:spacing w:line="360" w:lineRule="auto"/>
        <w:ind w:left="502"/>
      </w:pPr>
    </w:p>
    <w:p w:rsidR="001F5D84" w:rsidRDefault="002A195E">
      <w:pPr>
        <w:pStyle w:val="ListParagraph"/>
        <w:tabs>
          <w:tab w:val="left" w:pos="1276"/>
        </w:tabs>
        <w:spacing w:line="360" w:lineRule="auto"/>
        <w:ind w:left="502"/>
      </w:pPr>
      <w:r>
        <w:rPr>
          <w:rFonts w:ascii="Times New Roman" w:hAnsi="Times New Roman" w:cs="Times New Roman"/>
          <w:b/>
          <w:bCs/>
          <w:sz w:val="24"/>
          <w:szCs w:val="24"/>
        </w:rPr>
        <w:t>CODE</w:t>
      </w:r>
    </w:p>
    <w:p w:rsidR="001F5D84" w:rsidRDefault="001F5D84">
      <w:pPr>
        <w:pStyle w:val="ListParagraph"/>
        <w:tabs>
          <w:tab w:val="left" w:pos="1276"/>
        </w:tabs>
        <w:spacing w:line="360" w:lineRule="auto"/>
        <w:ind w:left="502"/>
      </w:pPr>
      <w:r>
        <w:rPr>
          <w:rFonts w:ascii="Times New Roman" w:hAnsi="Times New Roman" w:cs="Times New Roman"/>
          <w:sz w:val="24"/>
          <w:szCs w:val="24"/>
        </w:rPr>
        <w:t xml:space="preserve">string=input("Enter a string:") </w:t>
      </w:r>
    </w:p>
    <w:p w:rsidR="001F5D84" w:rsidRDefault="001F5D84">
      <w:pPr>
        <w:pStyle w:val="ListParagraph"/>
        <w:tabs>
          <w:tab w:val="left" w:pos="1276"/>
        </w:tabs>
        <w:spacing w:line="360" w:lineRule="auto"/>
        <w:ind w:left="502"/>
      </w:pPr>
      <w:r>
        <w:rPr>
          <w:rFonts w:ascii="Times New Roman" w:hAnsi="Times New Roman" w:cs="Times New Roman"/>
          <w:sz w:val="24"/>
          <w:szCs w:val="24"/>
        </w:rPr>
        <w:t xml:space="preserve">if(string[-3:]=="ing"): </w:t>
      </w:r>
    </w:p>
    <w:p w:rsidR="001F5D84" w:rsidRDefault="001F5D84">
      <w:pPr>
        <w:pStyle w:val="ListParagraph"/>
        <w:tabs>
          <w:tab w:val="left" w:pos="1276"/>
        </w:tabs>
        <w:spacing w:line="360" w:lineRule="auto"/>
        <w:ind w:left="502"/>
      </w:pPr>
      <w:r>
        <w:rPr>
          <w:rFonts w:ascii="Times New Roman" w:hAnsi="Times New Roman" w:cs="Times New Roman"/>
          <w:sz w:val="24"/>
          <w:szCs w:val="24"/>
        </w:rPr>
        <w:tab/>
        <w:t>string+="ly"</w:t>
      </w:r>
    </w:p>
    <w:p w:rsidR="001F5D84" w:rsidRDefault="001F5D84">
      <w:pPr>
        <w:pStyle w:val="ListParagraph"/>
        <w:tabs>
          <w:tab w:val="left" w:pos="1276"/>
        </w:tabs>
        <w:spacing w:line="360" w:lineRule="auto"/>
        <w:ind w:left="502"/>
      </w:pPr>
      <w:r>
        <w:rPr>
          <w:rFonts w:ascii="Times New Roman" w:hAnsi="Times New Roman" w:cs="Times New Roman"/>
          <w:sz w:val="24"/>
          <w:szCs w:val="24"/>
        </w:rPr>
        <w:t xml:space="preserve">else: </w:t>
      </w:r>
    </w:p>
    <w:p w:rsidR="001F5D84" w:rsidRDefault="001F5D84">
      <w:pPr>
        <w:pStyle w:val="ListParagraph"/>
        <w:tabs>
          <w:tab w:val="left" w:pos="1276"/>
        </w:tabs>
        <w:spacing w:line="360" w:lineRule="auto"/>
        <w:ind w:left="502"/>
      </w:pPr>
      <w:r>
        <w:rPr>
          <w:rFonts w:ascii="Times New Roman" w:hAnsi="Times New Roman" w:cs="Times New Roman"/>
          <w:sz w:val="24"/>
          <w:szCs w:val="24"/>
        </w:rPr>
        <w:tab/>
        <w:t xml:space="preserve">string+="ing" </w:t>
      </w:r>
    </w:p>
    <w:p w:rsidR="001F5D84" w:rsidRDefault="001F5D84">
      <w:pPr>
        <w:pStyle w:val="ListParagraph"/>
        <w:tabs>
          <w:tab w:val="left" w:pos="1276"/>
        </w:tabs>
        <w:spacing w:line="360" w:lineRule="auto"/>
        <w:ind w:left="502"/>
      </w:pPr>
      <w:r>
        <w:rPr>
          <w:rFonts w:ascii="Times New Roman" w:hAnsi="Times New Roman" w:cs="Times New Roman"/>
          <w:sz w:val="24"/>
          <w:szCs w:val="24"/>
        </w:rPr>
        <w:t>print(string)</w:t>
      </w:r>
    </w:p>
    <w:p w:rsidR="001F5D84" w:rsidRDefault="001F5D84">
      <w:pPr>
        <w:pStyle w:val="ListParagraph"/>
        <w:tabs>
          <w:tab w:val="left" w:pos="1276"/>
        </w:tabs>
        <w:spacing w:line="360" w:lineRule="auto"/>
        <w:ind w:left="502"/>
      </w:pPr>
    </w:p>
    <w:p w:rsidR="001F5D84" w:rsidRDefault="001F5D84">
      <w:pPr>
        <w:pStyle w:val="ListParagraph"/>
        <w:tabs>
          <w:tab w:val="left" w:pos="1276"/>
        </w:tabs>
        <w:spacing w:line="360" w:lineRule="auto"/>
        <w:ind w:left="502"/>
      </w:pPr>
    </w:p>
    <w:p w:rsidR="001F5D84" w:rsidRDefault="001F5D84">
      <w:pPr>
        <w:pStyle w:val="ListParagraph"/>
        <w:tabs>
          <w:tab w:val="left" w:pos="1276"/>
        </w:tabs>
        <w:spacing w:line="360" w:lineRule="auto"/>
        <w:ind w:left="502"/>
      </w:pPr>
    </w:p>
    <w:p w:rsidR="001F5D84" w:rsidRDefault="002A195E">
      <w:pPr>
        <w:pStyle w:val="ListParagraph"/>
        <w:tabs>
          <w:tab w:val="left" w:pos="1276"/>
        </w:tabs>
        <w:spacing w:line="360" w:lineRule="auto"/>
        <w:ind w:left="502"/>
      </w:pPr>
      <w:r>
        <w:rPr>
          <w:rFonts w:ascii="Times New Roman" w:hAnsi="Times New Roman" w:cs="Times New Roman"/>
          <w:b/>
          <w:bCs/>
          <w:sz w:val="24"/>
          <w:szCs w:val="24"/>
          <w:lang w:val="en-IN" w:eastAsia="en-IN"/>
        </w:rPr>
        <w:t>OUTPUT</w:t>
      </w:r>
    </w:p>
    <w:p w:rsidR="001F5D84" w:rsidRDefault="001F5D84">
      <w:pPr>
        <w:pStyle w:val="ListParagraph"/>
        <w:tabs>
          <w:tab w:val="left" w:pos="1276"/>
        </w:tabs>
        <w:spacing w:line="360" w:lineRule="auto"/>
        <w:ind w:left="502"/>
      </w:pPr>
    </w:p>
    <w:p w:rsidR="001F5D84" w:rsidRDefault="00EB6768">
      <w:pPr>
        <w:pStyle w:val="ListParagraph"/>
        <w:tabs>
          <w:tab w:val="left" w:pos="1276"/>
        </w:tabs>
        <w:spacing w:line="360" w:lineRule="auto"/>
        <w:ind w:left="502"/>
        <w:rPr>
          <w:rFonts w:ascii="Times New Roman" w:hAnsi="Times New Roman" w:cs="Times New Roman"/>
          <w:sz w:val="24"/>
          <w:szCs w:val="24"/>
          <w:lang w:val="en-IN" w:eastAsia="en-IN"/>
        </w:rPr>
      </w:pPr>
      <w:r>
        <w:rPr>
          <w:noProof/>
        </w:rPr>
        <w:drawing>
          <wp:anchor distT="0" distB="0" distL="0" distR="0" simplePos="0" relativeHeight="251664384" behindDoc="0" locked="0" layoutInCell="1" allowOverlap="1">
            <wp:simplePos x="0" y="0"/>
            <wp:positionH relativeFrom="column">
              <wp:posOffset>168910</wp:posOffset>
            </wp:positionH>
            <wp:positionV relativeFrom="paragraph">
              <wp:posOffset>-177165</wp:posOffset>
            </wp:positionV>
            <wp:extent cx="4954905" cy="2954655"/>
            <wp:effectExtent l="0" t="0" r="0" b="0"/>
            <wp:wrapSquare wrapText="largest"/>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7"/>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54905" cy="29546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F5D84" w:rsidRDefault="001F5D84">
      <w:pPr>
        <w:pStyle w:val="ListParagraph"/>
        <w:tabs>
          <w:tab w:val="left" w:pos="1276"/>
        </w:tabs>
        <w:spacing w:line="360" w:lineRule="auto"/>
        <w:ind w:left="502"/>
        <w:rPr>
          <w:rFonts w:ascii="Times New Roman" w:hAnsi="Times New Roman" w:cs="Times New Roman"/>
          <w:sz w:val="24"/>
          <w:szCs w:val="24"/>
          <w:lang w:val="en-IN" w:eastAsia="en-IN"/>
        </w:rPr>
      </w:pPr>
    </w:p>
    <w:p w:rsidR="001F5D84" w:rsidRDefault="001F5D84">
      <w:pPr>
        <w:pStyle w:val="ListParagraph"/>
        <w:tabs>
          <w:tab w:val="left" w:pos="1276"/>
        </w:tabs>
        <w:spacing w:line="360" w:lineRule="auto"/>
        <w:ind w:left="502"/>
        <w:rPr>
          <w:rFonts w:ascii="Times New Roman" w:hAnsi="Times New Roman" w:cs="Times New Roman"/>
          <w:sz w:val="24"/>
          <w:szCs w:val="24"/>
          <w:lang w:val="en-IN" w:eastAsia="en-IN"/>
        </w:rPr>
      </w:pPr>
    </w:p>
    <w:p w:rsidR="001F5D84" w:rsidRDefault="001F5D84">
      <w:pPr>
        <w:pStyle w:val="ListParagraph"/>
        <w:tabs>
          <w:tab w:val="left" w:pos="1276"/>
        </w:tabs>
        <w:spacing w:line="360" w:lineRule="auto"/>
        <w:ind w:left="502"/>
        <w:rPr>
          <w:rFonts w:ascii="Times New Roman" w:hAnsi="Times New Roman" w:cs="Times New Roman"/>
          <w:sz w:val="24"/>
          <w:szCs w:val="24"/>
          <w:lang w:val="en-IN" w:eastAsia="en-IN"/>
        </w:rPr>
      </w:pPr>
    </w:p>
    <w:p w:rsidR="001F5D84" w:rsidRDefault="001F5D84">
      <w:pPr>
        <w:pStyle w:val="ListParagraph"/>
        <w:tabs>
          <w:tab w:val="left" w:pos="1276"/>
        </w:tabs>
        <w:spacing w:line="360" w:lineRule="auto"/>
        <w:ind w:left="502"/>
        <w:rPr>
          <w:rFonts w:ascii="Times New Roman" w:hAnsi="Times New Roman" w:cs="Times New Roman"/>
          <w:sz w:val="24"/>
          <w:szCs w:val="24"/>
          <w:lang w:val="en-IN" w:eastAsia="en-IN"/>
        </w:rPr>
      </w:pPr>
    </w:p>
    <w:p w:rsidR="001F5D84" w:rsidRDefault="001F5D84">
      <w:pPr>
        <w:pStyle w:val="ListParagraph"/>
        <w:tabs>
          <w:tab w:val="left" w:pos="1276"/>
        </w:tabs>
        <w:spacing w:line="360" w:lineRule="auto"/>
        <w:ind w:left="502"/>
        <w:rPr>
          <w:rFonts w:ascii="Times New Roman" w:hAnsi="Times New Roman" w:cs="Times New Roman"/>
          <w:sz w:val="24"/>
          <w:szCs w:val="24"/>
          <w:lang w:val="en-IN" w:eastAsia="en-IN"/>
        </w:rPr>
      </w:pPr>
    </w:p>
    <w:p w:rsidR="001F5D84" w:rsidRPr="00674FB4" w:rsidRDefault="00674FB4">
      <w:pPr>
        <w:pStyle w:val="ListParagraph"/>
        <w:tabs>
          <w:tab w:val="left" w:pos="1276"/>
        </w:tabs>
        <w:spacing w:line="360" w:lineRule="auto"/>
        <w:ind w:left="502"/>
        <w:rPr>
          <w:rFonts w:ascii="Times New Roman" w:hAnsi="Times New Roman" w:cs="Times New Roman"/>
          <w:b/>
          <w:bCs/>
          <w:sz w:val="24"/>
          <w:szCs w:val="24"/>
          <w:lang w:val="en-IN" w:eastAsia="en-IN"/>
        </w:rPr>
      </w:pPr>
      <w:r w:rsidRPr="00674FB4">
        <w:rPr>
          <w:rFonts w:ascii="Times New Roman" w:hAnsi="Times New Roman" w:cs="Times New Roman"/>
          <w:b/>
          <w:bCs/>
          <w:sz w:val="24"/>
          <w:szCs w:val="24"/>
          <w:lang w:val="en-IN" w:eastAsia="en-IN"/>
        </w:rPr>
        <w:t>AIM</w:t>
      </w:r>
    </w:p>
    <w:p w:rsidR="001F5D84" w:rsidRDefault="001F5D84">
      <w:pPr>
        <w:pStyle w:val="ListParagraph"/>
        <w:tabs>
          <w:tab w:val="left" w:pos="1276"/>
        </w:tabs>
        <w:spacing w:line="360" w:lineRule="auto"/>
        <w:ind w:left="502"/>
        <w:rPr>
          <w:rFonts w:ascii="Times New Roman" w:hAnsi="Times New Roman" w:cs="Times New Roman"/>
          <w:sz w:val="24"/>
          <w:szCs w:val="24"/>
          <w:lang w:val="en-IN" w:eastAsia="en-IN"/>
        </w:rPr>
      </w:pPr>
    </w:p>
    <w:p w:rsidR="001F5D84" w:rsidRDefault="0053091F" w:rsidP="0053091F">
      <w:pPr>
        <w:pStyle w:val="ListParagraph"/>
        <w:tabs>
          <w:tab w:val="left" w:pos="1276"/>
        </w:tabs>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 xml:space="preserve">      2</w:t>
      </w:r>
      <w:r w:rsidR="00502680">
        <w:rPr>
          <w:rFonts w:ascii="Times New Roman" w:hAnsi="Times New Roman" w:cs="Times New Roman"/>
          <w:b/>
          <w:bCs/>
          <w:sz w:val="24"/>
          <w:szCs w:val="24"/>
        </w:rPr>
        <w:t>7</w:t>
      </w:r>
      <w:r>
        <w:rPr>
          <w:rFonts w:ascii="Times New Roman" w:hAnsi="Times New Roman" w:cs="Times New Roman"/>
          <w:b/>
          <w:bCs/>
          <w:sz w:val="24"/>
          <w:szCs w:val="24"/>
        </w:rPr>
        <w:t>.</w:t>
      </w:r>
      <w:r w:rsidR="001F5D84">
        <w:rPr>
          <w:rFonts w:ascii="Times New Roman" w:hAnsi="Times New Roman" w:cs="Times New Roman"/>
          <w:b/>
          <w:bCs/>
          <w:sz w:val="24"/>
          <w:szCs w:val="24"/>
        </w:rPr>
        <w:t>Accept a list of words and return length of longest</w:t>
      </w:r>
      <w:r w:rsidR="001F5D84">
        <w:rPr>
          <w:rFonts w:ascii="Times New Roman" w:hAnsi="Times New Roman" w:cs="Times New Roman"/>
          <w:b/>
          <w:bCs/>
          <w:spacing w:val="-4"/>
          <w:sz w:val="24"/>
          <w:szCs w:val="24"/>
        </w:rPr>
        <w:t xml:space="preserve"> </w:t>
      </w:r>
      <w:r w:rsidR="001F5D84">
        <w:rPr>
          <w:rFonts w:ascii="Times New Roman" w:hAnsi="Times New Roman" w:cs="Times New Roman"/>
          <w:b/>
          <w:bCs/>
          <w:sz w:val="24"/>
          <w:szCs w:val="24"/>
        </w:rPr>
        <w:t>word.</w:t>
      </w:r>
    </w:p>
    <w:p w:rsidR="0053091F" w:rsidRDefault="0053091F" w:rsidP="0053091F">
      <w:pPr>
        <w:pStyle w:val="ListParagraph"/>
        <w:tabs>
          <w:tab w:val="left" w:pos="1276"/>
        </w:tabs>
        <w:spacing w:line="360" w:lineRule="auto"/>
        <w:ind w:left="0"/>
      </w:pPr>
    </w:p>
    <w:p w:rsidR="001F5D84" w:rsidRDefault="0053091F">
      <w:pPr>
        <w:pStyle w:val="ListParagraph"/>
        <w:tabs>
          <w:tab w:val="left" w:pos="1276"/>
        </w:tabs>
        <w:spacing w:line="360" w:lineRule="auto"/>
        <w:ind w:left="502"/>
      </w:pPr>
      <w:r>
        <w:rPr>
          <w:rFonts w:ascii="Times New Roman" w:hAnsi="Times New Roman" w:cs="Times New Roman"/>
          <w:b/>
          <w:bCs/>
          <w:sz w:val="24"/>
          <w:szCs w:val="24"/>
        </w:rPr>
        <w:t>CODE</w:t>
      </w:r>
    </w:p>
    <w:p w:rsidR="001F5D84" w:rsidRDefault="001F5D84">
      <w:pPr>
        <w:pStyle w:val="ListParagraph"/>
        <w:tabs>
          <w:tab w:val="left" w:pos="1276"/>
        </w:tabs>
        <w:spacing w:line="360" w:lineRule="auto"/>
        <w:ind w:left="502"/>
      </w:pPr>
      <w:r>
        <w:rPr>
          <w:rFonts w:ascii="Times New Roman" w:hAnsi="Times New Roman" w:cs="Times New Roman"/>
          <w:sz w:val="24"/>
          <w:szCs w:val="24"/>
        </w:rPr>
        <w:t>lis=[]</w:t>
      </w:r>
    </w:p>
    <w:p w:rsidR="001F5D84" w:rsidRDefault="001F5D84">
      <w:pPr>
        <w:pStyle w:val="ListParagraph"/>
        <w:tabs>
          <w:tab w:val="left" w:pos="1276"/>
        </w:tabs>
        <w:spacing w:line="360" w:lineRule="auto"/>
        <w:ind w:left="502"/>
      </w:pPr>
      <w:r>
        <w:rPr>
          <w:rFonts w:ascii="Times New Roman" w:hAnsi="Times New Roman" w:cs="Times New Roman"/>
          <w:sz w:val="24"/>
          <w:szCs w:val="24"/>
        </w:rPr>
        <w:t xml:space="preserve">n=int(input("Enter the range:")) </w:t>
      </w:r>
    </w:p>
    <w:p w:rsidR="001F5D84" w:rsidRDefault="001F5D84">
      <w:pPr>
        <w:pStyle w:val="ListParagraph"/>
        <w:tabs>
          <w:tab w:val="left" w:pos="1276"/>
        </w:tabs>
        <w:spacing w:line="360" w:lineRule="auto"/>
        <w:ind w:left="502"/>
      </w:pPr>
      <w:r>
        <w:rPr>
          <w:rFonts w:ascii="Times New Roman" w:hAnsi="Times New Roman" w:cs="Times New Roman"/>
          <w:sz w:val="24"/>
          <w:szCs w:val="24"/>
        </w:rPr>
        <w:t>print("Enter the words:")</w:t>
      </w:r>
    </w:p>
    <w:p w:rsidR="001F5D84" w:rsidRDefault="001F5D84">
      <w:pPr>
        <w:pStyle w:val="ListParagraph"/>
        <w:tabs>
          <w:tab w:val="left" w:pos="1276"/>
        </w:tabs>
        <w:spacing w:line="360" w:lineRule="auto"/>
        <w:ind w:left="502"/>
      </w:pPr>
      <w:r>
        <w:rPr>
          <w:rFonts w:ascii="Times New Roman" w:hAnsi="Times New Roman" w:cs="Times New Roman"/>
          <w:sz w:val="24"/>
          <w:szCs w:val="24"/>
        </w:rPr>
        <w:t xml:space="preserve">for i in range(0,n): </w:t>
      </w:r>
    </w:p>
    <w:p w:rsidR="001F5D84" w:rsidRDefault="001F5D84">
      <w:pPr>
        <w:pStyle w:val="ListParagraph"/>
        <w:tabs>
          <w:tab w:val="left" w:pos="1276"/>
        </w:tabs>
        <w:spacing w:line="360" w:lineRule="auto"/>
        <w:ind w:left="502"/>
      </w:pPr>
      <w:r>
        <w:rPr>
          <w:rFonts w:ascii="Times New Roman" w:hAnsi="Times New Roman" w:cs="Times New Roman"/>
          <w:sz w:val="24"/>
          <w:szCs w:val="24"/>
        </w:rPr>
        <w:tab/>
        <w:t xml:space="preserve">lis.append(input("")) </w:t>
      </w:r>
    </w:p>
    <w:p w:rsidR="001F5D84" w:rsidRDefault="001F5D84">
      <w:pPr>
        <w:pStyle w:val="ListParagraph"/>
        <w:tabs>
          <w:tab w:val="left" w:pos="1276"/>
        </w:tabs>
        <w:spacing w:line="360" w:lineRule="auto"/>
        <w:ind w:left="502"/>
      </w:pPr>
      <w:r>
        <w:rPr>
          <w:rFonts w:ascii="Times New Roman" w:hAnsi="Times New Roman" w:cs="Times New Roman"/>
          <w:sz w:val="24"/>
          <w:szCs w:val="24"/>
        </w:rPr>
        <w:t>longest=lis[0]</w:t>
      </w:r>
    </w:p>
    <w:p w:rsidR="001F5D84" w:rsidRDefault="001F5D84">
      <w:pPr>
        <w:pStyle w:val="ListParagraph"/>
        <w:tabs>
          <w:tab w:val="left" w:pos="1276"/>
        </w:tabs>
        <w:spacing w:line="360" w:lineRule="auto"/>
        <w:ind w:left="502"/>
      </w:pPr>
      <w:r>
        <w:rPr>
          <w:rFonts w:ascii="Times New Roman" w:hAnsi="Times New Roman" w:cs="Times New Roman"/>
          <w:sz w:val="24"/>
          <w:szCs w:val="24"/>
        </w:rPr>
        <w:t>for i in range(1,n):</w:t>
      </w:r>
    </w:p>
    <w:p w:rsidR="001F5D84" w:rsidRDefault="001F5D84">
      <w:pPr>
        <w:pStyle w:val="ListParagraph"/>
        <w:tabs>
          <w:tab w:val="left" w:pos="1276"/>
        </w:tabs>
        <w:spacing w:line="360" w:lineRule="auto"/>
        <w:ind w:left="502"/>
      </w:pPr>
      <w:r>
        <w:rPr>
          <w:rFonts w:ascii="Times New Roman" w:hAnsi="Times New Roman" w:cs="Times New Roman"/>
          <w:sz w:val="24"/>
          <w:szCs w:val="24"/>
        </w:rPr>
        <w:tab/>
        <w:t xml:space="preserve">if(len(lis[i])&gt;len(longest)): </w:t>
      </w:r>
    </w:p>
    <w:p w:rsidR="001F5D84" w:rsidRDefault="001F5D84">
      <w:pPr>
        <w:pStyle w:val="ListParagraph"/>
        <w:tabs>
          <w:tab w:val="left" w:pos="1276"/>
        </w:tabs>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t>longest=lis[i]</w:t>
      </w:r>
    </w:p>
    <w:p w:rsidR="001F5D84" w:rsidRDefault="001F5D84">
      <w:pPr>
        <w:pStyle w:val="ListParagraph"/>
        <w:tabs>
          <w:tab w:val="left" w:pos="1276"/>
        </w:tabs>
        <w:spacing w:line="360" w:lineRule="auto"/>
        <w:ind w:left="502"/>
      </w:pPr>
      <w:r>
        <w:rPr>
          <w:rFonts w:ascii="Times New Roman" w:hAnsi="Times New Roman" w:cs="Times New Roman"/>
          <w:sz w:val="24"/>
          <w:szCs w:val="24"/>
        </w:rPr>
        <w:t>print("Length of longest word is",len(longest))</w:t>
      </w:r>
    </w:p>
    <w:p w:rsidR="001F5D84" w:rsidRDefault="001F5D84">
      <w:pPr>
        <w:pStyle w:val="ListParagraph"/>
        <w:tabs>
          <w:tab w:val="left" w:pos="1276"/>
        </w:tabs>
        <w:spacing w:line="360" w:lineRule="auto"/>
        <w:ind w:left="502"/>
        <w:rPr>
          <w:rFonts w:ascii="Times New Roman" w:hAnsi="Times New Roman" w:cs="Times New Roman"/>
          <w:sz w:val="24"/>
          <w:szCs w:val="24"/>
        </w:rPr>
      </w:pPr>
    </w:p>
    <w:p w:rsidR="001F5D84" w:rsidRDefault="001F5D84">
      <w:pPr>
        <w:pStyle w:val="ListParagraph"/>
        <w:tabs>
          <w:tab w:val="left" w:pos="1276"/>
        </w:tabs>
        <w:spacing w:line="360" w:lineRule="auto"/>
        <w:ind w:left="0"/>
      </w:pPr>
      <w:r>
        <w:rPr>
          <w:rFonts w:ascii="Times New Roman" w:hAnsi="Times New Roman" w:cs="Times New Roman"/>
          <w:b/>
          <w:bCs/>
          <w:sz w:val="24"/>
          <w:szCs w:val="24"/>
        </w:rPr>
        <w:t xml:space="preserve">    </w:t>
      </w:r>
    </w:p>
    <w:p w:rsidR="001F5D84" w:rsidRDefault="001F5D84">
      <w:pPr>
        <w:pStyle w:val="ListParagraph"/>
        <w:tabs>
          <w:tab w:val="left" w:pos="1276"/>
        </w:tabs>
        <w:spacing w:line="360" w:lineRule="auto"/>
        <w:ind w:left="502"/>
      </w:pPr>
    </w:p>
    <w:p w:rsidR="001F5D84" w:rsidRPr="0053091F" w:rsidRDefault="00EB6768">
      <w:pPr>
        <w:pStyle w:val="ListParagraph"/>
        <w:tabs>
          <w:tab w:val="left" w:pos="1276"/>
        </w:tabs>
        <w:spacing w:line="360" w:lineRule="auto"/>
        <w:ind w:left="502"/>
        <w:rPr>
          <w:rFonts w:ascii="Times New Roman" w:hAnsi="Times New Roman" w:cs="Times New Roman"/>
          <w:b/>
          <w:bCs/>
          <w:sz w:val="24"/>
          <w:szCs w:val="24"/>
          <w:lang w:val="en-IN" w:eastAsia="en-IN"/>
        </w:rPr>
      </w:pPr>
      <w:r>
        <w:rPr>
          <w:noProof/>
        </w:rPr>
        <w:drawing>
          <wp:anchor distT="0" distB="0" distL="0" distR="0" simplePos="0" relativeHeight="251665408" behindDoc="0" locked="0" layoutInCell="1" allowOverlap="1">
            <wp:simplePos x="0" y="0"/>
            <wp:positionH relativeFrom="column">
              <wp:posOffset>159385</wp:posOffset>
            </wp:positionH>
            <wp:positionV relativeFrom="paragraph">
              <wp:posOffset>542925</wp:posOffset>
            </wp:positionV>
            <wp:extent cx="4954905" cy="2034540"/>
            <wp:effectExtent l="0" t="0" r="0" b="0"/>
            <wp:wrapSquare wrapText="largest"/>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8"/>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4905" cy="20345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53091F" w:rsidRPr="0053091F">
        <w:rPr>
          <w:rFonts w:ascii="Times New Roman" w:hAnsi="Times New Roman" w:cs="Times New Roman"/>
          <w:b/>
          <w:bCs/>
          <w:sz w:val="24"/>
          <w:szCs w:val="24"/>
          <w:lang w:val="en-IN" w:eastAsia="en-IN"/>
        </w:rPr>
        <w:t>OUTPUT</w:t>
      </w:r>
    </w:p>
    <w:p w:rsidR="001F5D84" w:rsidRDefault="001F5D84">
      <w:pPr>
        <w:pStyle w:val="ListParagraph"/>
        <w:tabs>
          <w:tab w:val="left" w:pos="1276"/>
        </w:tabs>
        <w:spacing w:line="360" w:lineRule="auto"/>
        <w:ind w:left="502"/>
        <w:rPr>
          <w:rFonts w:ascii="Times New Roman" w:hAnsi="Times New Roman" w:cs="Times New Roman"/>
          <w:sz w:val="24"/>
          <w:szCs w:val="24"/>
          <w:lang w:val="en-IN" w:eastAsia="en-IN"/>
        </w:rPr>
      </w:pPr>
    </w:p>
    <w:p w:rsidR="001F5D84" w:rsidRDefault="001F5D84">
      <w:pPr>
        <w:pStyle w:val="ListParagraph"/>
        <w:tabs>
          <w:tab w:val="left" w:pos="1276"/>
        </w:tabs>
        <w:spacing w:line="360" w:lineRule="auto"/>
        <w:ind w:left="502"/>
        <w:rPr>
          <w:rFonts w:ascii="Times New Roman" w:hAnsi="Times New Roman" w:cs="Times New Roman"/>
          <w:sz w:val="24"/>
          <w:szCs w:val="24"/>
          <w:lang w:val="en-IN" w:eastAsia="en-IN"/>
        </w:rPr>
      </w:pPr>
    </w:p>
    <w:p w:rsidR="001F5D84" w:rsidRDefault="001F5D84">
      <w:pPr>
        <w:pStyle w:val="ListParagraph"/>
        <w:tabs>
          <w:tab w:val="left" w:pos="1276"/>
        </w:tabs>
        <w:spacing w:line="360" w:lineRule="auto"/>
        <w:ind w:left="502"/>
        <w:rPr>
          <w:rFonts w:ascii="Times New Roman" w:hAnsi="Times New Roman" w:cs="Times New Roman"/>
          <w:sz w:val="24"/>
          <w:szCs w:val="24"/>
          <w:lang w:val="en-IN" w:eastAsia="en-IN"/>
        </w:rPr>
      </w:pPr>
    </w:p>
    <w:p w:rsidR="001F5D84" w:rsidRDefault="001F5D84">
      <w:pPr>
        <w:pStyle w:val="ListParagraph"/>
        <w:tabs>
          <w:tab w:val="left" w:pos="1276"/>
        </w:tabs>
        <w:spacing w:line="360" w:lineRule="auto"/>
        <w:ind w:left="502"/>
        <w:rPr>
          <w:rFonts w:ascii="Times New Roman" w:hAnsi="Times New Roman" w:cs="Times New Roman"/>
          <w:sz w:val="24"/>
          <w:szCs w:val="24"/>
          <w:lang w:val="en-IN" w:eastAsia="en-IN"/>
        </w:rPr>
      </w:pPr>
    </w:p>
    <w:p w:rsidR="001F5D84" w:rsidRDefault="001F5D84">
      <w:pPr>
        <w:pStyle w:val="ListParagraph"/>
        <w:tabs>
          <w:tab w:val="left" w:pos="1276"/>
        </w:tabs>
        <w:spacing w:line="360" w:lineRule="auto"/>
        <w:ind w:left="502"/>
        <w:rPr>
          <w:rFonts w:ascii="Times New Roman" w:hAnsi="Times New Roman" w:cs="Times New Roman"/>
          <w:sz w:val="24"/>
          <w:szCs w:val="24"/>
          <w:lang w:val="en-IN" w:eastAsia="en-IN"/>
        </w:rPr>
      </w:pPr>
    </w:p>
    <w:p w:rsidR="001F5D84" w:rsidRDefault="001F5D84">
      <w:pPr>
        <w:pStyle w:val="ListParagraph"/>
        <w:tabs>
          <w:tab w:val="left" w:pos="1276"/>
        </w:tabs>
        <w:spacing w:line="360" w:lineRule="auto"/>
        <w:ind w:left="502"/>
        <w:rPr>
          <w:rFonts w:ascii="Times New Roman" w:hAnsi="Times New Roman" w:cs="Times New Roman"/>
          <w:sz w:val="24"/>
          <w:szCs w:val="24"/>
          <w:lang w:val="en-IN" w:eastAsia="en-IN"/>
        </w:rPr>
      </w:pPr>
    </w:p>
    <w:p w:rsidR="001F5D84" w:rsidRDefault="001F5D84">
      <w:pPr>
        <w:pStyle w:val="ListParagraph"/>
        <w:tabs>
          <w:tab w:val="left" w:pos="1276"/>
        </w:tabs>
        <w:spacing w:line="360" w:lineRule="auto"/>
        <w:ind w:left="0"/>
        <w:rPr>
          <w:rFonts w:ascii="Times New Roman" w:hAnsi="Times New Roman" w:cs="Times New Roman"/>
          <w:sz w:val="24"/>
          <w:szCs w:val="24"/>
          <w:lang w:val="en-IN" w:eastAsia="en-IN"/>
        </w:rPr>
      </w:pPr>
    </w:p>
    <w:p w:rsidR="0053091F" w:rsidRDefault="0053091F" w:rsidP="0053091F">
      <w:pPr>
        <w:pStyle w:val="ListParagraph"/>
        <w:tabs>
          <w:tab w:val="left" w:pos="1276"/>
        </w:tabs>
        <w:spacing w:line="360" w:lineRule="auto"/>
        <w:rPr>
          <w:rFonts w:ascii="Times New Roman" w:hAnsi="Times New Roman" w:cs="Times New Roman"/>
          <w:b/>
          <w:bCs/>
          <w:sz w:val="24"/>
          <w:szCs w:val="24"/>
        </w:rPr>
      </w:pPr>
      <w:r>
        <w:rPr>
          <w:rFonts w:ascii="Times New Roman" w:hAnsi="Times New Roman" w:cs="Times New Roman"/>
          <w:b/>
          <w:bCs/>
          <w:sz w:val="24"/>
          <w:szCs w:val="24"/>
        </w:rPr>
        <w:t>AIM</w:t>
      </w:r>
    </w:p>
    <w:p w:rsidR="0053091F" w:rsidRDefault="0053091F" w:rsidP="0053091F">
      <w:pPr>
        <w:pStyle w:val="ListParagraph"/>
        <w:tabs>
          <w:tab w:val="left" w:pos="1276"/>
        </w:tabs>
        <w:spacing w:line="360" w:lineRule="auto"/>
        <w:rPr>
          <w:rFonts w:ascii="Times New Roman" w:hAnsi="Times New Roman" w:cs="Times New Roman"/>
          <w:b/>
          <w:bCs/>
          <w:sz w:val="24"/>
          <w:szCs w:val="24"/>
        </w:rPr>
      </w:pPr>
    </w:p>
    <w:p w:rsidR="001F5D84" w:rsidRDefault="0053091F" w:rsidP="0053091F">
      <w:pPr>
        <w:pStyle w:val="ListParagraph"/>
        <w:tabs>
          <w:tab w:val="left" w:pos="1276"/>
        </w:tabs>
        <w:spacing w:line="360" w:lineRule="auto"/>
      </w:pPr>
      <w:r>
        <w:rPr>
          <w:rFonts w:ascii="Times New Roman" w:hAnsi="Times New Roman" w:cs="Times New Roman"/>
          <w:b/>
          <w:bCs/>
          <w:sz w:val="24"/>
          <w:szCs w:val="24"/>
        </w:rPr>
        <w:t>2</w:t>
      </w:r>
      <w:r w:rsidR="00502680">
        <w:rPr>
          <w:rFonts w:ascii="Times New Roman" w:hAnsi="Times New Roman" w:cs="Times New Roman"/>
          <w:b/>
          <w:bCs/>
          <w:sz w:val="24"/>
          <w:szCs w:val="24"/>
        </w:rPr>
        <w:t>8</w:t>
      </w:r>
      <w:r>
        <w:rPr>
          <w:rFonts w:ascii="Times New Roman" w:hAnsi="Times New Roman" w:cs="Times New Roman"/>
          <w:b/>
          <w:bCs/>
          <w:sz w:val="24"/>
          <w:szCs w:val="24"/>
        </w:rPr>
        <w:t>.</w:t>
      </w:r>
      <w:r w:rsidR="001F5D84">
        <w:rPr>
          <w:rFonts w:ascii="Times New Roman" w:hAnsi="Times New Roman" w:cs="Times New Roman"/>
          <w:b/>
          <w:bCs/>
          <w:sz w:val="24"/>
          <w:szCs w:val="24"/>
        </w:rPr>
        <w:t>Construct following pattern using nested</w:t>
      </w:r>
      <w:r w:rsidR="001F5D84">
        <w:rPr>
          <w:rFonts w:ascii="Times New Roman" w:hAnsi="Times New Roman" w:cs="Times New Roman"/>
          <w:b/>
          <w:bCs/>
          <w:spacing w:val="-2"/>
          <w:sz w:val="24"/>
          <w:szCs w:val="24"/>
        </w:rPr>
        <w:t xml:space="preserve"> </w:t>
      </w:r>
      <w:r w:rsidR="001F5D84">
        <w:rPr>
          <w:rFonts w:ascii="Times New Roman" w:hAnsi="Times New Roman" w:cs="Times New Roman"/>
          <w:b/>
          <w:bCs/>
          <w:sz w:val="24"/>
          <w:szCs w:val="24"/>
        </w:rPr>
        <w:t>loop.</w:t>
      </w:r>
    </w:p>
    <w:p w:rsidR="001F5D84" w:rsidRDefault="001F5D84">
      <w:pPr>
        <w:pStyle w:val="ListParagraph"/>
        <w:spacing w:line="360" w:lineRule="auto"/>
        <w:ind w:left="502"/>
      </w:pPr>
      <w:r>
        <w:rPr>
          <w:rFonts w:ascii="Times New Roman" w:hAnsi="Times New Roman" w:cs="Times New Roman"/>
          <w:sz w:val="24"/>
          <w:szCs w:val="24"/>
        </w:rPr>
        <w:t>*</w:t>
      </w:r>
    </w:p>
    <w:p w:rsidR="001F5D84" w:rsidRDefault="001F5D84">
      <w:pPr>
        <w:pStyle w:val="ListParagraph"/>
        <w:spacing w:line="360" w:lineRule="auto"/>
        <w:ind w:left="502"/>
      </w:pPr>
      <w:r>
        <w:rPr>
          <w:rFonts w:ascii="Times New Roman" w:hAnsi="Times New Roman" w:cs="Times New Roman"/>
          <w:sz w:val="24"/>
          <w:szCs w:val="24"/>
        </w:rPr>
        <w:t>* *</w:t>
      </w:r>
    </w:p>
    <w:p w:rsidR="001F5D84" w:rsidRDefault="001F5D84">
      <w:pPr>
        <w:pStyle w:val="ListParagraph"/>
        <w:spacing w:line="360" w:lineRule="auto"/>
        <w:ind w:left="502"/>
      </w:pPr>
      <w:r>
        <w:rPr>
          <w:rFonts w:ascii="Times New Roman" w:hAnsi="Times New Roman" w:cs="Times New Roman"/>
          <w:sz w:val="24"/>
          <w:szCs w:val="24"/>
        </w:rPr>
        <w:t>* * *</w:t>
      </w:r>
    </w:p>
    <w:p w:rsidR="001F5D84" w:rsidRDefault="001F5D84">
      <w:pPr>
        <w:pStyle w:val="ListParagraph"/>
        <w:spacing w:line="360" w:lineRule="auto"/>
        <w:ind w:left="502"/>
      </w:pPr>
      <w:r>
        <w:rPr>
          <w:rFonts w:ascii="Times New Roman" w:hAnsi="Times New Roman" w:cs="Times New Roman"/>
          <w:sz w:val="24"/>
          <w:szCs w:val="24"/>
        </w:rPr>
        <w:t>* * * *</w:t>
      </w:r>
    </w:p>
    <w:p w:rsidR="001F5D84" w:rsidRDefault="001F5D84">
      <w:pPr>
        <w:pStyle w:val="ListParagraph"/>
        <w:spacing w:line="360" w:lineRule="auto"/>
        <w:ind w:left="502"/>
      </w:pPr>
      <w:r>
        <w:rPr>
          <w:rFonts w:ascii="Times New Roman" w:hAnsi="Times New Roman" w:cs="Times New Roman"/>
          <w:sz w:val="24"/>
          <w:szCs w:val="24"/>
        </w:rPr>
        <w:t>* * * * *</w:t>
      </w:r>
    </w:p>
    <w:p w:rsidR="001F5D84" w:rsidRDefault="001F5D84">
      <w:pPr>
        <w:spacing w:line="360" w:lineRule="auto"/>
        <w:ind w:left="142" w:firstLine="360"/>
      </w:pPr>
      <w:r>
        <w:rPr>
          <w:rFonts w:ascii="Times New Roman" w:hAnsi="Times New Roman" w:cs="Times New Roman"/>
          <w:sz w:val="24"/>
          <w:szCs w:val="24"/>
        </w:rPr>
        <w:t>* * * *</w:t>
      </w:r>
    </w:p>
    <w:p w:rsidR="001F5D84" w:rsidRDefault="001F5D84">
      <w:pPr>
        <w:pStyle w:val="ListParagraph"/>
        <w:spacing w:line="360" w:lineRule="auto"/>
        <w:ind w:left="502"/>
      </w:pPr>
      <w:r>
        <w:rPr>
          <w:rFonts w:ascii="Times New Roman" w:hAnsi="Times New Roman" w:cs="Times New Roman"/>
          <w:sz w:val="24"/>
          <w:szCs w:val="24"/>
        </w:rPr>
        <w:t>* * *</w:t>
      </w:r>
    </w:p>
    <w:p w:rsidR="001F5D84" w:rsidRDefault="001F5D84">
      <w:pPr>
        <w:pStyle w:val="ListParagraph"/>
        <w:spacing w:line="360" w:lineRule="auto"/>
        <w:ind w:left="502"/>
      </w:pPr>
      <w:r>
        <w:rPr>
          <w:rFonts w:ascii="Times New Roman" w:hAnsi="Times New Roman" w:cs="Times New Roman"/>
          <w:sz w:val="24"/>
          <w:szCs w:val="24"/>
        </w:rPr>
        <w:t>* *</w:t>
      </w:r>
    </w:p>
    <w:p w:rsidR="001F5D84" w:rsidRDefault="001F5D84">
      <w:pPr>
        <w:pStyle w:val="ListParagraph"/>
        <w:spacing w:line="360" w:lineRule="auto"/>
        <w:ind w:left="502"/>
      </w:pPr>
      <w:r>
        <w:rPr>
          <w:rFonts w:ascii="Times New Roman" w:hAnsi="Times New Roman" w:cs="Times New Roman"/>
          <w:sz w:val="24"/>
          <w:szCs w:val="24"/>
        </w:rPr>
        <w:t>*</w:t>
      </w:r>
    </w:p>
    <w:p w:rsidR="001F5D84" w:rsidRDefault="0053091F" w:rsidP="0053091F">
      <w:pPr>
        <w:pStyle w:val="ListParagraph"/>
        <w:spacing w:line="360" w:lineRule="auto"/>
        <w:ind w:left="0"/>
      </w:pPr>
      <w:r>
        <w:rPr>
          <w:rFonts w:ascii="Times New Roman" w:hAnsi="Times New Roman" w:cs="Times New Roman"/>
          <w:sz w:val="24"/>
          <w:szCs w:val="24"/>
        </w:rPr>
        <w:t xml:space="preserve">    </w:t>
      </w:r>
      <w:r>
        <w:rPr>
          <w:rFonts w:ascii="Times New Roman" w:hAnsi="Times New Roman" w:cs="Times New Roman"/>
          <w:b/>
          <w:bCs/>
          <w:sz w:val="24"/>
          <w:szCs w:val="24"/>
        </w:rPr>
        <w:t>CODE</w:t>
      </w:r>
    </w:p>
    <w:p w:rsidR="001F5D84" w:rsidRDefault="001F5D84">
      <w:pPr>
        <w:pStyle w:val="ListParagraph"/>
        <w:spacing w:line="360" w:lineRule="auto"/>
        <w:ind w:left="502"/>
      </w:pPr>
      <w:r>
        <w:rPr>
          <w:rFonts w:ascii="Times New Roman" w:hAnsi="Times New Roman" w:cs="Times New Roman"/>
          <w:sz w:val="24"/>
          <w:szCs w:val="24"/>
        </w:rPr>
        <w:t>for i in range(1,6):</w:t>
      </w:r>
    </w:p>
    <w:p w:rsidR="001F5D84" w:rsidRDefault="001F5D84">
      <w:pPr>
        <w:pStyle w:val="ListParagraph"/>
        <w:spacing w:line="360" w:lineRule="auto"/>
        <w:ind w:left="502"/>
      </w:pPr>
      <w:r>
        <w:rPr>
          <w:rFonts w:ascii="Times New Roman" w:hAnsi="Times New Roman" w:cs="Times New Roman"/>
          <w:sz w:val="24"/>
          <w:szCs w:val="24"/>
        </w:rPr>
        <w:tab/>
        <w:t xml:space="preserve">for j in range(1,i+1): </w:t>
      </w:r>
    </w:p>
    <w:p w:rsidR="001F5D84" w:rsidRDefault="001F5D84">
      <w:pPr>
        <w:pStyle w:val="ListParagraph"/>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t>print("*",end=" ")</w:t>
      </w:r>
    </w:p>
    <w:p w:rsidR="001F5D84" w:rsidRDefault="001F5D84">
      <w:pPr>
        <w:pStyle w:val="ListParagraph"/>
        <w:spacing w:line="360" w:lineRule="auto"/>
        <w:ind w:left="502"/>
      </w:pPr>
      <w:r>
        <w:rPr>
          <w:rFonts w:ascii="Times New Roman" w:hAnsi="Times New Roman" w:cs="Times New Roman"/>
          <w:sz w:val="24"/>
          <w:szCs w:val="24"/>
        </w:rPr>
        <w:tab/>
        <w:t>print("\n")</w:t>
      </w:r>
    </w:p>
    <w:p w:rsidR="001F5D84" w:rsidRDefault="001F5D84">
      <w:pPr>
        <w:pStyle w:val="ListParagraph"/>
        <w:spacing w:line="360" w:lineRule="auto"/>
        <w:ind w:left="502"/>
      </w:pPr>
      <w:r>
        <w:rPr>
          <w:rFonts w:ascii="Times New Roman" w:hAnsi="Times New Roman" w:cs="Times New Roman"/>
          <w:sz w:val="24"/>
          <w:szCs w:val="24"/>
        </w:rPr>
        <w:t xml:space="preserve">for i in range(4,0,-1): </w:t>
      </w:r>
    </w:p>
    <w:p w:rsidR="001F5D84" w:rsidRDefault="001F5D84">
      <w:pPr>
        <w:pStyle w:val="ListParagraph"/>
        <w:spacing w:line="360" w:lineRule="auto"/>
        <w:ind w:left="502"/>
      </w:pPr>
      <w:r>
        <w:rPr>
          <w:rFonts w:ascii="Times New Roman" w:hAnsi="Times New Roman" w:cs="Times New Roman"/>
          <w:sz w:val="24"/>
          <w:szCs w:val="24"/>
        </w:rPr>
        <w:tab/>
        <w:t>for j in range(1,i+1):</w:t>
      </w:r>
    </w:p>
    <w:p w:rsidR="001F5D84" w:rsidRDefault="001F5D84">
      <w:pPr>
        <w:pStyle w:val="ListParagraph"/>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t xml:space="preserve">print("*",end=" ") </w:t>
      </w:r>
    </w:p>
    <w:p w:rsidR="001F5D84" w:rsidRDefault="001F5D84">
      <w:pPr>
        <w:pStyle w:val="ListParagraph"/>
        <w:spacing w:line="360" w:lineRule="auto"/>
        <w:ind w:left="502"/>
        <w:rPr>
          <w:rFonts w:ascii="Times New Roman" w:hAnsi="Times New Roman" w:cs="Times New Roman"/>
          <w:sz w:val="24"/>
          <w:szCs w:val="24"/>
        </w:rPr>
      </w:pPr>
      <w:r>
        <w:rPr>
          <w:rFonts w:ascii="Times New Roman" w:hAnsi="Times New Roman" w:cs="Times New Roman"/>
          <w:sz w:val="24"/>
          <w:szCs w:val="24"/>
        </w:rPr>
        <w:tab/>
        <w:t>print("\n")</w:t>
      </w:r>
    </w:p>
    <w:p w:rsidR="0053091F" w:rsidRDefault="0053091F">
      <w:pPr>
        <w:pStyle w:val="ListParagraph"/>
        <w:spacing w:line="360" w:lineRule="auto"/>
        <w:ind w:left="502"/>
      </w:pPr>
    </w:p>
    <w:p w:rsidR="0053091F" w:rsidRPr="0053091F" w:rsidRDefault="0053091F" w:rsidP="0053091F">
      <w:pPr>
        <w:pStyle w:val="ListParagraph"/>
        <w:spacing w:line="360" w:lineRule="auto"/>
        <w:ind w:left="502"/>
        <w:rPr>
          <w:rFonts w:ascii="Times New Roman" w:hAnsi="Times New Roman" w:cs="Times New Roman"/>
          <w:b/>
          <w:bCs/>
          <w:sz w:val="24"/>
          <w:szCs w:val="24"/>
        </w:rPr>
      </w:pPr>
      <w:r w:rsidRPr="0053091F">
        <w:rPr>
          <w:rFonts w:ascii="Times New Roman" w:hAnsi="Times New Roman" w:cs="Times New Roman"/>
          <w:b/>
          <w:bCs/>
          <w:sz w:val="24"/>
          <w:szCs w:val="24"/>
        </w:rPr>
        <w:t>OUTPUT</w:t>
      </w:r>
    </w:p>
    <w:p w:rsidR="001F5D84" w:rsidRPr="0053091F" w:rsidRDefault="00EB6768">
      <w:pPr>
        <w:pStyle w:val="ListParagraph"/>
        <w:spacing w:line="360" w:lineRule="auto"/>
        <w:ind w:left="502"/>
        <w:rPr>
          <w:rFonts w:ascii="Times New Roman" w:hAnsi="Times New Roman" w:cs="Times New Roman"/>
          <w:b/>
          <w:bCs/>
          <w:sz w:val="24"/>
          <w:szCs w:val="24"/>
        </w:rPr>
      </w:pPr>
      <w:r>
        <w:rPr>
          <w:noProof/>
        </w:rPr>
        <w:drawing>
          <wp:anchor distT="0" distB="0" distL="0" distR="0" simplePos="0" relativeHeight="251666432" behindDoc="0" locked="0" layoutInCell="1" allowOverlap="1">
            <wp:simplePos x="0" y="0"/>
            <wp:positionH relativeFrom="column">
              <wp:posOffset>207645</wp:posOffset>
            </wp:positionH>
            <wp:positionV relativeFrom="paragraph">
              <wp:posOffset>85725</wp:posOffset>
            </wp:positionV>
            <wp:extent cx="4592320" cy="1769110"/>
            <wp:effectExtent l="0" t="0" r="0" b="0"/>
            <wp:wrapSquare wrapText="largest"/>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9"/>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92320" cy="17691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F5D84" w:rsidRDefault="001F5D84">
      <w:pPr>
        <w:pStyle w:val="ListParagraph"/>
        <w:spacing w:line="360" w:lineRule="auto"/>
        <w:ind w:left="502"/>
      </w:pPr>
    </w:p>
    <w:p w:rsidR="001F5D84" w:rsidRDefault="001F5D84">
      <w:pPr>
        <w:pStyle w:val="ListParagraph"/>
        <w:ind w:left="502"/>
      </w:pPr>
    </w:p>
    <w:p w:rsidR="001F5D84" w:rsidRDefault="001F5D84">
      <w:pPr>
        <w:pStyle w:val="ListParagraph"/>
        <w:ind w:left="502"/>
      </w:pPr>
    </w:p>
    <w:p w:rsidR="001F5D84" w:rsidRDefault="001F5D84">
      <w:pPr>
        <w:pStyle w:val="ListParagraph"/>
        <w:ind w:left="502"/>
      </w:pPr>
    </w:p>
    <w:p w:rsidR="001F5D84" w:rsidRDefault="001F5D84">
      <w:pPr>
        <w:pStyle w:val="ListParagraph"/>
        <w:ind w:left="502"/>
      </w:pPr>
    </w:p>
    <w:p w:rsidR="001F5D84" w:rsidRDefault="001F5D84">
      <w:pPr>
        <w:pStyle w:val="ListParagraph"/>
        <w:ind w:left="502"/>
      </w:pPr>
    </w:p>
    <w:p w:rsidR="001F5D84" w:rsidRDefault="001F5D84">
      <w:pPr>
        <w:pStyle w:val="ListParagraph"/>
        <w:ind w:left="502"/>
      </w:pPr>
    </w:p>
    <w:p w:rsidR="001F5D84" w:rsidRDefault="001F5D84">
      <w:pPr>
        <w:pStyle w:val="ListParagraph"/>
        <w:ind w:left="502"/>
      </w:pPr>
    </w:p>
    <w:p w:rsidR="001F5D84" w:rsidRDefault="001F5D84">
      <w:pPr>
        <w:pStyle w:val="ListParagraph"/>
        <w:ind w:left="502"/>
      </w:pPr>
    </w:p>
    <w:p w:rsidR="001F5D84" w:rsidRDefault="001F5D84">
      <w:pPr>
        <w:pStyle w:val="ListParagraph"/>
        <w:ind w:left="502"/>
      </w:pPr>
    </w:p>
    <w:p w:rsidR="001F5D84" w:rsidRDefault="001F5D84">
      <w:pPr>
        <w:pStyle w:val="ListParagraph"/>
        <w:ind w:left="502"/>
      </w:pPr>
    </w:p>
    <w:p w:rsidR="001F5D84" w:rsidRDefault="001F5D84">
      <w:pPr>
        <w:pStyle w:val="ListParagraph"/>
        <w:ind w:left="502"/>
      </w:pPr>
    </w:p>
    <w:p w:rsidR="001F5D84" w:rsidRDefault="0053091F">
      <w:pPr>
        <w:pStyle w:val="ListParagraph"/>
        <w:ind w:left="502"/>
        <w:rPr>
          <w:rFonts w:ascii="Times New Roman" w:hAnsi="Times New Roman" w:cs="Times New Roman"/>
          <w:b/>
          <w:bCs/>
          <w:sz w:val="24"/>
          <w:szCs w:val="24"/>
        </w:rPr>
      </w:pPr>
      <w:r w:rsidRPr="0053091F">
        <w:rPr>
          <w:rFonts w:ascii="Times New Roman" w:hAnsi="Times New Roman" w:cs="Times New Roman"/>
          <w:b/>
          <w:bCs/>
          <w:sz w:val="24"/>
          <w:szCs w:val="24"/>
        </w:rPr>
        <w:t>AIM</w:t>
      </w:r>
    </w:p>
    <w:p w:rsidR="0053091F" w:rsidRDefault="0053091F">
      <w:pPr>
        <w:pStyle w:val="ListParagraph"/>
        <w:ind w:left="502"/>
        <w:rPr>
          <w:rFonts w:ascii="Times New Roman" w:hAnsi="Times New Roman" w:cs="Times New Roman"/>
          <w:b/>
          <w:bCs/>
          <w:sz w:val="24"/>
          <w:szCs w:val="24"/>
        </w:rPr>
      </w:pPr>
    </w:p>
    <w:p w:rsidR="0053091F" w:rsidRPr="0053091F" w:rsidRDefault="0053091F">
      <w:pPr>
        <w:pStyle w:val="ListParagraph"/>
        <w:ind w:left="502"/>
        <w:rPr>
          <w:rFonts w:ascii="Times New Roman" w:hAnsi="Times New Roman" w:cs="Times New Roman"/>
          <w:b/>
          <w:bCs/>
          <w:sz w:val="24"/>
          <w:szCs w:val="24"/>
        </w:rPr>
      </w:pPr>
    </w:p>
    <w:p w:rsidR="001F5D84" w:rsidRDefault="0053091F" w:rsidP="0053091F">
      <w:pPr>
        <w:pStyle w:val="ListParagraph"/>
        <w:widowControl w:val="0"/>
        <w:tabs>
          <w:tab w:val="left" w:pos="886"/>
        </w:tabs>
        <w:spacing w:before="77" w:after="0" w:line="360" w:lineRule="auto"/>
        <w:ind w:left="0"/>
      </w:pPr>
      <w:r>
        <w:t xml:space="preserve">  </w:t>
      </w:r>
      <w:r>
        <w:rPr>
          <w:rFonts w:ascii="Times New Roman" w:hAnsi="Times New Roman" w:cs="Times New Roman"/>
          <w:b/>
          <w:bCs/>
          <w:sz w:val="24"/>
          <w:szCs w:val="24"/>
        </w:rPr>
        <w:t xml:space="preserve">      </w:t>
      </w:r>
      <w:r w:rsidR="00502680">
        <w:rPr>
          <w:rFonts w:ascii="Times New Roman" w:hAnsi="Times New Roman" w:cs="Times New Roman"/>
          <w:b/>
          <w:bCs/>
          <w:sz w:val="24"/>
          <w:szCs w:val="24"/>
        </w:rPr>
        <w:t>29</w:t>
      </w:r>
      <w:r>
        <w:rPr>
          <w:rFonts w:ascii="Times New Roman" w:hAnsi="Times New Roman" w:cs="Times New Roman"/>
          <w:b/>
          <w:bCs/>
          <w:sz w:val="24"/>
          <w:szCs w:val="24"/>
        </w:rPr>
        <w:t xml:space="preserve">. </w:t>
      </w:r>
      <w:r w:rsidR="001F5D84">
        <w:rPr>
          <w:rFonts w:ascii="Times New Roman" w:hAnsi="Times New Roman" w:cs="Times New Roman"/>
          <w:b/>
          <w:bCs/>
          <w:sz w:val="24"/>
          <w:szCs w:val="24"/>
        </w:rPr>
        <w:t>Generate all factors of a</w:t>
      </w:r>
      <w:r w:rsidR="001F5D84">
        <w:rPr>
          <w:rFonts w:ascii="Times New Roman" w:hAnsi="Times New Roman" w:cs="Times New Roman"/>
          <w:b/>
          <w:bCs/>
          <w:spacing w:val="-1"/>
          <w:sz w:val="24"/>
          <w:szCs w:val="24"/>
        </w:rPr>
        <w:t xml:space="preserve"> </w:t>
      </w:r>
      <w:r w:rsidR="001F5D84">
        <w:rPr>
          <w:rFonts w:ascii="Times New Roman" w:hAnsi="Times New Roman" w:cs="Times New Roman"/>
          <w:b/>
          <w:bCs/>
          <w:spacing w:val="-3"/>
          <w:sz w:val="24"/>
          <w:szCs w:val="24"/>
        </w:rPr>
        <w:t>number.</w:t>
      </w:r>
    </w:p>
    <w:p w:rsidR="001F5D84" w:rsidRDefault="001F5D84">
      <w:pPr>
        <w:pStyle w:val="ListParagraph"/>
        <w:spacing w:line="360" w:lineRule="auto"/>
        <w:ind w:left="502"/>
        <w:rPr>
          <w:rFonts w:ascii="Times New Roman" w:hAnsi="Times New Roman" w:cs="Times New Roman"/>
          <w:b/>
          <w:bCs/>
          <w:sz w:val="24"/>
          <w:szCs w:val="24"/>
        </w:rPr>
      </w:pPr>
    </w:p>
    <w:p w:rsidR="0053091F" w:rsidRDefault="0053091F">
      <w:pPr>
        <w:pStyle w:val="ListParagraph"/>
        <w:spacing w:line="360" w:lineRule="auto"/>
        <w:ind w:left="502"/>
      </w:pPr>
      <w:r>
        <w:rPr>
          <w:rFonts w:ascii="Times New Roman" w:hAnsi="Times New Roman" w:cs="Times New Roman"/>
          <w:b/>
          <w:bCs/>
          <w:sz w:val="24"/>
          <w:szCs w:val="24"/>
        </w:rPr>
        <w:t>CODE</w:t>
      </w:r>
    </w:p>
    <w:p w:rsidR="001F5D84" w:rsidRDefault="001F5D84">
      <w:pPr>
        <w:pStyle w:val="ListParagraph"/>
        <w:spacing w:line="360" w:lineRule="auto"/>
        <w:ind w:left="502"/>
      </w:pPr>
      <w:r>
        <w:rPr>
          <w:rFonts w:ascii="Times New Roman" w:hAnsi="Times New Roman" w:cs="Times New Roman"/>
          <w:sz w:val="24"/>
          <w:szCs w:val="24"/>
        </w:rPr>
        <w:t>n=int(input("Enter a number:"))</w:t>
      </w:r>
    </w:p>
    <w:p w:rsidR="001F5D84" w:rsidRDefault="001F5D84">
      <w:pPr>
        <w:pStyle w:val="ListParagraph"/>
        <w:spacing w:line="360" w:lineRule="auto"/>
        <w:ind w:left="502"/>
      </w:pPr>
      <w:r>
        <w:rPr>
          <w:rFonts w:ascii="Times New Roman" w:hAnsi="Times New Roman" w:cs="Times New Roman"/>
          <w:sz w:val="24"/>
          <w:szCs w:val="24"/>
        </w:rPr>
        <w:t>print("Factors are")</w:t>
      </w:r>
    </w:p>
    <w:p w:rsidR="001F5D84" w:rsidRDefault="001F5D84">
      <w:pPr>
        <w:pStyle w:val="ListParagraph"/>
        <w:spacing w:line="360" w:lineRule="auto"/>
        <w:ind w:left="502"/>
      </w:pPr>
      <w:r>
        <w:rPr>
          <w:rFonts w:ascii="Times New Roman" w:hAnsi="Times New Roman" w:cs="Times New Roman"/>
          <w:sz w:val="24"/>
          <w:szCs w:val="24"/>
        </w:rPr>
        <w:t xml:space="preserve">for i in range(1,n+1): </w:t>
      </w:r>
    </w:p>
    <w:p w:rsidR="001F5D84" w:rsidRDefault="001F5D84">
      <w:pPr>
        <w:pStyle w:val="ListParagraph"/>
        <w:spacing w:line="360" w:lineRule="auto"/>
        <w:ind w:left="502"/>
      </w:pPr>
      <w:r>
        <w:rPr>
          <w:rFonts w:ascii="Times New Roman" w:hAnsi="Times New Roman" w:cs="Times New Roman"/>
          <w:sz w:val="24"/>
          <w:szCs w:val="24"/>
        </w:rPr>
        <w:tab/>
        <w:t>if(n%i==0):</w:t>
      </w:r>
    </w:p>
    <w:p w:rsidR="0053091F" w:rsidRDefault="001F5D84">
      <w:pPr>
        <w:pStyle w:val="ListParagraph"/>
        <w:spacing w:line="360" w:lineRule="auto"/>
        <w:ind w:left="502"/>
        <w:rPr>
          <w:rFonts w:ascii="Times New Roman" w:hAnsi="Times New Roman" w:cs="Times New Roman"/>
          <w:sz w:val="24"/>
          <w:szCs w:val="24"/>
        </w:rPr>
      </w:pPr>
      <w:r>
        <w:rPr>
          <w:rFonts w:ascii="Times New Roman" w:hAnsi="Times New Roman" w:cs="Times New Roman"/>
          <w:sz w:val="24"/>
          <w:szCs w:val="24"/>
        </w:rPr>
        <w:tab/>
      </w:r>
    </w:p>
    <w:p w:rsidR="001F5D84" w:rsidRDefault="001F5D84" w:rsidP="0053091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b/>
        <w:t>print(i)</w:t>
      </w:r>
    </w:p>
    <w:p w:rsidR="0053091F" w:rsidRDefault="0053091F" w:rsidP="0053091F">
      <w:pPr>
        <w:pStyle w:val="ListParagraph"/>
        <w:spacing w:line="360" w:lineRule="auto"/>
        <w:ind w:left="0"/>
        <w:rPr>
          <w:rFonts w:ascii="Times New Roman" w:hAnsi="Times New Roman" w:cs="Times New Roman"/>
          <w:sz w:val="24"/>
          <w:szCs w:val="24"/>
        </w:rPr>
      </w:pPr>
    </w:p>
    <w:p w:rsidR="0053091F" w:rsidRDefault="0053091F" w:rsidP="0053091F">
      <w:pPr>
        <w:pStyle w:val="ListParagraph"/>
        <w:spacing w:line="360" w:lineRule="auto"/>
        <w:ind w:left="0"/>
        <w:rPr>
          <w:rFonts w:ascii="Times New Roman" w:hAnsi="Times New Roman" w:cs="Times New Roman"/>
          <w:sz w:val="24"/>
          <w:szCs w:val="24"/>
        </w:rPr>
      </w:pPr>
    </w:p>
    <w:p w:rsidR="0053091F" w:rsidRPr="0053091F" w:rsidRDefault="0053091F" w:rsidP="0053091F">
      <w:pPr>
        <w:pStyle w:val="ListParagraph"/>
        <w:spacing w:line="360" w:lineRule="auto"/>
        <w:ind w:left="0"/>
        <w:rPr>
          <w:b/>
          <w:bCs/>
          <w:sz w:val="24"/>
          <w:szCs w:val="24"/>
        </w:rPr>
      </w:pPr>
      <w:r>
        <w:rPr>
          <w:rFonts w:ascii="Times New Roman" w:hAnsi="Times New Roman" w:cs="Times New Roman"/>
          <w:sz w:val="24"/>
          <w:szCs w:val="24"/>
        </w:rPr>
        <w:t xml:space="preserve">     </w:t>
      </w:r>
      <w:r w:rsidRPr="0053091F">
        <w:rPr>
          <w:rFonts w:ascii="Times New Roman" w:hAnsi="Times New Roman" w:cs="Times New Roman"/>
          <w:b/>
          <w:bCs/>
          <w:sz w:val="24"/>
          <w:szCs w:val="24"/>
        </w:rPr>
        <w:t>OUTPUT</w:t>
      </w:r>
    </w:p>
    <w:p w:rsidR="001F5D84" w:rsidRDefault="001F5D84" w:rsidP="0053091F">
      <w:pPr>
        <w:pStyle w:val="ListParagraph"/>
        <w:spacing w:line="360" w:lineRule="auto"/>
        <w:ind w:left="0"/>
      </w:pPr>
    </w:p>
    <w:p w:rsidR="001F5D84" w:rsidRDefault="00EB6768">
      <w:pPr>
        <w:pStyle w:val="ListParagraph"/>
        <w:ind w:left="502"/>
      </w:pPr>
      <w:r>
        <w:rPr>
          <w:noProof/>
        </w:rPr>
        <w:drawing>
          <wp:anchor distT="0" distB="0" distL="0" distR="0" simplePos="0" relativeHeight="251667456" behindDoc="0" locked="0" layoutInCell="1" allowOverlap="1">
            <wp:simplePos x="0" y="0"/>
            <wp:positionH relativeFrom="column">
              <wp:align>center</wp:align>
            </wp:positionH>
            <wp:positionV relativeFrom="paragraph">
              <wp:align>top</wp:align>
            </wp:positionV>
            <wp:extent cx="4954905" cy="2974975"/>
            <wp:effectExtent l="0" t="0" r="0" b="0"/>
            <wp:wrapSquare wrapText="largest"/>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0"/>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4905" cy="29749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F5D84" w:rsidRDefault="001F5D84">
      <w:pPr>
        <w:pStyle w:val="ListParagraph"/>
        <w:tabs>
          <w:tab w:val="left" w:pos="1276"/>
        </w:tabs>
        <w:spacing w:line="360" w:lineRule="auto"/>
        <w:ind w:left="502"/>
        <w:rPr>
          <w:rFonts w:ascii="Times New Roman" w:hAnsi="Times New Roman" w:cs="Times New Roman"/>
          <w:sz w:val="24"/>
          <w:szCs w:val="24"/>
          <w:lang w:val="en-IN" w:eastAsia="en-IN"/>
        </w:rPr>
      </w:pPr>
    </w:p>
    <w:p w:rsidR="001F5D84" w:rsidRDefault="001F5D84">
      <w:pPr>
        <w:pStyle w:val="ListParagraph"/>
        <w:tabs>
          <w:tab w:val="left" w:pos="1276"/>
        </w:tabs>
        <w:spacing w:line="360" w:lineRule="auto"/>
        <w:ind w:left="502"/>
        <w:rPr>
          <w:rFonts w:ascii="Times New Roman" w:hAnsi="Times New Roman" w:cs="Times New Roman"/>
          <w:sz w:val="24"/>
          <w:szCs w:val="24"/>
          <w:lang w:val="en-IN" w:eastAsia="en-IN"/>
        </w:rPr>
      </w:pPr>
    </w:p>
    <w:p w:rsidR="001F5D84" w:rsidRDefault="001F5D84">
      <w:pPr>
        <w:pStyle w:val="ListParagraph"/>
        <w:tabs>
          <w:tab w:val="left" w:pos="1276"/>
        </w:tabs>
        <w:spacing w:line="360" w:lineRule="auto"/>
        <w:ind w:left="502"/>
        <w:rPr>
          <w:rFonts w:ascii="Times New Roman" w:hAnsi="Times New Roman" w:cs="Times New Roman"/>
          <w:sz w:val="24"/>
          <w:szCs w:val="24"/>
          <w:lang w:val="en-IN" w:eastAsia="en-IN"/>
        </w:rPr>
      </w:pPr>
    </w:p>
    <w:p w:rsidR="001F5D84" w:rsidRDefault="001F5D84">
      <w:pPr>
        <w:pStyle w:val="ListParagraph"/>
        <w:tabs>
          <w:tab w:val="left" w:pos="6360"/>
        </w:tabs>
        <w:ind w:left="502"/>
        <w:jc w:val="center"/>
      </w:pPr>
    </w:p>
    <w:p w:rsidR="001F5D84" w:rsidRDefault="001F5D84">
      <w:pPr>
        <w:pStyle w:val="ListParagraph"/>
        <w:tabs>
          <w:tab w:val="left" w:pos="6360"/>
        </w:tabs>
        <w:ind w:left="502"/>
        <w:jc w:val="center"/>
      </w:pPr>
    </w:p>
    <w:p w:rsidR="001F5D84" w:rsidRDefault="001F5D84">
      <w:pPr>
        <w:pStyle w:val="ListParagraph"/>
        <w:tabs>
          <w:tab w:val="left" w:pos="6360"/>
        </w:tabs>
        <w:ind w:left="502"/>
        <w:jc w:val="center"/>
      </w:pPr>
    </w:p>
    <w:p w:rsidR="001F5D84" w:rsidRDefault="001F5D84">
      <w:pPr>
        <w:pStyle w:val="ListParagraph"/>
        <w:tabs>
          <w:tab w:val="left" w:pos="6360"/>
        </w:tabs>
        <w:ind w:left="502"/>
        <w:jc w:val="center"/>
      </w:pPr>
    </w:p>
    <w:p w:rsidR="001F5D84" w:rsidRDefault="001F5D84">
      <w:pPr>
        <w:pStyle w:val="ListParagraph"/>
        <w:tabs>
          <w:tab w:val="left" w:pos="6360"/>
        </w:tabs>
        <w:ind w:left="502"/>
        <w:jc w:val="center"/>
      </w:pPr>
    </w:p>
    <w:p w:rsidR="001F5D84" w:rsidRPr="005019AD" w:rsidRDefault="0053091F" w:rsidP="0053091F">
      <w:pPr>
        <w:pStyle w:val="ListParagraph"/>
        <w:tabs>
          <w:tab w:val="left" w:pos="6360"/>
        </w:tabs>
        <w:ind w:left="502"/>
        <w:rPr>
          <w:b/>
          <w:bCs/>
          <w:sz w:val="28"/>
          <w:szCs w:val="28"/>
        </w:rPr>
      </w:pPr>
      <w:r w:rsidRPr="005019AD">
        <w:rPr>
          <w:b/>
          <w:bCs/>
          <w:sz w:val="28"/>
          <w:szCs w:val="28"/>
        </w:rPr>
        <w:t xml:space="preserve"> AIM</w:t>
      </w:r>
    </w:p>
    <w:p w:rsidR="0053091F" w:rsidRDefault="0053091F" w:rsidP="0053091F">
      <w:pPr>
        <w:pStyle w:val="ListParagraph"/>
        <w:tabs>
          <w:tab w:val="left" w:pos="6360"/>
        </w:tabs>
        <w:ind w:left="502"/>
        <w:rPr>
          <w:b/>
          <w:bCs/>
          <w:sz w:val="24"/>
          <w:szCs w:val="24"/>
        </w:rPr>
      </w:pPr>
    </w:p>
    <w:p w:rsidR="0053091F" w:rsidRPr="0053091F" w:rsidRDefault="0053091F" w:rsidP="0053091F">
      <w:pPr>
        <w:pStyle w:val="ListParagraph"/>
        <w:tabs>
          <w:tab w:val="left" w:pos="6360"/>
        </w:tabs>
        <w:ind w:left="502"/>
        <w:rPr>
          <w:b/>
          <w:bCs/>
          <w:sz w:val="24"/>
          <w:szCs w:val="24"/>
        </w:rPr>
      </w:pPr>
    </w:p>
    <w:p w:rsidR="001F5D84" w:rsidRDefault="0053091F" w:rsidP="0053091F">
      <w:pPr>
        <w:pStyle w:val="ListParagraph"/>
        <w:tabs>
          <w:tab w:val="left" w:pos="6360"/>
        </w:tabs>
        <w:spacing w:line="360" w:lineRule="auto"/>
        <w:ind w:left="0"/>
      </w:pPr>
      <w:r>
        <w:t xml:space="preserve"> </w:t>
      </w:r>
      <w:r w:rsidR="00502680">
        <w:t>30</w:t>
      </w:r>
      <w:r>
        <w:t>.</w:t>
      </w:r>
      <w:r w:rsidR="001F5D84">
        <w:rPr>
          <w:rFonts w:ascii="Times New Roman" w:hAnsi="Times New Roman" w:cs="Times New Roman"/>
          <w:b/>
          <w:bCs/>
          <w:sz w:val="24"/>
          <w:szCs w:val="24"/>
        </w:rPr>
        <w:t>Create a package graphics with modules rectangle, circle and sub-package 3D-graphics with modules cuboid and sphere. Include methods to find area and perimeter of respective figures in each module. Write programs that finds area and perimeter of figures by different importing statements. (Include selective import of modules and import * statements)</w:t>
      </w:r>
    </w:p>
    <w:p w:rsidR="001F5D84" w:rsidRDefault="001F5D84">
      <w:pPr>
        <w:pStyle w:val="ListParagraph"/>
        <w:tabs>
          <w:tab w:val="left" w:pos="6360"/>
        </w:tabs>
        <w:spacing w:line="360" w:lineRule="auto"/>
        <w:ind w:left="502"/>
      </w:pPr>
      <w:r>
        <w:rPr>
          <w:rFonts w:ascii="Times New Roman" w:hAnsi="Times New Roman" w:cs="Times New Roman"/>
          <w:b/>
          <w:bCs/>
          <w:sz w:val="24"/>
          <w:szCs w:val="24"/>
        </w:rPr>
        <w:t>Source code</w:t>
      </w:r>
    </w:p>
    <w:p w:rsidR="001F5D84" w:rsidRDefault="001F5D84">
      <w:pPr>
        <w:ind w:left="1069" w:hanging="567"/>
      </w:pPr>
      <w:r>
        <w:rPr>
          <w:rFonts w:ascii="Times New Roman" w:hAnsi="Times New Roman" w:cs="Times New Roman"/>
          <w:b/>
          <w:bCs/>
          <w:sz w:val="24"/>
          <w:szCs w:val="24"/>
        </w:rPr>
        <w:t>Graphice\circle.py</w:t>
      </w:r>
    </w:p>
    <w:p w:rsidR="001F5D84" w:rsidRDefault="001F5D84">
      <w:pPr>
        <w:ind w:left="1069" w:hanging="567"/>
      </w:pPr>
      <w:r>
        <w:rPr>
          <w:rFonts w:ascii="Times New Roman" w:hAnsi="Times New Roman" w:cs="Times New Roman"/>
          <w:sz w:val="24"/>
          <w:szCs w:val="24"/>
        </w:rPr>
        <w:t>from math import pi</w:t>
      </w:r>
    </w:p>
    <w:p w:rsidR="001F5D84" w:rsidRDefault="001F5D84">
      <w:pPr>
        <w:ind w:left="1069" w:hanging="567"/>
      </w:pPr>
      <w:r>
        <w:rPr>
          <w:rFonts w:ascii="Times New Roman" w:hAnsi="Times New Roman" w:cs="Times New Roman"/>
          <w:sz w:val="24"/>
          <w:szCs w:val="24"/>
        </w:rPr>
        <w:t>def area_circle(radius):</w:t>
      </w:r>
    </w:p>
    <w:p w:rsidR="001F5D84" w:rsidRDefault="001F5D84">
      <w:pPr>
        <w:ind w:left="1069" w:hanging="567"/>
      </w:pPr>
      <w:r>
        <w:rPr>
          <w:rFonts w:ascii="Times New Roman" w:hAnsi="Times New Roman" w:cs="Times New Roman"/>
          <w:sz w:val="24"/>
          <w:szCs w:val="24"/>
        </w:rPr>
        <w:t xml:space="preserve">    return pi*radius*radius</w:t>
      </w:r>
    </w:p>
    <w:p w:rsidR="001F5D84" w:rsidRDefault="001F5D84">
      <w:pPr>
        <w:ind w:left="1069" w:hanging="567"/>
      </w:pPr>
      <w:r>
        <w:rPr>
          <w:rFonts w:ascii="Times New Roman" w:hAnsi="Times New Roman" w:cs="Times New Roman"/>
          <w:sz w:val="24"/>
          <w:szCs w:val="24"/>
        </w:rPr>
        <w:t>def perimeter_circle(radius):</w:t>
      </w:r>
    </w:p>
    <w:p w:rsidR="001F5D84" w:rsidRDefault="001F5D84">
      <w:pPr>
        <w:ind w:left="1069" w:hanging="567"/>
      </w:pPr>
      <w:r>
        <w:rPr>
          <w:rFonts w:ascii="Times New Roman" w:hAnsi="Times New Roman" w:cs="Times New Roman"/>
          <w:sz w:val="24"/>
          <w:szCs w:val="24"/>
        </w:rPr>
        <w:t xml:space="preserve">    return 2*pi*radius</w:t>
      </w:r>
    </w:p>
    <w:p w:rsidR="001F5D84" w:rsidRDefault="001F5D84">
      <w:pPr>
        <w:ind w:left="1069" w:hanging="567"/>
      </w:pPr>
      <w:r>
        <w:rPr>
          <w:rFonts w:ascii="Times New Roman" w:hAnsi="Times New Roman" w:cs="Times New Roman"/>
          <w:b/>
          <w:bCs/>
          <w:sz w:val="24"/>
          <w:szCs w:val="24"/>
        </w:rPr>
        <w:t>Graphics\rectangle.py</w:t>
      </w:r>
    </w:p>
    <w:p w:rsidR="001F5D84" w:rsidRDefault="001F5D84">
      <w:pPr>
        <w:ind w:left="1069" w:hanging="567"/>
      </w:pPr>
      <w:r>
        <w:rPr>
          <w:rFonts w:ascii="Times New Roman" w:hAnsi="Times New Roman" w:cs="Times New Roman"/>
          <w:sz w:val="24"/>
          <w:szCs w:val="24"/>
        </w:rPr>
        <w:t>def area_rec(length,width):</w:t>
      </w:r>
    </w:p>
    <w:p w:rsidR="001F5D84" w:rsidRDefault="001F5D84">
      <w:pPr>
        <w:ind w:left="1069" w:hanging="567"/>
      </w:pPr>
      <w:r>
        <w:rPr>
          <w:rFonts w:ascii="Times New Roman" w:hAnsi="Times New Roman" w:cs="Times New Roman"/>
          <w:sz w:val="24"/>
          <w:szCs w:val="24"/>
        </w:rPr>
        <w:t xml:space="preserve">    return length*width</w:t>
      </w:r>
    </w:p>
    <w:p w:rsidR="001F5D84" w:rsidRDefault="001F5D84">
      <w:pPr>
        <w:ind w:left="1069" w:hanging="567"/>
      </w:pPr>
      <w:r>
        <w:rPr>
          <w:rFonts w:ascii="Times New Roman" w:hAnsi="Times New Roman" w:cs="Times New Roman"/>
          <w:sz w:val="24"/>
          <w:szCs w:val="24"/>
        </w:rPr>
        <w:t>def perimeter_rec(length,width):</w:t>
      </w:r>
    </w:p>
    <w:p w:rsidR="001F5D84" w:rsidRDefault="001F5D84">
      <w:pPr>
        <w:ind w:left="1069" w:hanging="567"/>
      </w:pPr>
      <w:r>
        <w:rPr>
          <w:rFonts w:ascii="Times New Roman" w:hAnsi="Times New Roman" w:cs="Times New Roman"/>
          <w:sz w:val="24"/>
          <w:szCs w:val="24"/>
        </w:rPr>
        <w:t xml:space="preserve">    return 2*(length+width)</w:t>
      </w:r>
    </w:p>
    <w:p w:rsidR="001F5D84" w:rsidRDefault="001F5D84">
      <w:pPr>
        <w:ind w:left="1069" w:hanging="567"/>
      </w:pPr>
      <w:r>
        <w:rPr>
          <w:rFonts w:ascii="Times New Roman" w:hAnsi="Times New Roman" w:cs="Times New Roman"/>
          <w:b/>
          <w:bCs/>
          <w:sz w:val="24"/>
          <w:szCs w:val="24"/>
        </w:rPr>
        <w:t>Graphics\tdgraphics\cuboid.py</w:t>
      </w:r>
    </w:p>
    <w:p w:rsidR="001F5D84" w:rsidRDefault="001F5D84">
      <w:pPr>
        <w:ind w:left="1069" w:hanging="567"/>
      </w:pPr>
      <w:r>
        <w:rPr>
          <w:rFonts w:ascii="Times New Roman" w:hAnsi="Times New Roman" w:cs="Times New Roman"/>
          <w:sz w:val="24"/>
          <w:szCs w:val="24"/>
        </w:rPr>
        <w:t>def area_cuboid(l,b,h):</w:t>
      </w:r>
    </w:p>
    <w:p w:rsidR="001F5D84" w:rsidRDefault="001F5D84">
      <w:pPr>
        <w:ind w:left="1069" w:hanging="567"/>
      </w:pPr>
      <w:r>
        <w:rPr>
          <w:rFonts w:ascii="Times New Roman" w:hAnsi="Times New Roman" w:cs="Times New Roman"/>
          <w:sz w:val="24"/>
          <w:szCs w:val="24"/>
        </w:rPr>
        <w:t xml:space="preserve">    return 2*(l*h + b*h + l*b)</w:t>
      </w:r>
    </w:p>
    <w:p w:rsidR="001F5D84" w:rsidRDefault="001F5D84">
      <w:pPr>
        <w:ind w:left="1069" w:hanging="567"/>
      </w:pPr>
      <w:r>
        <w:rPr>
          <w:rFonts w:ascii="Times New Roman" w:hAnsi="Times New Roman" w:cs="Times New Roman"/>
          <w:sz w:val="24"/>
          <w:szCs w:val="24"/>
        </w:rPr>
        <w:t>def volume_cuboid(l,b,h):</w:t>
      </w:r>
    </w:p>
    <w:p w:rsidR="001F5D84" w:rsidRDefault="001F5D84">
      <w:pPr>
        <w:ind w:left="1069" w:hanging="567"/>
      </w:pPr>
      <w:r>
        <w:rPr>
          <w:rFonts w:ascii="Times New Roman" w:hAnsi="Times New Roman" w:cs="Times New Roman"/>
          <w:sz w:val="24"/>
          <w:szCs w:val="24"/>
        </w:rPr>
        <w:t xml:space="preserve">    return l*b*h</w:t>
      </w:r>
    </w:p>
    <w:p w:rsidR="001F5D84" w:rsidRDefault="001F5D84">
      <w:pPr>
        <w:ind w:left="1069" w:hanging="567"/>
      </w:pPr>
      <w:r>
        <w:rPr>
          <w:rFonts w:ascii="Times New Roman" w:hAnsi="Times New Roman" w:cs="Times New Roman"/>
          <w:b/>
          <w:bCs/>
          <w:sz w:val="24"/>
          <w:szCs w:val="24"/>
        </w:rPr>
        <w:t>Graphics\tdgraphics\sphere.py</w:t>
      </w:r>
    </w:p>
    <w:p w:rsidR="001F5D84" w:rsidRDefault="001F5D84">
      <w:pPr>
        <w:ind w:left="1069" w:hanging="567"/>
      </w:pPr>
      <w:r>
        <w:rPr>
          <w:rFonts w:ascii="Times New Roman" w:hAnsi="Times New Roman" w:cs="Times New Roman"/>
          <w:sz w:val="24"/>
          <w:szCs w:val="24"/>
        </w:rPr>
        <w:t>from math import pi</w:t>
      </w:r>
    </w:p>
    <w:p w:rsidR="001F5D84" w:rsidRDefault="001F5D84">
      <w:pPr>
        <w:ind w:left="1069" w:hanging="567"/>
      </w:pPr>
      <w:r>
        <w:rPr>
          <w:rFonts w:ascii="Times New Roman" w:hAnsi="Times New Roman" w:cs="Times New Roman"/>
          <w:sz w:val="24"/>
          <w:szCs w:val="24"/>
        </w:rPr>
        <w:t>def area_sphere(radius):</w:t>
      </w:r>
    </w:p>
    <w:p w:rsidR="001F5D84" w:rsidRDefault="001F5D84">
      <w:pPr>
        <w:ind w:left="1069" w:hanging="567"/>
      </w:pPr>
      <w:r>
        <w:rPr>
          <w:rFonts w:ascii="Times New Roman" w:hAnsi="Times New Roman" w:cs="Times New Roman"/>
          <w:sz w:val="24"/>
          <w:szCs w:val="24"/>
        </w:rPr>
        <w:t xml:space="preserve">    return 4*(pi*radius*radius)</w:t>
      </w:r>
    </w:p>
    <w:p w:rsidR="001F5D84" w:rsidRDefault="001F5D84">
      <w:pPr>
        <w:ind w:left="1069" w:hanging="567"/>
      </w:pPr>
      <w:r>
        <w:rPr>
          <w:rFonts w:ascii="Times New Roman" w:hAnsi="Times New Roman" w:cs="Times New Roman"/>
          <w:sz w:val="24"/>
          <w:szCs w:val="24"/>
        </w:rPr>
        <w:t>def perimeter_sphere(radius):</w:t>
      </w:r>
    </w:p>
    <w:p w:rsidR="001F5D84" w:rsidRDefault="001F5D84">
      <w:pPr>
        <w:ind w:left="1069" w:hanging="567"/>
      </w:pPr>
      <w:r>
        <w:rPr>
          <w:rFonts w:ascii="Times New Roman" w:hAnsi="Times New Roman" w:cs="Times New Roman"/>
          <w:sz w:val="24"/>
          <w:szCs w:val="24"/>
        </w:rPr>
        <w:t xml:space="preserve">    return 2*pi*radius</w:t>
      </w:r>
    </w:p>
    <w:p w:rsidR="001F5D84" w:rsidRDefault="001F5D84">
      <w:pPr>
        <w:ind w:left="1069" w:hanging="567"/>
        <w:rPr>
          <w:rFonts w:ascii="Times New Roman" w:hAnsi="Times New Roman" w:cs="Times New Roman"/>
          <w:b/>
          <w:bCs/>
          <w:sz w:val="24"/>
          <w:szCs w:val="24"/>
        </w:rPr>
      </w:pPr>
    </w:p>
    <w:p w:rsidR="001F5D84" w:rsidRDefault="001F5D84">
      <w:pPr>
        <w:ind w:left="1069" w:hanging="567"/>
      </w:pPr>
      <w:r>
        <w:rPr>
          <w:rFonts w:ascii="Times New Roman" w:hAnsi="Times New Roman" w:cs="Times New Roman"/>
          <w:b/>
          <w:bCs/>
          <w:sz w:val="24"/>
          <w:szCs w:val="24"/>
        </w:rPr>
        <w:t>graphics.py (driver code)</w:t>
      </w:r>
    </w:p>
    <w:p w:rsidR="001F5D84" w:rsidRDefault="001F5D84">
      <w:pPr>
        <w:ind w:left="1069" w:hanging="567"/>
      </w:pPr>
      <w:r>
        <w:rPr>
          <w:rFonts w:ascii="Times New Roman" w:hAnsi="Times New Roman" w:cs="Times New Roman"/>
          <w:sz w:val="24"/>
          <w:szCs w:val="24"/>
        </w:rPr>
        <w:t>import Graphics</w:t>
      </w:r>
    </w:p>
    <w:p w:rsidR="001F5D84" w:rsidRDefault="001F5D84">
      <w:pPr>
        <w:ind w:left="1069" w:hanging="567"/>
      </w:pPr>
      <w:r>
        <w:rPr>
          <w:rFonts w:ascii="Times New Roman" w:hAnsi="Times New Roman" w:cs="Times New Roman"/>
          <w:sz w:val="24"/>
          <w:szCs w:val="24"/>
        </w:rPr>
        <w:t>from Graphics import circle,rectangle</w:t>
      </w:r>
    </w:p>
    <w:p w:rsidR="001F5D84" w:rsidRDefault="001F5D84">
      <w:pPr>
        <w:ind w:left="1069" w:hanging="567"/>
      </w:pPr>
      <w:r>
        <w:rPr>
          <w:rFonts w:ascii="Times New Roman" w:hAnsi="Times New Roman" w:cs="Times New Roman"/>
          <w:sz w:val="24"/>
          <w:szCs w:val="24"/>
        </w:rPr>
        <w:t>from Graphics.tdgraphics import cuboid,sphere</w:t>
      </w:r>
    </w:p>
    <w:p w:rsidR="001F5D84" w:rsidRDefault="001F5D84">
      <w:pPr>
        <w:ind w:left="1069" w:hanging="567"/>
      </w:pPr>
      <w:r>
        <w:rPr>
          <w:rFonts w:ascii="Times New Roman" w:hAnsi="Times New Roman" w:cs="Times New Roman"/>
          <w:sz w:val="24"/>
          <w:szCs w:val="24"/>
        </w:rPr>
        <w:t>from Graphics.circle import *</w:t>
      </w:r>
    </w:p>
    <w:p w:rsidR="001F5D84" w:rsidRDefault="001F5D84">
      <w:pPr>
        <w:ind w:left="1069" w:hanging="567"/>
      </w:pPr>
      <w:r>
        <w:rPr>
          <w:rFonts w:ascii="Times New Roman" w:hAnsi="Times New Roman" w:cs="Times New Roman"/>
          <w:sz w:val="24"/>
          <w:szCs w:val="24"/>
        </w:rPr>
        <w:t>print("Area of a circle with radius 10 is : ",circle.area_circle(10))</w:t>
      </w:r>
    </w:p>
    <w:p w:rsidR="001F5D84" w:rsidRDefault="001F5D84">
      <w:pPr>
        <w:ind w:left="1069" w:hanging="567"/>
      </w:pPr>
      <w:r>
        <w:rPr>
          <w:rFonts w:ascii="Times New Roman" w:hAnsi="Times New Roman" w:cs="Times New Roman"/>
          <w:sz w:val="24"/>
          <w:szCs w:val="24"/>
        </w:rPr>
        <w:t>print("Permeter of a circle with radius 10 is ",circle.perimeter_circle(10))</w:t>
      </w:r>
    </w:p>
    <w:p w:rsidR="001F5D84" w:rsidRDefault="001F5D84">
      <w:pPr>
        <w:ind w:left="1069" w:hanging="567"/>
      </w:pPr>
      <w:r>
        <w:rPr>
          <w:rFonts w:ascii="Times New Roman" w:hAnsi="Times New Roman" w:cs="Times New Roman"/>
          <w:sz w:val="24"/>
          <w:szCs w:val="24"/>
        </w:rPr>
        <w:t>print("\n")</w:t>
      </w:r>
    </w:p>
    <w:p w:rsidR="001F5D84" w:rsidRDefault="001F5D84">
      <w:pPr>
        <w:ind w:left="1069" w:hanging="567"/>
        <w:rPr>
          <w:rFonts w:ascii="Times New Roman" w:hAnsi="Times New Roman" w:cs="Times New Roman"/>
          <w:sz w:val="24"/>
          <w:szCs w:val="24"/>
        </w:rPr>
      </w:pPr>
    </w:p>
    <w:p w:rsidR="001F5D84" w:rsidRDefault="001F5D84">
      <w:pPr>
        <w:ind w:left="1069" w:hanging="567"/>
      </w:pPr>
      <w:r>
        <w:rPr>
          <w:rFonts w:ascii="Times New Roman" w:hAnsi="Times New Roman" w:cs="Times New Roman"/>
          <w:sz w:val="24"/>
          <w:szCs w:val="24"/>
        </w:rPr>
        <w:t>print("Area of a Rectangle with length and width 10 is : ",rectangle.area_rec(10,10))</w:t>
      </w:r>
    </w:p>
    <w:p w:rsidR="001F5D84" w:rsidRDefault="001F5D84">
      <w:pPr>
        <w:ind w:left="1069" w:hanging="567"/>
      </w:pPr>
      <w:r>
        <w:rPr>
          <w:rFonts w:ascii="Times New Roman" w:hAnsi="Times New Roman" w:cs="Times New Roman"/>
          <w:sz w:val="24"/>
          <w:szCs w:val="24"/>
        </w:rPr>
        <w:t>print("Permeter of a Rectangle with length and width 10 is : ",rectangle.perimeter_rec(10,10))</w:t>
      </w:r>
    </w:p>
    <w:p w:rsidR="001F5D84" w:rsidRDefault="001F5D84">
      <w:pPr>
        <w:ind w:left="1069" w:hanging="567"/>
      </w:pPr>
      <w:r>
        <w:rPr>
          <w:rFonts w:ascii="Times New Roman" w:hAnsi="Times New Roman" w:cs="Times New Roman"/>
          <w:sz w:val="24"/>
          <w:szCs w:val="24"/>
        </w:rPr>
        <w:t>print("\n")</w:t>
      </w:r>
    </w:p>
    <w:p w:rsidR="001F5D84" w:rsidRDefault="001F5D84">
      <w:pPr>
        <w:ind w:left="1069" w:hanging="567"/>
        <w:rPr>
          <w:rFonts w:ascii="Times New Roman" w:hAnsi="Times New Roman" w:cs="Times New Roman"/>
          <w:sz w:val="24"/>
          <w:szCs w:val="24"/>
        </w:rPr>
      </w:pPr>
    </w:p>
    <w:p w:rsidR="001F5D84" w:rsidRDefault="001F5D84">
      <w:pPr>
        <w:ind w:left="1069" w:hanging="567"/>
      </w:pPr>
      <w:r>
        <w:rPr>
          <w:rFonts w:ascii="Times New Roman" w:hAnsi="Times New Roman" w:cs="Times New Roman"/>
          <w:sz w:val="24"/>
          <w:szCs w:val="24"/>
        </w:rPr>
        <w:t>print("Area of a  cuboid with length,width,height 10 is : ",cuboid.area_cuboid(10,10,10))</w:t>
      </w:r>
    </w:p>
    <w:p w:rsidR="001F5D84" w:rsidRDefault="001F5D84">
      <w:pPr>
        <w:ind w:left="1069" w:hanging="567"/>
      </w:pPr>
      <w:r>
        <w:rPr>
          <w:rFonts w:ascii="Times New Roman" w:hAnsi="Times New Roman" w:cs="Times New Roman"/>
          <w:sz w:val="24"/>
          <w:szCs w:val="24"/>
        </w:rPr>
        <w:t>print("Volume of a cuboid with length,width,height 10 is : ",cuboid.volume_cuboid(10,10,10))</w:t>
      </w:r>
    </w:p>
    <w:p w:rsidR="001F5D84" w:rsidRDefault="001F5D84">
      <w:pPr>
        <w:ind w:left="1069" w:hanging="567"/>
      </w:pPr>
      <w:r>
        <w:rPr>
          <w:rFonts w:ascii="Times New Roman" w:hAnsi="Times New Roman" w:cs="Times New Roman"/>
          <w:sz w:val="24"/>
          <w:szCs w:val="24"/>
        </w:rPr>
        <w:t>print("\n")</w:t>
      </w:r>
    </w:p>
    <w:p w:rsidR="001F5D84" w:rsidRDefault="001F5D84">
      <w:pPr>
        <w:ind w:left="1069" w:hanging="567"/>
        <w:rPr>
          <w:rFonts w:ascii="Times New Roman" w:hAnsi="Times New Roman" w:cs="Times New Roman"/>
          <w:sz w:val="24"/>
          <w:szCs w:val="24"/>
        </w:rPr>
      </w:pPr>
    </w:p>
    <w:p w:rsidR="001F5D84" w:rsidRDefault="001F5D84">
      <w:pPr>
        <w:ind w:left="1069" w:hanging="567"/>
      </w:pPr>
      <w:r>
        <w:rPr>
          <w:rFonts w:ascii="Times New Roman" w:hAnsi="Times New Roman" w:cs="Times New Roman"/>
          <w:sz w:val="24"/>
          <w:szCs w:val="24"/>
        </w:rPr>
        <w:t>print("Area of a spere with radius 10 is : ",sphere.area_sphere(10))</w:t>
      </w:r>
    </w:p>
    <w:p w:rsidR="001F5D84" w:rsidRDefault="001F5D84">
      <w:pPr>
        <w:ind w:left="1069" w:hanging="567"/>
      </w:pPr>
      <w:r>
        <w:rPr>
          <w:rFonts w:ascii="Times New Roman" w:hAnsi="Times New Roman" w:cs="Times New Roman"/>
          <w:sz w:val="24"/>
          <w:szCs w:val="24"/>
        </w:rPr>
        <w:t>print("Permeter of a spere with radius 10 is ",sphere.perimeter_sphere(10))</w:t>
      </w:r>
    </w:p>
    <w:p w:rsidR="001F5D84" w:rsidRDefault="001F5D84">
      <w:pPr>
        <w:ind w:firstLine="502"/>
        <w:rPr>
          <w:rFonts w:ascii="Times New Roman" w:hAnsi="Times New Roman" w:cs="Times New Roman"/>
          <w:b/>
          <w:bCs/>
          <w:sz w:val="24"/>
          <w:szCs w:val="24"/>
        </w:rPr>
      </w:pPr>
    </w:p>
    <w:p w:rsidR="001F5D84" w:rsidRDefault="001F5D84">
      <w:pPr>
        <w:ind w:firstLine="502"/>
        <w:rPr>
          <w:rFonts w:ascii="Times New Roman" w:hAnsi="Times New Roman" w:cs="Times New Roman"/>
          <w:b/>
          <w:bCs/>
          <w:sz w:val="24"/>
          <w:szCs w:val="24"/>
        </w:rPr>
      </w:pPr>
    </w:p>
    <w:p w:rsidR="001F5D84" w:rsidRDefault="001F5D84">
      <w:pPr>
        <w:ind w:firstLine="502"/>
        <w:rPr>
          <w:rFonts w:ascii="Times New Roman" w:hAnsi="Times New Roman" w:cs="Times New Roman"/>
          <w:b/>
          <w:bCs/>
          <w:sz w:val="24"/>
          <w:szCs w:val="24"/>
        </w:rPr>
      </w:pPr>
    </w:p>
    <w:p w:rsidR="001F5D84" w:rsidRDefault="001F5D84">
      <w:pPr>
        <w:ind w:firstLine="502"/>
        <w:rPr>
          <w:rFonts w:ascii="Times New Roman" w:hAnsi="Times New Roman" w:cs="Times New Roman"/>
          <w:b/>
          <w:bCs/>
          <w:sz w:val="24"/>
          <w:szCs w:val="24"/>
        </w:rPr>
      </w:pPr>
    </w:p>
    <w:p w:rsidR="001F5D84" w:rsidRDefault="001F5D84">
      <w:pPr>
        <w:ind w:firstLine="502"/>
        <w:rPr>
          <w:rFonts w:ascii="Times New Roman" w:hAnsi="Times New Roman" w:cs="Times New Roman"/>
          <w:b/>
          <w:bCs/>
          <w:sz w:val="24"/>
          <w:szCs w:val="24"/>
        </w:rPr>
      </w:pPr>
    </w:p>
    <w:p w:rsidR="001F5D84" w:rsidRDefault="001F5D84">
      <w:pPr>
        <w:ind w:firstLine="502"/>
        <w:rPr>
          <w:rFonts w:ascii="Times New Roman" w:hAnsi="Times New Roman" w:cs="Times New Roman"/>
          <w:b/>
          <w:bCs/>
          <w:sz w:val="24"/>
          <w:szCs w:val="24"/>
        </w:rPr>
      </w:pPr>
    </w:p>
    <w:p w:rsidR="001F5D84" w:rsidRDefault="001F5D84">
      <w:pPr>
        <w:ind w:firstLine="502"/>
        <w:rPr>
          <w:rFonts w:ascii="Times New Roman" w:hAnsi="Times New Roman" w:cs="Times New Roman"/>
          <w:b/>
          <w:bCs/>
          <w:sz w:val="24"/>
          <w:szCs w:val="24"/>
        </w:rPr>
      </w:pPr>
    </w:p>
    <w:p w:rsidR="001F5D84" w:rsidRDefault="001F5D84">
      <w:pPr>
        <w:ind w:firstLine="502"/>
        <w:rPr>
          <w:rFonts w:ascii="Times New Roman" w:hAnsi="Times New Roman" w:cs="Times New Roman"/>
          <w:b/>
          <w:bCs/>
          <w:sz w:val="24"/>
          <w:szCs w:val="24"/>
        </w:rPr>
      </w:pPr>
    </w:p>
    <w:p w:rsidR="001F5D84" w:rsidRDefault="001F5D84">
      <w:pPr>
        <w:ind w:firstLine="502"/>
        <w:rPr>
          <w:rFonts w:ascii="Times New Roman" w:hAnsi="Times New Roman" w:cs="Times New Roman"/>
          <w:b/>
          <w:bCs/>
          <w:sz w:val="24"/>
          <w:szCs w:val="24"/>
        </w:rPr>
      </w:pPr>
    </w:p>
    <w:p w:rsidR="001F5D84" w:rsidRDefault="001F5D84" w:rsidP="005019AD"/>
    <w:p w:rsidR="001F5D84" w:rsidRDefault="00EB6768">
      <w:pPr>
        <w:ind w:left="1069" w:hanging="567"/>
      </w:pPr>
      <w:r>
        <w:rPr>
          <w:noProof/>
        </w:rPr>
        <w:drawing>
          <wp:inline distT="0" distB="0" distL="0" distR="0">
            <wp:extent cx="4852035" cy="300291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2035" cy="3002915"/>
                    </a:xfrm>
                    <a:prstGeom prst="rect">
                      <a:avLst/>
                    </a:prstGeom>
                    <a:noFill/>
                    <a:ln>
                      <a:noFill/>
                    </a:ln>
                  </pic:spPr>
                </pic:pic>
              </a:graphicData>
            </a:graphic>
          </wp:inline>
        </w:drawing>
      </w:r>
    </w:p>
    <w:p w:rsidR="001F5D84" w:rsidRDefault="001F5D84">
      <w:pPr>
        <w:ind w:left="1069" w:hanging="567"/>
      </w:pPr>
    </w:p>
    <w:p w:rsidR="001F5D84" w:rsidRDefault="001F5D84">
      <w:pPr>
        <w:tabs>
          <w:tab w:val="left" w:pos="6360"/>
        </w:tabs>
        <w:rPr>
          <w:rFonts w:ascii="Times New Roman" w:hAnsi="Times New Roman" w:cs="Times New Roman"/>
          <w:sz w:val="24"/>
          <w:szCs w:val="24"/>
          <w:lang w:val="en-IN" w:eastAsia="en-IN"/>
        </w:rPr>
      </w:pPr>
    </w:p>
    <w:p w:rsidR="001F5D84" w:rsidRDefault="00EB6768">
      <w:pPr>
        <w:tabs>
          <w:tab w:val="left" w:pos="6360"/>
        </w:tabs>
        <w:jc w:val="center"/>
        <w:rPr>
          <w:rFonts w:ascii="Times New Roman" w:hAnsi="Times New Roman" w:cs="Times New Roman"/>
          <w:b/>
          <w:bCs/>
          <w:sz w:val="24"/>
          <w:lang w:val="en-IN" w:eastAsia="en-IN"/>
        </w:rPr>
      </w:pPr>
      <w:r>
        <w:rPr>
          <w:noProof/>
        </w:rPr>
        <w:drawing>
          <wp:inline distT="0" distB="0" distL="0" distR="0">
            <wp:extent cx="5152390" cy="3161665"/>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52390" cy="3161665"/>
                    </a:xfrm>
                    <a:prstGeom prst="rect">
                      <a:avLst/>
                    </a:prstGeom>
                    <a:noFill/>
                    <a:ln>
                      <a:noFill/>
                    </a:ln>
                  </pic:spPr>
                </pic:pic>
              </a:graphicData>
            </a:graphic>
          </wp:inline>
        </w:drawing>
      </w:r>
    </w:p>
    <w:p w:rsidR="001F5D84" w:rsidRDefault="001F5D84">
      <w:pPr>
        <w:tabs>
          <w:tab w:val="left" w:pos="6360"/>
        </w:tabs>
        <w:rPr>
          <w:rFonts w:ascii="Times New Roman" w:hAnsi="Times New Roman" w:cs="Times New Roman"/>
          <w:sz w:val="24"/>
          <w:lang w:val="en-IN" w:eastAsia="en-IN"/>
        </w:rPr>
      </w:pPr>
    </w:p>
    <w:p w:rsidR="001F5D84" w:rsidRDefault="001F5D84">
      <w:pPr>
        <w:tabs>
          <w:tab w:val="left" w:pos="6360"/>
        </w:tabs>
        <w:rPr>
          <w:rFonts w:ascii="Times New Roman" w:hAnsi="Times New Roman" w:cs="Times New Roman"/>
          <w:sz w:val="24"/>
          <w:lang w:val="en-IN" w:eastAsia="en-IN"/>
        </w:rPr>
      </w:pPr>
    </w:p>
    <w:p w:rsidR="001F5D84" w:rsidRDefault="001F5D84">
      <w:pPr>
        <w:tabs>
          <w:tab w:val="left" w:pos="6360"/>
        </w:tabs>
        <w:rPr>
          <w:rFonts w:ascii="Times New Roman" w:hAnsi="Times New Roman" w:cs="Times New Roman"/>
          <w:sz w:val="24"/>
          <w:lang w:val="en-IN" w:eastAsia="en-IN"/>
        </w:rPr>
      </w:pPr>
    </w:p>
    <w:p w:rsidR="001F5D84" w:rsidRDefault="001F5D84">
      <w:pPr>
        <w:tabs>
          <w:tab w:val="left" w:pos="6360"/>
        </w:tabs>
      </w:pPr>
    </w:p>
    <w:p w:rsidR="005019AD" w:rsidRDefault="005019AD" w:rsidP="005019AD">
      <w:pPr>
        <w:pStyle w:val="ListParagraph"/>
        <w:tabs>
          <w:tab w:val="left" w:pos="6360"/>
        </w:tabs>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 xml:space="preserve">    AIM</w:t>
      </w:r>
    </w:p>
    <w:p w:rsidR="001F5D84" w:rsidRDefault="005019AD" w:rsidP="005019AD">
      <w:pPr>
        <w:pStyle w:val="ListParagraph"/>
        <w:tabs>
          <w:tab w:val="left" w:pos="6360"/>
        </w:tabs>
        <w:spacing w:line="360" w:lineRule="auto"/>
        <w:ind w:left="0"/>
      </w:pPr>
      <w:r>
        <w:rPr>
          <w:rFonts w:ascii="Times New Roman" w:hAnsi="Times New Roman" w:cs="Times New Roman"/>
          <w:b/>
          <w:bCs/>
          <w:sz w:val="24"/>
          <w:szCs w:val="24"/>
        </w:rPr>
        <w:t>3</w:t>
      </w:r>
      <w:r w:rsidR="00502680">
        <w:rPr>
          <w:rFonts w:ascii="Times New Roman" w:hAnsi="Times New Roman" w:cs="Times New Roman"/>
          <w:b/>
          <w:bCs/>
          <w:sz w:val="24"/>
          <w:szCs w:val="24"/>
        </w:rPr>
        <w:t>1</w:t>
      </w:r>
      <w:r>
        <w:rPr>
          <w:rFonts w:ascii="Times New Roman" w:hAnsi="Times New Roman" w:cs="Times New Roman"/>
          <w:b/>
          <w:bCs/>
          <w:sz w:val="24"/>
          <w:szCs w:val="24"/>
        </w:rPr>
        <w:t>.</w:t>
      </w:r>
      <w:r w:rsidR="001F5D84">
        <w:rPr>
          <w:rFonts w:ascii="Times New Roman" w:hAnsi="Times New Roman" w:cs="Times New Roman"/>
          <w:b/>
          <w:bCs/>
          <w:sz w:val="24"/>
          <w:szCs w:val="24"/>
        </w:rPr>
        <w:t>Create Rectangle class with attributes length and breadth and methods to find area and perimeter. Compare two Rectangle objects by their area.</w:t>
      </w:r>
    </w:p>
    <w:p w:rsidR="001F5D84" w:rsidRDefault="001F5D84">
      <w:pPr>
        <w:pStyle w:val="ListParagraph"/>
        <w:tabs>
          <w:tab w:val="left" w:pos="6360"/>
        </w:tabs>
        <w:spacing w:line="360" w:lineRule="auto"/>
        <w:ind w:left="502"/>
        <w:rPr>
          <w:rFonts w:ascii="Times New Roman" w:hAnsi="Times New Roman" w:cs="Times New Roman"/>
          <w:b/>
          <w:bCs/>
          <w:sz w:val="24"/>
          <w:szCs w:val="24"/>
        </w:rPr>
      </w:pPr>
    </w:p>
    <w:p w:rsidR="003D6DFA" w:rsidRDefault="003D6DFA">
      <w:pPr>
        <w:pStyle w:val="ListParagraph"/>
        <w:tabs>
          <w:tab w:val="left" w:pos="6360"/>
        </w:tabs>
        <w:spacing w:line="360" w:lineRule="auto"/>
        <w:ind w:left="502"/>
      </w:pPr>
      <w:r>
        <w:rPr>
          <w:rFonts w:ascii="Times New Roman" w:hAnsi="Times New Roman" w:cs="Times New Roman"/>
          <w:b/>
          <w:bCs/>
          <w:sz w:val="24"/>
          <w:szCs w:val="24"/>
        </w:rPr>
        <w:t>CODE</w:t>
      </w:r>
    </w:p>
    <w:p w:rsidR="001F5D84" w:rsidRDefault="001F5D84">
      <w:pPr>
        <w:pStyle w:val="ListParagraph"/>
        <w:tabs>
          <w:tab w:val="left" w:pos="6360"/>
        </w:tabs>
        <w:spacing w:line="360" w:lineRule="auto"/>
        <w:ind w:left="502"/>
      </w:pPr>
      <w:r>
        <w:rPr>
          <w:rFonts w:ascii="Times New Roman" w:hAnsi="Times New Roman" w:cs="Times New Roman"/>
          <w:sz w:val="24"/>
          <w:szCs w:val="24"/>
        </w:rPr>
        <w:t>class Rectangle:</w:t>
      </w:r>
    </w:p>
    <w:p w:rsidR="001F5D84" w:rsidRDefault="001F5D84">
      <w:pPr>
        <w:pStyle w:val="ListParagraph"/>
        <w:tabs>
          <w:tab w:val="left" w:pos="6360"/>
        </w:tabs>
        <w:spacing w:line="360" w:lineRule="auto"/>
        <w:ind w:left="502"/>
      </w:pPr>
      <w:r>
        <w:rPr>
          <w:rFonts w:ascii="Times New Roman" w:hAnsi="Times New Roman" w:cs="Times New Roman"/>
          <w:sz w:val="24"/>
          <w:szCs w:val="24"/>
        </w:rPr>
        <w:t xml:space="preserve">         def __init__(self,length,breadth):</w:t>
      </w:r>
    </w:p>
    <w:p w:rsidR="001F5D84" w:rsidRDefault="001F5D84">
      <w:pPr>
        <w:pStyle w:val="ListParagraph"/>
        <w:tabs>
          <w:tab w:val="left" w:pos="6360"/>
        </w:tabs>
        <w:spacing w:line="360" w:lineRule="auto"/>
        <w:ind w:left="502"/>
      </w:pPr>
      <w:r>
        <w:rPr>
          <w:rFonts w:ascii="Times New Roman" w:hAnsi="Times New Roman" w:cs="Times New Roman"/>
          <w:sz w:val="24"/>
          <w:szCs w:val="24"/>
        </w:rPr>
        <w:t xml:space="preserve">              self.length=length;</w:t>
      </w:r>
    </w:p>
    <w:p w:rsidR="001F5D84" w:rsidRDefault="001F5D84">
      <w:pPr>
        <w:pStyle w:val="ListParagraph"/>
        <w:tabs>
          <w:tab w:val="left" w:pos="6360"/>
        </w:tabs>
        <w:spacing w:line="360" w:lineRule="auto"/>
        <w:ind w:left="502"/>
      </w:pPr>
      <w:r>
        <w:rPr>
          <w:rFonts w:ascii="Times New Roman" w:hAnsi="Times New Roman" w:cs="Times New Roman"/>
          <w:sz w:val="24"/>
          <w:szCs w:val="24"/>
        </w:rPr>
        <w:t xml:space="preserve">              self.breadth=breadth;</w:t>
      </w:r>
    </w:p>
    <w:p w:rsidR="001F5D84" w:rsidRDefault="001F5D84">
      <w:pPr>
        <w:pStyle w:val="ListParagraph"/>
        <w:tabs>
          <w:tab w:val="left" w:pos="6360"/>
        </w:tabs>
        <w:spacing w:line="360" w:lineRule="auto"/>
        <w:ind w:left="502"/>
      </w:pPr>
      <w:r>
        <w:rPr>
          <w:rFonts w:ascii="Times New Roman" w:hAnsi="Times New Roman" w:cs="Times New Roman"/>
          <w:sz w:val="24"/>
          <w:szCs w:val="24"/>
        </w:rPr>
        <w:t xml:space="preserve">       def area(self):</w:t>
      </w:r>
    </w:p>
    <w:p w:rsidR="001F5D84" w:rsidRDefault="001F5D84">
      <w:pPr>
        <w:pStyle w:val="ListParagraph"/>
        <w:tabs>
          <w:tab w:val="left" w:pos="6360"/>
        </w:tabs>
        <w:spacing w:line="360" w:lineRule="auto"/>
        <w:ind w:left="502"/>
      </w:pPr>
      <w:r>
        <w:rPr>
          <w:rFonts w:ascii="Times New Roman" w:hAnsi="Times New Roman" w:cs="Times New Roman"/>
          <w:sz w:val="24"/>
          <w:szCs w:val="24"/>
        </w:rPr>
        <w:t xml:space="preserve">             return self.length*self.breadth</w:t>
      </w:r>
      <w:r>
        <w:rPr>
          <w:rFonts w:ascii="Times New Roman" w:hAnsi="Times New Roman" w:cs="Times New Roman"/>
          <w:sz w:val="24"/>
          <w:szCs w:val="24"/>
        </w:rPr>
        <w:tab/>
      </w:r>
      <w:r>
        <w:rPr>
          <w:rFonts w:ascii="Times New Roman" w:hAnsi="Times New Roman" w:cs="Times New Roman"/>
          <w:sz w:val="24"/>
          <w:szCs w:val="24"/>
        </w:rPr>
        <w:tab/>
      </w:r>
    </w:p>
    <w:p w:rsidR="001F5D84" w:rsidRDefault="001F5D84">
      <w:pPr>
        <w:pStyle w:val="ListParagraph"/>
        <w:tabs>
          <w:tab w:val="left" w:pos="6360"/>
        </w:tabs>
        <w:spacing w:line="360" w:lineRule="auto"/>
        <w:ind w:left="502"/>
      </w:pPr>
      <w:r>
        <w:rPr>
          <w:rFonts w:ascii="Times New Roman" w:hAnsi="Times New Roman" w:cs="Times New Roman"/>
          <w:sz w:val="24"/>
          <w:szCs w:val="24"/>
        </w:rPr>
        <w:t xml:space="preserve">      def perimeter(self):</w:t>
      </w:r>
    </w:p>
    <w:p w:rsidR="001F5D84" w:rsidRDefault="001F5D84">
      <w:pPr>
        <w:pStyle w:val="ListParagraph"/>
        <w:tabs>
          <w:tab w:val="left" w:pos="6360"/>
        </w:tabs>
        <w:spacing w:line="360" w:lineRule="auto"/>
        <w:ind w:left="502"/>
      </w:pPr>
      <w:r>
        <w:rPr>
          <w:rFonts w:ascii="Times New Roman" w:hAnsi="Times New Roman" w:cs="Times New Roman"/>
          <w:sz w:val="24"/>
          <w:szCs w:val="24"/>
        </w:rPr>
        <w:t xml:space="preserve">            return 2*(self.length+self.breadth)</w:t>
      </w:r>
    </w:p>
    <w:p w:rsidR="001F5D84" w:rsidRDefault="001F5D84">
      <w:pPr>
        <w:pStyle w:val="ListParagraph"/>
        <w:tabs>
          <w:tab w:val="left" w:pos="6360"/>
        </w:tabs>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r>
    </w:p>
    <w:p w:rsidR="001F5D84" w:rsidRDefault="001F5D84">
      <w:pPr>
        <w:pStyle w:val="ListParagraph"/>
        <w:tabs>
          <w:tab w:val="left" w:pos="6360"/>
        </w:tabs>
        <w:spacing w:line="360" w:lineRule="auto"/>
        <w:ind w:left="502"/>
      </w:pPr>
      <w:r>
        <w:rPr>
          <w:rFonts w:ascii="Times New Roman" w:hAnsi="Times New Roman" w:cs="Times New Roman"/>
          <w:sz w:val="24"/>
          <w:szCs w:val="24"/>
        </w:rPr>
        <w:t>r1=Rectangle(10,2)</w:t>
      </w:r>
    </w:p>
    <w:p w:rsidR="001F5D84" w:rsidRDefault="001F5D84">
      <w:pPr>
        <w:pStyle w:val="ListParagraph"/>
        <w:tabs>
          <w:tab w:val="left" w:pos="6360"/>
        </w:tabs>
        <w:spacing w:line="360" w:lineRule="auto"/>
        <w:ind w:left="502"/>
      </w:pPr>
      <w:r>
        <w:rPr>
          <w:rFonts w:ascii="Times New Roman" w:hAnsi="Times New Roman" w:cs="Times New Roman"/>
          <w:sz w:val="24"/>
          <w:szCs w:val="24"/>
        </w:rPr>
        <w:t>r2=Rectangle(5,9)</w:t>
      </w:r>
    </w:p>
    <w:p w:rsidR="001F5D84" w:rsidRDefault="001F5D84">
      <w:pPr>
        <w:pStyle w:val="ListParagraph"/>
        <w:tabs>
          <w:tab w:val="left" w:pos="6360"/>
        </w:tabs>
        <w:spacing w:line="360" w:lineRule="auto"/>
        <w:ind w:left="502"/>
      </w:pPr>
      <w:r>
        <w:rPr>
          <w:rFonts w:ascii="Times New Roman" w:hAnsi="Times New Roman" w:cs="Times New Roman"/>
          <w:sz w:val="24"/>
          <w:szCs w:val="24"/>
        </w:rPr>
        <w:t>x=r1.area()</w:t>
      </w:r>
    </w:p>
    <w:p w:rsidR="001F5D84" w:rsidRDefault="001F5D84">
      <w:pPr>
        <w:pStyle w:val="ListParagraph"/>
        <w:tabs>
          <w:tab w:val="left" w:pos="6360"/>
        </w:tabs>
        <w:spacing w:line="360" w:lineRule="auto"/>
        <w:ind w:left="502"/>
      </w:pPr>
      <w:r>
        <w:rPr>
          <w:rFonts w:ascii="Times New Roman" w:hAnsi="Times New Roman" w:cs="Times New Roman"/>
          <w:sz w:val="24"/>
          <w:szCs w:val="24"/>
        </w:rPr>
        <w:t>y=r2.area()</w:t>
      </w:r>
    </w:p>
    <w:p w:rsidR="001F5D84" w:rsidRDefault="001F5D84">
      <w:pPr>
        <w:pStyle w:val="ListParagraph"/>
        <w:tabs>
          <w:tab w:val="left" w:pos="6360"/>
        </w:tabs>
        <w:spacing w:line="360" w:lineRule="auto"/>
        <w:ind w:left="502"/>
      </w:pPr>
      <w:r>
        <w:rPr>
          <w:rFonts w:ascii="Times New Roman" w:hAnsi="Times New Roman" w:cs="Times New Roman"/>
          <w:sz w:val="24"/>
          <w:szCs w:val="24"/>
        </w:rPr>
        <w:t>z=r1.perimeter()</w:t>
      </w:r>
    </w:p>
    <w:p w:rsidR="001F5D84" w:rsidRDefault="001F5D84">
      <w:pPr>
        <w:pStyle w:val="ListParagraph"/>
        <w:tabs>
          <w:tab w:val="left" w:pos="6360"/>
        </w:tabs>
        <w:spacing w:line="360" w:lineRule="auto"/>
        <w:ind w:left="502"/>
      </w:pPr>
      <w:r>
        <w:rPr>
          <w:rFonts w:ascii="Times New Roman" w:hAnsi="Times New Roman" w:cs="Times New Roman"/>
          <w:sz w:val="24"/>
          <w:szCs w:val="24"/>
        </w:rPr>
        <w:t>w=r2.perimeter()</w:t>
      </w:r>
    </w:p>
    <w:p w:rsidR="001F5D84" w:rsidRDefault="001F5D84">
      <w:pPr>
        <w:pStyle w:val="ListParagraph"/>
        <w:tabs>
          <w:tab w:val="left" w:pos="6360"/>
        </w:tabs>
        <w:spacing w:line="360" w:lineRule="auto"/>
        <w:ind w:left="502"/>
      </w:pPr>
      <w:r>
        <w:rPr>
          <w:rFonts w:ascii="Times New Roman" w:hAnsi="Times New Roman" w:cs="Times New Roman"/>
          <w:sz w:val="24"/>
          <w:szCs w:val="24"/>
        </w:rPr>
        <w:t>if(x&gt;y):</w:t>
      </w:r>
    </w:p>
    <w:p w:rsidR="001F5D84" w:rsidRDefault="001F5D84">
      <w:pPr>
        <w:pStyle w:val="ListParagraph"/>
        <w:tabs>
          <w:tab w:val="left" w:pos="6360"/>
        </w:tabs>
        <w:spacing w:line="360" w:lineRule="auto"/>
        <w:ind w:left="502"/>
      </w:pPr>
      <w:r>
        <w:rPr>
          <w:rFonts w:ascii="Times New Roman" w:hAnsi="Times New Roman" w:cs="Times New Roman"/>
          <w:sz w:val="24"/>
          <w:szCs w:val="24"/>
        </w:rPr>
        <w:t xml:space="preserve">    print("area of rectangle 1 is larger")</w:t>
      </w:r>
    </w:p>
    <w:p w:rsidR="001F5D84" w:rsidRDefault="001F5D84">
      <w:pPr>
        <w:pStyle w:val="ListParagraph"/>
        <w:tabs>
          <w:tab w:val="left" w:pos="6360"/>
        </w:tabs>
        <w:spacing w:line="360" w:lineRule="auto"/>
        <w:ind w:left="502"/>
      </w:pPr>
      <w:r>
        <w:rPr>
          <w:rFonts w:ascii="Times New Roman" w:hAnsi="Times New Roman" w:cs="Times New Roman"/>
          <w:sz w:val="24"/>
          <w:szCs w:val="24"/>
        </w:rPr>
        <w:t>else:</w:t>
      </w:r>
    </w:p>
    <w:p w:rsidR="001F5D84" w:rsidRDefault="001F5D84">
      <w:pPr>
        <w:pStyle w:val="ListParagraph"/>
        <w:tabs>
          <w:tab w:val="left" w:pos="6360"/>
        </w:tabs>
        <w:spacing w:line="360" w:lineRule="auto"/>
        <w:ind w:left="502"/>
      </w:pPr>
      <w:r>
        <w:rPr>
          <w:rFonts w:ascii="Times New Roman" w:hAnsi="Times New Roman" w:cs="Times New Roman"/>
          <w:sz w:val="24"/>
          <w:szCs w:val="24"/>
        </w:rPr>
        <w:t xml:space="preserve">     print("area of rectangle 2 is smaller")</w:t>
      </w:r>
    </w:p>
    <w:p w:rsidR="001F5D84" w:rsidRDefault="001F5D84">
      <w:pPr>
        <w:pStyle w:val="ListParagraph"/>
        <w:tabs>
          <w:tab w:val="left" w:pos="6360"/>
        </w:tabs>
        <w:spacing w:line="360" w:lineRule="auto"/>
        <w:ind w:left="502"/>
      </w:pPr>
      <w:r>
        <w:rPr>
          <w:rFonts w:ascii="Times New Roman" w:hAnsi="Times New Roman" w:cs="Times New Roman"/>
          <w:sz w:val="24"/>
          <w:szCs w:val="24"/>
        </w:rPr>
        <w:t>print("area of rectangle r1 is",x)</w:t>
      </w:r>
      <w:r>
        <w:rPr>
          <w:rFonts w:ascii="Times New Roman" w:hAnsi="Times New Roman" w:cs="Times New Roman"/>
          <w:sz w:val="24"/>
          <w:szCs w:val="24"/>
        </w:rPr>
        <w:tab/>
      </w:r>
    </w:p>
    <w:p w:rsidR="001F5D84" w:rsidRDefault="001F5D84">
      <w:pPr>
        <w:pStyle w:val="ListParagraph"/>
        <w:tabs>
          <w:tab w:val="left" w:pos="6360"/>
        </w:tabs>
        <w:spacing w:line="360" w:lineRule="auto"/>
        <w:ind w:left="502"/>
      </w:pPr>
      <w:r>
        <w:rPr>
          <w:rFonts w:ascii="Times New Roman" w:hAnsi="Times New Roman" w:cs="Times New Roman"/>
          <w:sz w:val="24"/>
          <w:szCs w:val="24"/>
        </w:rPr>
        <w:t>print("area of rectangle r2 is",y)</w:t>
      </w:r>
    </w:p>
    <w:p w:rsidR="001F5D84" w:rsidRDefault="001F5D84">
      <w:pPr>
        <w:pStyle w:val="ListParagraph"/>
        <w:tabs>
          <w:tab w:val="left" w:pos="6360"/>
        </w:tabs>
        <w:spacing w:line="360" w:lineRule="auto"/>
        <w:ind w:left="502"/>
      </w:pPr>
      <w:r>
        <w:rPr>
          <w:rFonts w:ascii="Times New Roman" w:hAnsi="Times New Roman" w:cs="Times New Roman"/>
          <w:sz w:val="24"/>
          <w:szCs w:val="24"/>
        </w:rPr>
        <w:t>print("perimeter of rectangle r1 is",z)</w:t>
      </w:r>
    </w:p>
    <w:p w:rsidR="001F5D84" w:rsidRDefault="001F5D84">
      <w:pPr>
        <w:pStyle w:val="ListParagraph"/>
        <w:tabs>
          <w:tab w:val="left" w:pos="6360"/>
        </w:tabs>
        <w:spacing w:line="360" w:lineRule="auto"/>
        <w:ind w:left="502"/>
      </w:pPr>
      <w:r>
        <w:rPr>
          <w:rFonts w:ascii="Times New Roman" w:hAnsi="Times New Roman" w:cs="Times New Roman"/>
          <w:sz w:val="24"/>
          <w:szCs w:val="24"/>
        </w:rPr>
        <w:t>print("perimeter of rectangle r2 is",w)</w:t>
      </w:r>
      <w:r>
        <w:rPr>
          <w:rFonts w:ascii="Times New Roman" w:hAnsi="Times New Roman" w:cs="Times New Roman"/>
          <w:sz w:val="24"/>
          <w:szCs w:val="24"/>
        </w:rPr>
        <w:tab/>
        <w:t xml:space="preserve"> </w:t>
      </w:r>
    </w:p>
    <w:p w:rsidR="001F5D84" w:rsidRDefault="001F5D84">
      <w:pPr>
        <w:pStyle w:val="ListParagraph"/>
        <w:tabs>
          <w:tab w:val="left" w:pos="6360"/>
        </w:tabs>
        <w:spacing w:line="360" w:lineRule="auto"/>
        <w:ind w:left="502"/>
      </w:pPr>
    </w:p>
    <w:p w:rsidR="001F5D84" w:rsidRDefault="001F5D84">
      <w:pPr>
        <w:pStyle w:val="ListParagraph"/>
        <w:tabs>
          <w:tab w:val="left" w:pos="6360"/>
        </w:tabs>
        <w:spacing w:line="360" w:lineRule="auto"/>
        <w:ind w:left="502"/>
      </w:pPr>
    </w:p>
    <w:p w:rsidR="001F5D84" w:rsidRDefault="001F5D84">
      <w:pPr>
        <w:pStyle w:val="ListParagraph"/>
        <w:tabs>
          <w:tab w:val="left" w:pos="6360"/>
        </w:tabs>
        <w:spacing w:line="360" w:lineRule="auto"/>
        <w:ind w:left="502"/>
      </w:pPr>
    </w:p>
    <w:p w:rsidR="001F5D84" w:rsidRDefault="001F5D84">
      <w:pPr>
        <w:pStyle w:val="ListParagraph"/>
        <w:tabs>
          <w:tab w:val="left" w:pos="6360"/>
        </w:tabs>
        <w:spacing w:line="360" w:lineRule="auto"/>
        <w:ind w:left="502"/>
      </w:pP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p>
    <w:p w:rsidR="005019AD" w:rsidRDefault="005019AD">
      <w:pPr>
        <w:pStyle w:val="ListParagraph"/>
        <w:tabs>
          <w:tab w:val="left" w:pos="6360"/>
        </w:tabs>
        <w:spacing w:line="360" w:lineRule="auto"/>
        <w:ind w:left="502"/>
        <w:rPr>
          <w:rFonts w:ascii="Times New Roman" w:hAnsi="Times New Roman" w:cs="Times New Roman"/>
          <w:b/>
          <w:bCs/>
          <w:sz w:val="24"/>
          <w:szCs w:val="24"/>
        </w:rPr>
      </w:pPr>
    </w:p>
    <w:p w:rsidR="005019AD" w:rsidRDefault="005019AD">
      <w:pPr>
        <w:pStyle w:val="ListParagraph"/>
        <w:tabs>
          <w:tab w:val="left" w:pos="6360"/>
        </w:tabs>
        <w:spacing w:line="360" w:lineRule="auto"/>
        <w:ind w:left="502"/>
        <w:rPr>
          <w:rFonts w:ascii="Times New Roman" w:hAnsi="Times New Roman" w:cs="Times New Roman"/>
          <w:b/>
          <w:bCs/>
          <w:sz w:val="24"/>
          <w:szCs w:val="24"/>
        </w:rPr>
      </w:pPr>
    </w:p>
    <w:p w:rsidR="005019AD" w:rsidRDefault="005019AD">
      <w:pPr>
        <w:pStyle w:val="ListParagraph"/>
        <w:tabs>
          <w:tab w:val="left" w:pos="6360"/>
        </w:tabs>
        <w:spacing w:line="360" w:lineRule="auto"/>
        <w:ind w:left="502"/>
        <w:rPr>
          <w:rFonts w:ascii="Times New Roman" w:hAnsi="Times New Roman" w:cs="Times New Roman"/>
          <w:b/>
          <w:bCs/>
          <w:sz w:val="24"/>
          <w:szCs w:val="24"/>
        </w:rPr>
      </w:pPr>
    </w:p>
    <w:p w:rsidR="001F5D84" w:rsidRDefault="001F5D84">
      <w:pPr>
        <w:pStyle w:val="ListParagraph"/>
        <w:tabs>
          <w:tab w:val="left" w:pos="6360"/>
        </w:tabs>
        <w:spacing w:line="360" w:lineRule="auto"/>
        <w:ind w:left="502"/>
      </w:pPr>
      <w:r>
        <w:rPr>
          <w:rFonts w:ascii="Times New Roman" w:hAnsi="Times New Roman" w:cs="Times New Roman"/>
          <w:b/>
          <w:bCs/>
          <w:sz w:val="24"/>
          <w:szCs w:val="24"/>
        </w:rPr>
        <w:t>O</w:t>
      </w:r>
      <w:r w:rsidR="003D6DFA">
        <w:rPr>
          <w:rFonts w:ascii="Times New Roman" w:hAnsi="Times New Roman" w:cs="Times New Roman"/>
          <w:b/>
          <w:bCs/>
          <w:sz w:val="24"/>
          <w:szCs w:val="24"/>
        </w:rPr>
        <w:t>UTPUT</w:t>
      </w:r>
    </w:p>
    <w:p w:rsidR="001F5D84" w:rsidRDefault="001F5D84">
      <w:pPr>
        <w:pStyle w:val="ListParagraph"/>
        <w:tabs>
          <w:tab w:val="left" w:pos="6360"/>
        </w:tabs>
        <w:spacing w:line="360" w:lineRule="auto"/>
        <w:ind w:left="502"/>
      </w:pPr>
    </w:p>
    <w:p w:rsidR="001F5D84" w:rsidRDefault="00EB6768">
      <w:pPr>
        <w:pStyle w:val="ListParagraph"/>
        <w:tabs>
          <w:tab w:val="left" w:pos="6360"/>
        </w:tabs>
        <w:spacing w:line="360" w:lineRule="auto"/>
        <w:ind w:left="502"/>
        <w:rPr>
          <w:rFonts w:ascii="Times New Roman" w:hAnsi="Times New Roman" w:cs="Times New Roman"/>
          <w:sz w:val="24"/>
          <w:szCs w:val="24"/>
          <w:lang w:val="en-IN" w:eastAsia="en-IN"/>
        </w:rPr>
      </w:pPr>
      <w:r>
        <w:rPr>
          <w:noProof/>
        </w:rPr>
        <w:drawing>
          <wp:anchor distT="0" distB="0" distL="0" distR="0" simplePos="0" relativeHeight="251670528" behindDoc="0" locked="0" layoutInCell="1" allowOverlap="1">
            <wp:simplePos x="0" y="0"/>
            <wp:positionH relativeFrom="column">
              <wp:align>center</wp:align>
            </wp:positionH>
            <wp:positionV relativeFrom="paragraph">
              <wp:align>top</wp:align>
            </wp:positionV>
            <wp:extent cx="4954905" cy="3289300"/>
            <wp:effectExtent l="0" t="0" r="0" b="0"/>
            <wp:wrapSquare wrapText="largest"/>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3"/>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4905" cy="32893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F5D84" w:rsidRDefault="001F5D84">
      <w:pPr>
        <w:pStyle w:val="ListParagraph"/>
        <w:tabs>
          <w:tab w:val="left" w:pos="6360"/>
        </w:tabs>
        <w:spacing w:line="360" w:lineRule="auto"/>
        <w:ind w:left="502"/>
        <w:rPr>
          <w:rFonts w:ascii="Times New Roman" w:hAnsi="Times New Roman" w:cs="Times New Roman"/>
          <w:sz w:val="24"/>
          <w:szCs w:val="24"/>
          <w:lang w:val="en-IN" w:eastAsia="en-IN"/>
        </w:rPr>
      </w:pPr>
    </w:p>
    <w:p w:rsidR="001F5D84" w:rsidRDefault="001F5D84">
      <w:pPr>
        <w:pStyle w:val="ListParagraph"/>
        <w:tabs>
          <w:tab w:val="left" w:pos="6360"/>
        </w:tabs>
        <w:spacing w:line="360" w:lineRule="auto"/>
        <w:ind w:left="502"/>
        <w:rPr>
          <w:rFonts w:ascii="Times New Roman" w:hAnsi="Times New Roman" w:cs="Times New Roman"/>
          <w:sz w:val="24"/>
          <w:szCs w:val="24"/>
          <w:lang w:val="en-IN" w:eastAsia="en-IN"/>
        </w:rPr>
      </w:pPr>
    </w:p>
    <w:p w:rsidR="001F5D84" w:rsidRDefault="001F5D84">
      <w:pPr>
        <w:pStyle w:val="ListParagraph"/>
        <w:tabs>
          <w:tab w:val="left" w:pos="6360"/>
        </w:tabs>
        <w:spacing w:line="360" w:lineRule="auto"/>
        <w:ind w:left="502"/>
        <w:rPr>
          <w:rFonts w:ascii="Times New Roman" w:hAnsi="Times New Roman" w:cs="Times New Roman"/>
          <w:sz w:val="24"/>
          <w:szCs w:val="24"/>
          <w:lang w:val="en-IN" w:eastAsia="en-IN"/>
        </w:rPr>
      </w:pPr>
    </w:p>
    <w:p w:rsidR="001F5D84" w:rsidRDefault="001F5D84">
      <w:pPr>
        <w:pStyle w:val="ListParagraph"/>
        <w:tabs>
          <w:tab w:val="left" w:pos="6360"/>
        </w:tabs>
        <w:spacing w:line="360" w:lineRule="auto"/>
        <w:ind w:left="502"/>
        <w:rPr>
          <w:rFonts w:ascii="Times New Roman" w:hAnsi="Times New Roman" w:cs="Times New Roman"/>
          <w:sz w:val="24"/>
          <w:szCs w:val="24"/>
          <w:lang w:val="en-IN" w:eastAsia="en-IN"/>
        </w:rPr>
      </w:pPr>
    </w:p>
    <w:p w:rsidR="001F5D84" w:rsidRDefault="001F5D84">
      <w:pPr>
        <w:pStyle w:val="ListParagraph"/>
        <w:tabs>
          <w:tab w:val="left" w:pos="6360"/>
        </w:tabs>
        <w:spacing w:line="360" w:lineRule="auto"/>
        <w:ind w:left="502"/>
        <w:rPr>
          <w:rFonts w:ascii="Times New Roman" w:hAnsi="Times New Roman" w:cs="Times New Roman"/>
          <w:sz w:val="24"/>
          <w:szCs w:val="24"/>
          <w:lang w:val="en-IN" w:eastAsia="en-IN"/>
        </w:rPr>
      </w:pPr>
    </w:p>
    <w:p w:rsidR="001F5D84" w:rsidRDefault="001F5D84">
      <w:pPr>
        <w:pStyle w:val="ListParagraph"/>
        <w:tabs>
          <w:tab w:val="left" w:pos="6360"/>
        </w:tabs>
        <w:spacing w:line="360" w:lineRule="auto"/>
        <w:ind w:left="502"/>
        <w:rPr>
          <w:rFonts w:ascii="Times New Roman" w:hAnsi="Times New Roman" w:cs="Times New Roman"/>
          <w:sz w:val="24"/>
          <w:szCs w:val="24"/>
          <w:lang w:val="en-IN" w:eastAsia="en-IN"/>
        </w:rPr>
      </w:pPr>
    </w:p>
    <w:p w:rsidR="001F5D84" w:rsidRDefault="001F5D84">
      <w:pPr>
        <w:pStyle w:val="ListParagraph"/>
        <w:tabs>
          <w:tab w:val="left" w:pos="6360"/>
        </w:tabs>
        <w:spacing w:line="360" w:lineRule="auto"/>
        <w:ind w:left="502"/>
        <w:rPr>
          <w:rFonts w:ascii="Times New Roman" w:hAnsi="Times New Roman" w:cs="Times New Roman"/>
          <w:sz w:val="24"/>
          <w:szCs w:val="24"/>
          <w:lang w:val="en-IN" w:eastAsia="en-IN"/>
        </w:rPr>
      </w:pPr>
    </w:p>
    <w:p w:rsidR="001F5D84" w:rsidRDefault="001F5D84">
      <w:pPr>
        <w:pStyle w:val="ListParagraph"/>
        <w:tabs>
          <w:tab w:val="left" w:pos="6360"/>
        </w:tabs>
        <w:spacing w:line="360" w:lineRule="auto"/>
        <w:ind w:left="502"/>
        <w:rPr>
          <w:rFonts w:ascii="Times New Roman" w:hAnsi="Times New Roman" w:cs="Times New Roman"/>
          <w:sz w:val="24"/>
          <w:szCs w:val="24"/>
          <w:lang w:val="en-IN" w:eastAsia="en-IN"/>
        </w:rPr>
      </w:pPr>
    </w:p>
    <w:p w:rsidR="001F5D84" w:rsidRDefault="001F5D84">
      <w:pPr>
        <w:pStyle w:val="ListParagraph"/>
        <w:tabs>
          <w:tab w:val="left" w:pos="6360"/>
        </w:tabs>
        <w:spacing w:line="360" w:lineRule="auto"/>
        <w:ind w:left="502"/>
        <w:rPr>
          <w:rFonts w:ascii="Times New Roman" w:hAnsi="Times New Roman" w:cs="Times New Roman"/>
          <w:sz w:val="24"/>
          <w:szCs w:val="24"/>
          <w:lang w:val="en-IN" w:eastAsia="en-IN"/>
        </w:rPr>
      </w:pPr>
    </w:p>
    <w:p w:rsidR="001F5D84" w:rsidRDefault="001F5D84">
      <w:pPr>
        <w:pStyle w:val="ListParagraph"/>
        <w:tabs>
          <w:tab w:val="left" w:pos="6360"/>
        </w:tabs>
        <w:spacing w:line="360" w:lineRule="auto"/>
        <w:ind w:left="502"/>
        <w:rPr>
          <w:rFonts w:ascii="Times New Roman" w:hAnsi="Times New Roman" w:cs="Times New Roman"/>
          <w:sz w:val="24"/>
          <w:szCs w:val="24"/>
          <w:lang w:val="en-IN" w:eastAsia="en-IN"/>
        </w:rPr>
      </w:pPr>
    </w:p>
    <w:p w:rsidR="001F5D84" w:rsidRDefault="001F5D84">
      <w:pPr>
        <w:pStyle w:val="ListParagraph"/>
        <w:tabs>
          <w:tab w:val="left" w:pos="6360"/>
        </w:tabs>
        <w:spacing w:line="360" w:lineRule="auto"/>
        <w:ind w:left="502"/>
        <w:rPr>
          <w:rFonts w:ascii="Times New Roman" w:hAnsi="Times New Roman" w:cs="Times New Roman"/>
          <w:sz w:val="24"/>
          <w:szCs w:val="24"/>
          <w:lang w:val="en-IN" w:eastAsia="en-IN"/>
        </w:rPr>
      </w:pPr>
    </w:p>
    <w:p w:rsidR="001F5D84" w:rsidRDefault="001F5D84">
      <w:pPr>
        <w:pStyle w:val="ListParagraph"/>
        <w:tabs>
          <w:tab w:val="left" w:pos="6360"/>
        </w:tabs>
        <w:spacing w:line="360" w:lineRule="auto"/>
        <w:ind w:left="502"/>
        <w:rPr>
          <w:rFonts w:ascii="Times New Roman" w:hAnsi="Times New Roman" w:cs="Times New Roman"/>
          <w:sz w:val="24"/>
          <w:szCs w:val="24"/>
          <w:lang w:val="en-IN" w:eastAsia="en-IN"/>
        </w:rPr>
      </w:pPr>
    </w:p>
    <w:p w:rsidR="001F5D84" w:rsidRDefault="001F5D84">
      <w:pPr>
        <w:pStyle w:val="ListParagraph"/>
        <w:tabs>
          <w:tab w:val="left" w:pos="6360"/>
        </w:tabs>
        <w:spacing w:line="360" w:lineRule="auto"/>
        <w:ind w:left="502"/>
        <w:rPr>
          <w:rFonts w:ascii="Times New Roman" w:hAnsi="Times New Roman" w:cs="Times New Roman"/>
          <w:sz w:val="24"/>
          <w:szCs w:val="24"/>
          <w:lang w:val="en-IN" w:eastAsia="en-IN"/>
        </w:rPr>
      </w:pPr>
    </w:p>
    <w:p w:rsidR="001F5D84" w:rsidRDefault="001F5D84">
      <w:pPr>
        <w:pStyle w:val="ListParagraph"/>
        <w:tabs>
          <w:tab w:val="left" w:pos="6360"/>
        </w:tabs>
        <w:spacing w:line="360" w:lineRule="auto"/>
        <w:ind w:left="502"/>
        <w:rPr>
          <w:rFonts w:ascii="Times New Roman" w:hAnsi="Times New Roman" w:cs="Times New Roman"/>
          <w:sz w:val="24"/>
          <w:szCs w:val="24"/>
          <w:lang w:val="en-IN" w:eastAsia="en-IN"/>
        </w:rPr>
      </w:pPr>
    </w:p>
    <w:p w:rsidR="001F5D84" w:rsidRDefault="001F5D84">
      <w:pPr>
        <w:pStyle w:val="ListParagraph"/>
        <w:tabs>
          <w:tab w:val="left" w:pos="6360"/>
        </w:tabs>
        <w:spacing w:line="360" w:lineRule="auto"/>
        <w:ind w:left="502"/>
        <w:rPr>
          <w:rFonts w:ascii="Times New Roman" w:hAnsi="Times New Roman" w:cs="Times New Roman"/>
          <w:sz w:val="24"/>
          <w:szCs w:val="24"/>
          <w:lang w:val="en-IN" w:eastAsia="en-IN"/>
        </w:rPr>
      </w:pPr>
    </w:p>
    <w:p w:rsidR="001F5D84" w:rsidRDefault="001F5D84">
      <w:pPr>
        <w:pStyle w:val="ListParagraph"/>
        <w:tabs>
          <w:tab w:val="left" w:pos="6360"/>
        </w:tabs>
        <w:spacing w:line="360" w:lineRule="auto"/>
        <w:ind w:left="502"/>
        <w:rPr>
          <w:rFonts w:ascii="Times New Roman" w:hAnsi="Times New Roman" w:cs="Times New Roman"/>
          <w:sz w:val="24"/>
          <w:szCs w:val="24"/>
          <w:lang w:val="en-IN" w:eastAsia="en-IN"/>
        </w:rPr>
      </w:pPr>
    </w:p>
    <w:p w:rsidR="001F5D84" w:rsidRDefault="001F5D84" w:rsidP="003D6DFA">
      <w:pPr>
        <w:pStyle w:val="ListParagraph"/>
        <w:tabs>
          <w:tab w:val="left" w:pos="6360"/>
        </w:tabs>
        <w:spacing w:line="360" w:lineRule="auto"/>
        <w:ind w:left="142"/>
      </w:pPr>
    </w:p>
    <w:p w:rsidR="001F5D84" w:rsidRPr="003D6DFA" w:rsidRDefault="003D6DFA" w:rsidP="003D6DFA">
      <w:pPr>
        <w:pStyle w:val="ListParagraph"/>
        <w:tabs>
          <w:tab w:val="left" w:pos="6360"/>
        </w:tabs>
        <w:spacing w:line="360" w:lineRule="auto"/>
        <w:ind w:left="284"/>
        <w:rPr>
          <w:b/>
          <w:bCs/>
          <w:sz w:val="28"/>
          <w:szCs w:val="28"/>
        </w:rPr>
      </w:pPr>
      <w:r w:rsidRPr="003D6DFA">
        <w:rPr>
          <w:b/>
          <w:bCs/>
          <w:sz w:val="28"/>
          <w:szCs w:val="28"/>
        </w:rPr>
        <w:t>AIM</w:t>
      </w:r>
    </w:p>
    <w:p w:rsidR="001F5D84" w:rsidRDefault="003D6DFA" w:rsidP="003D6DFA">
      <w:pPr>
        <w:pStyle w:val="ListParagraph"/>
        <w:tabs>
          <w:tab w:val="left" w:pos="6360"/>
        </w:tabs>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3</w:t>
      </w:r>
      <w:r w:rsidR="00502680">
        <w:rPr>
          <w:rFonts w:ascii="Times New Roman" w:hAnsi="Times New Roman" w:cs="Times New Roman"/>
          <w:b/>
          <w:bCs/>
          <w:sz w:val="24"/>
          <w:szCs w:val="24"/>
        </w:rPr>
        <w:t>2</w:t>
      </w:r>
      <w:r>
        <w:rPr>
          <w:rFonts w:ascii="Times New Roman" w:hAnsi="Times New Roman" w:cs="Times New Roman"/>
          <w:b/>
          <w:bCs/>
          <w:sz w:val="24"/>
          <w:szCs w:val="24"/>
        </w:rPr>
        <w:t>.</w:t>
      </w:r>
      <w:r w:rsidR="001F5D84">
        <w:rPr>
          <w:rFonts w:ascii="Times New Roman" w:hAnsi="Times New Roman" w:cs="Times New Roman"/>
          <w:b/>
          <w:bCs/>
          <w:sz w:val="24"/>
          <w:szCs w:val="24"/>
        </w:rPr>
        <w:t>Create a Bank account with members account number, name, type of account and balance. Write constructor and methods to deposit at the bank and withdraw an amount from the bank.</w:t>
      </w:r>
    </w:p>
    <w:p w:rsidR="003D6DFA" w:rsidRDefault="003D6DFA" w:rsidP="003D6DFA">
      <w:pPr>
        <w:pStyle w:val="ListParagraph"/>
        <w:tabs>
          <w:tab w:val="left" w:pos="6360"/>
        </w:tabs>
        <w:spacing w:line="360" w:lineRule="auto"/>
        <w:ind w:left="0"/>
      </w:pPr>
    </w:p>
    <w:p w:rsidR="001F5D84" w:rsidRPr="003D6DFA" w:rsidRDefault="003D6DFA">
      <w:pPr>
        <w:pStyle w:val="ListParagraph"/>
        <w:tabs>
          <w:tab w:val="left" w:pos="6360"/>
        </w:tabs>
        <w:spacing w:line="360" w:lineRule="auto"/>
        <w:ind w:left="502"/>
        <w:rPr>
          <w:u w:val="single"/>
        </w:rPr>
      </w:pPr>
      <w:r w:rsidRPr="003D6DFA">
        <w:rPr>
          <w:rFonts w:ascii="Times New Roman" w:hAnsi="Times New Roman" w:cs="Times New Roman"/>
          <w:b/>
          <w:bCs/>
          <w:sz w:val="24"/>
          <w:szCs w:val="24"/>
          <w:u w:val="single"/>
        </w:rPr>
        <w:t>CODE</w:t>
      </w:r>
    </w:p>
    <w:p w:rsidR="001F5D84" w:rsidRDefault="001F5D84">
      <w:pPr>
        <w:pStyle w:val="ListParagraph"/>
        <w:tabs>
          <w:tab w:val="left" w:pos="6360"/>
        </w:tabs>
        <w:spacing w:line="360" w:lineRule="auto"/>
        <w:ind w:left="502"/>
      </w:pPr>
    </w:p>
    <w:p w:rsidR="001F5D84" w:rsidRDefault="001F5D84">
      <w:pPr>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t>class Bank:</w:t>
      </w:r>
    </w:p>
    <w:p w:rsidR="001F5D84" w:rsidRDefault="001F5D84">
      <w:pPr>
        <w:spacing w:line="360" w:lineRule="auto"/>
        <w:ind w:left="502"/>
      </w:pPr>
      <w:r>
        <w:rPr>
          <w:rFonts w:ascii="Times New Roman" w:hAnsi="Times New Roman" w:cs="Times New Roman"/>
          <w:sz w:val="24"/>
          <w:szCs w:val="24"/>
        </w:rPr>
        <w:tab/>
        <w:t>def __init__(self,acc_no,name,acc_type,balance):</w:t>
      </w:r>
    </w:p>
    <w:p w:rsidR="001F5D84" w:rsidRDefault="001F5D84">
      <w:pPr>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t>self.acc_no=acc_no;</w:t>
      </w:r>
    </w:p>
    <w:p w:rsidR="001F5D84" w:rsidRDefault="001F5D84">
      <w:pPr>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t>self.name=name;</w:t>
      </w:r>
    </w:p>
    <w:p w:rsidR="001F5D84" w:rsidRDefault="001F5D84">
      <w:pPr>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t>self.acc_type=acc_type;</w:t>
      </w:r>
    </w:p>
    <w:p w:rsidR="001F5D84" w:rsidRDefault="001F5D84">
      <w:pPr>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t>self.balance=balance;</w:t>
      </w:r>
    </w:p>
    <w:p w:rsidR="001F5D84" w:rsidRDefault="001F5D84">
      <w:pPr>
        <w:spacing w:line="360" w:lineRule="auto"/>
        <w:ind w:left="502"/>
      </w:pPr>
      <w:r>
        <w:rPr>
          <w:rFonts w:ascii="Times New Roman" w:hAnsi="Times New Roman" w:cs="Times New Roman"/>
          <w:sz w:val="24"/>
          <w:szCs w:val="24"/>
        </w:rPr>
        <w:tab/>
        <w:t>def withdraw(self,x):</w:t>
      </w:r>
    </w:p>
    <w:p w:rsidR="001F5D84" w:rsidRDefault="001F5D84">
      <w:pPr>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t>self.balance=self.balance-x</w:t>
      </w:r>
    </w:p>
    <w:p w:rsidR="001F5D84" w:rsidRDefault="001F5D84">
      <w:pPr>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t>print("balance amount of person after withdrawal:",self.balance)</w:t>
      </w:r>
    </w:p>
    <w:p w:rsidR="001F5D84" w:rsidRDefault="001F5D84">
      <w:pPr>
        <w:spacing w:line="360" w:lineRule="auto"/>
        <w:ind w:left="502"/>
      </w:pPr>
      <w:r>
        <w:rPr>
          <w:rFonts w:ascii="Times New Roman" w:hAnsi="Times New Roman" w:cs="Times New Roman"/>
          <w:sz w:val="24"/>
          <w:szCs w:val="24"/>
        </w:rPr>
        <w:tab/>
        <w:t>def deposit(self,y):</w:t>
      </w:r>
    </w:p>
    <w:p w:rsidR="001F5D84" w:rsidRDefault="001F5D84">
      <w:pPr>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t>self.deposit=self.balance+y</w:t>
      </w:r>
    </w:p>
    <w:p w:rsidR="001F5D84" w:rsidRDefault="001F5D84">
      <w:pPr>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t>print("balance amount of person after deposite:",self.balance)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1F5D84" w:rsidRDefault="001F5D84">
      <w:pPr>
        <w:spacing w:line="360" w:lineRule="auto"/>
        <w:ind w:left="502"/>
      </w:pPr>
      <w:r>
        <w:rPr>
          <w:rFonts w:ascii="Times New Roman" w:hAnsi="Times New Roman" w:cs="Times New Roman"/>
          <w:sz w:val="24"/>
          <w:szCs w:val="24"/>
        </w:rPr>
        <w:tab/>
        <w:t>def displ(self):</w:t>
      </w:r>
    </w:p>
    <w:p w:rsidR="001F5D84" w:rsidRDefault="001F5D84">
      <w:pPr>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t>print("account no",self.acc_no)</w:t>
      </w:r>
    </w:p>
    <w:p w:rsidR="001F5D84" w:rsidRDefault="001F5D84">
      <w:pPr>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t>print("account holder",self.name)</w:t>
      </w:r>
    </w:p>
    <w:p w:rsidR="001F5D84" w:rsidRDefault="001F5D84">
      <w:pPr>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t>print("account type",self.acc_type)</w:t>
      </w:r>
    </w:p>
    <w:p w:rsidR="001F5D84" w:rsidRDefault="001F5D84">
      <w:pPr>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t>print("account balance",self.balance)</w:t>
      </w:r>
    </w:p>
    <w:p w:rsidR="001F5D84" w:rsidRDefault="001F5D84">
      <w:pPr>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r>
    </w:p>
    <w:p w:rsidR="001F5D84" w:rsidRDefault="001F5D84">
      <w:pPr>
        <w:spacing w:line="360" w:lineRule="auto"/>
        <w:ind w:left="502"/>
      </w:pPr>
      <w:r>
        <w:rPr>
          <w:rFonts w:ascii="Times New Roman" w:hAnsi="Times New Roman" w:cs="Times New Roman"/>
          <w:sz w:val="24"/>
          <w:szCs w:val="24"/>
        </w:rPr>
        <w:t>per1=Bank(1234,"anju","savings",70000)</w:t>
      </w:r>
    </w:p>
    <w:p w:rsidR="001F5D84" w:rsidRDefault="001F5D84">
      <w:pPr>
        <w:spacing w:line="360" w:lineRule="auto"/>
        <w:ind w:left="502"/>
      </w:pPr>
      <w:r>
        <w:rPr>
          <w:rFonts w:ascii="Times New Roman" w:hAnsi="Times New Roman" w:cs="Times New Roman"/>
          <w:sz w:val="24"/>
          <w:szCs w:val="24"/>
        </w:rPr>
        <w:t>per2=Bank(1235,"adeena","current",5000)</w:t>
      </w:r>
    </w:p>
    <w:p w:rsidR="001F5D84" w:rsidRDefault="001F5D84">
      <w:pPr>
        <w:spacing w:line="360" w:lineRule="auto"/>
        <w:ind w:left="502"/>
      </w:pPr>
      <w:r>
        <w:rPr>
          <w:rFonts w:ascii="Times New Roman" w:hAnsi="Times New Roman" w:cs="Times New Roman"/>
          <w:sz w:val="24"/>
          <w:szCs w:val="24"/>
        </w:rPr>
        <w:t>per3=Bank(1236,"ajeeba","savings",76000)</w:t>
      </w:r>
    </w:p>
    <w:p w:rsidR="001F5D84" w:rsidRDefault="001F5D84">
      <w:pPr>
        <w:spacing w:line="360" w:lineRule="auto"/>
        <w:ind w:left="502"/>
      </w:pPr>
      <w:r>
        <w:rPr>
          <w:rFonts w:ascii="Times New Roman" w:hAnsi="Times New Roman" w:cs="Times New Roman"/>
          <w:sz w:val="24"/>
          <w:szCs w:val="24"/>
        </w:rPr>
        <w:t>per1.withdraw(1000)</w:t>
      </w:r>
    </w:p>
    <w:p w:rsidR="001F5D84" w:rsidRDefault="001F5D84">
      <w:pPr>
        <w:spacing w:line="360" w:lineRule="auto"/>
        <w:ind w:left="502"/>
      </w:pPr>
      <w:r>
        <w:rPr>
          <w:rFonts w:ascii="Times New Roman" w:hAnsi="Times New Roman" w:cs="Times New Roman"/>
          <w:sz w:val="24"/>
          <w:szCs w:val="24"/>
        </w:rPr>
        <w:t>per2.withdraw(2000)</w:t>
      </w:r>
    </w:p>
    <w:p w:rsidR="001F5D84" w:rsidRDefault="001F5D84">
      <w:pPr>
        <w:spacing w:line="360" w:lineRule="auto"/>
        <w:ind w:left="502"/>
      </w:pPr>
      <w:r>
        <w:rPr>
          <w:rFonts w:ascii="Times New Roman" w:hAnsi="Times New Roman" w:cs="Times New Roman"/>
          <w:sz w:val="24"/>
          <w:szCs w:val="24"/>
        </w:rPr>
        <w:t>per3.withdraw(4000)</w:t>
      </w:r>
    </w:p>
    <w:p w:rsidR="001F5D84" w:rsidRDefault="001F5D84">
      <w:pPr>
        <w:spacing w:line="360" w:lineRule="auto"/>
        <w:ind w:left="502"/>
      </w:pPr>
      <w:r>
        <w:rPr>
          <w:rFonts w:ascii="Times New Roman" w:hAnsi="Times New Roman" w:cs="Times New Roman"/>
          <w:sz w:val="24"/>
          <w:szCs w:val="24"/>
        </w:rPr>
        <w:t>per1.deposit(1000)</w:t>
      </w:r>
    </w:p>
    <w:p w:rsidR="001F5D84" w:rsidRDefault="001F5D84">
      <w:pPr>
        <w:spacing w:line="360" w:lineRule="auto"/>
        <w:ind w:left="502"/>
      </w:pPr>
      <w:r>
        <w:rPr>
          <w:rFonts w:ascii="Times New Roman" w:hAnsi="Times New Roman" w:cs="Times New Roman"/>
          <w:sz w:val="24"/>
          <w:szCs w:val="24"/>
        </w:rPr>
        <w:t>per2.deposit(3000)</w:t>
      </w:r>
    </w:p>
    <w:p w:rsidR="001F5D84" w:rsidRDefault="001F5D84">
      <w:pPr>
        <w:spacing w:line="360" w:lineRule="auto"/>
        <w:ind w:left="502"/>
      </w:pPr>
      <w:r>
        <w:rPr>
          <w:rFonts w:ascii="Times New Roman" w:hAnsi="Times New Roman" w:cs="Times New Roman"/>
          <w:sz w:val="24"/>
          <w:szCs w:val="24"/>
        </w:rPr>
        <w:t>per3.deposit(2000)</w:t>
      </w:r>
      <w:r>
        <w:rPr>
          <w:rFonts w:ascii="Times New Roman" w:hAnsi="Times New Roman" w:cs="Times New Roman"/>
          <w:sz w:val="24"/>
          <w:szCs w:val="24"/>
        </w:rPr>
        <w:tab/>
      </w:r>
    </w:p>
    <w:p w:rsidR="001F5D84" w:rsidRDefault="001F5D84">
      <w:pPr>
        <w:spacing w:line="360" w:lineRule="auto"/>
        <w:ind w:left="502"/>
      </w:pPr>
      <w:r>
        <w:rPr>
          <w:rFonts w:ascii="Times New Roman" w:hAnsi="Times New Roman" w:cs="Times New Roman"/>
          <w:sz w:val="24"/>
          <w:szCs w:val="24"/>
        </w:rPr>
        <w:t>per1.displ()</w:t>
      </w:r>
    </w:p>
    <w:p w:rsidR="001F5D84" w:rsidRDefault="001F5D84">
      <w:pPr>
        <w:spacing w:line="360" w:lineRule="auto"/>
        <w:ind w:left="502"/>
      </w:pPr>
      <w:r>
        <w:rPr>
          <w:rFonts w:ascii="Times New Roman" w:hAnsi="Times New Roman" w:cs="Times New Roman"/>
          <w:sz w:val="24"/>
          <w:szCs w:val="24"/>
        </w:rPr>
        <w:t>per2.displ()</w:t>
      </w:r>
    </w:p>
    <w:p w:rsidR="001F5D84" w:rsidRDefault="001F5D84">
      <w:pPr>
        <w:spacing w:line="360" w:lineRule="auto"/>
        <w:ind w:left="502"/>
      </w:pPr>
      <w:r>
        <w:rPr>
          <w:rFonts w:ascii="Times New Roman" w:hAnsi="Times New Roman" w:cs="Times New Roman"/>
          <w:sz w:val="24"/>
          <w:szCs w:val="24"/>
        </w:rPr>
        <w:t>per3.displ()</w:t>
      </w:r>
    </w:p>
    <w:p w:rsidR="001F5D84" w:rsidRDefault="001F5D84">
      <w:pPr>
        <w:pStyle w:val="ListParagraph"/>
        <w:spacing w:line="360" w:lineRule="auto"/>
        <w:ind w:left="502"/>
      </w:pPr>
    </w:p>
    <w:p w:rsidR="001F5D84" w:rsidRPr="003D6DFA" w:rsidRDefault="003D6DFA">
      <w:pPr>
        <w:pStyle w:val="ListParagraph"/>
        <w:spacing w:line="360" w:lineRule="auto"/>
        <w:ind w:left="502"/>
        <w:rPr>
          <w:b/>
          <w:bCs/>
          <w:sz w:val="28"/>
          <w:szCs w:val="28"/>
        </w:rPr>
      </w:pPr>
      <w:r w:rsidRPr="003D6DFA">
        <w:rPr>
          <w:b/>
          <w:bCs/>
          <w:sz w:val="28"/>
          <w:szCs w:val="28"/>
        </w:rPr>
        <w:t>OUTPUT</w:t>
      </w:r>
    </w:p>
    <w:p w:rsidR="001F5D84" w:rsidRDefault="001F5D84">
      <w:pPr>
        <w:pStyle w:val="ListParagraph"/>
        <w:spacing w:line="360" w:lineRule="auto"/>
        <w:ind w:left="502"/>
      </w:pPr>
    </w:p>
    <w:p w:rsidR="001F5D84" w:rsidRDefault="00EB6768">
      <w:pPr>
        <w:pStyle w:val="ListParagraph"/>
        <w:spacing w:line="360" w:lineRule="auto"/>
        <w:ind w:left="502"/>
      </w:pPr>
      <w:r>
        <w:rPr>
          <w:noProof/>
        </w:rPr>
        <w:drawing>
          <wp:anchor distT="0" distB="0" distL="0" distR="0" simplePos="0" relativeHeight="251671552" behindDoc="0" locked="0" layoutInCell="1" allowOverlap="1">
            <wp:simplePos x="0" y="0"/>
            <wp:positionH relativeFrom="column">
              <wp:posOffset>159385</wp:posOffset>
            </wp:positionH>
            <wp:positionV relativeFrom="paragraph">
              <wp:posOffset>-70485</wp:posOffset>
            </wp:positionV>
            <wp:extent cx="4954905" cy="2446655"/>
            <wp:effectExtent l="0" t="0" r="0" b="0"/>
            <wp:wrapSquare wrapText="largest"/>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4"/>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54905" cy="24466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F5D84" w:rsidRDefault="001F5D84">
      <w:pPr>
        <w:pStyle w:val="ListParagraph"/>
        <w:spacing w:line="360" w:lineRule="auto"/>
        <w:ind w:left="502"/>
      </w:pPr>
    </w:p>
    <w:p w:rsidR="001F5D84" w:rsidRDefault="001F5D84">
      <w:pPr>
        <w:pStyle w:val="ListParagraph"/>
        <w:spacing w:line="360" w:lineRule="auto"/>
        <w:ind w:left="502"/>
      </w:pPr>
    </w:p>
    <w:p w:rsidR="001F5D84" w:rsidRDefault="001F5D84">
      <w:pPr>
        <w:pStyle w:val="ListParagraph"/>
        <w:spacing w:line="360" w:lineRule="auto"/>
        <w:ind w:left="502"/>
      </w:pPr>
    </w:p>
    <w:p w:rsidR="001F5D84" w:rsidRPr="003D6DFA" w:rsidRDefault="003D6DFA">
      <w:pPr>
        <w:pStyle w:val="ListParagraph"/>
        <w:spacing w:line="360" w:lineRule="auto"/>
        <w:ind w:left="502"/>
        <w:rPr>
          <w:b/>
          <w:bCs/>
          <w:sz w:val="28"/>
          <w:szCs w:val="28"/>
        </w:rPr>
      </w:pPr>
      <w:r w:rsidRPr="003D6DFA">
        <w:rPr>
          <w:b/>
          <w:bCs/>
          <w:sz w:val="28"/>
          <w:szCs w:val="28"/>
        </w:rPr>
        <w:t>AIM</w:t>
      </w:r>
    </w:p>
    <w:p w:rsidR="001F5D84" w:rsidRDefault="003D6DFA">
      <w:pPr>
        <w:pStyle w:val="ListParagraph"/>
        <w:spacing w:line="360" w:lineRule="auto"/>
        <w:ind w:left="502"/>
      </w:pPr>
      <w:r>
        <w:rPr>
          <w:rFonts w:ascii="Times New Roman" w:hAnsi="Times New Roman" w:cs="Times New Roman"/>
          <w:b/>
          <w:bCs/>
          <w:sz w:val="24"/>
          <w:szCs w:val="24"/>
        </w:rPr>
        <w:t>3</w:t>
      </w:r>
      <w:r w:rsidR="00502680">
        <w:rPr>
          <w:rFonts w:ascii="Times New Roman" w:hAnsi="Times New Roman" w:cs="Times New Roman"/>
          <w:b/>
          <w:bCs/>
          <w:sz w:val="24"/>
          <w:szCs w:val="24"/>
        </w:rPr>
        <w:t>3</w:t>
      </w:r>
      <w:r>
        <w:rPr>
          <w:rFonts w:ascii="Times New Roman" w:hAnsi="Times New Roman" w:cs="Times New Roman"/>
          <w:b/>
          <w:bCs/>
          <w:sz w:val="24"/>
          <w:szCs w:val="24"/>
        </w:rPr>
        <w:t>.</w:t>
      </w:r>
      <w:r w:rsidR="001F5D84">
        <w:rPr>
          <w:rFonts w:ascii="Times New Roman" w:hAnsi="Times New Roman" w:cs="Times New Roman"/>
          <w:b/>
          <w:bCs/>
          <w:sz w:val="24"/>
          <w:szCs w:val="24"/>
        </w:rPr>
        <w:t>Create a class Rectangle with private attributes length and width. Overload ‘&lt;’ operator to compare the area of 2 rectangles.</w:t>
      </w:r>
    </w:p>
    <w:p w:rsidR="001F5D84" w:rsidRDefault="001F5D84">
      <w:pPr>
        <w:pStyle w:val="ListParagraph"/>
        <w:spacing w:line="360" w:lineRule="auto"/>
        <w:ind w:left="502"/>
        <w:rPr>
          <w:rFonts w:ascii="Times New Roman" w:hAnsi="Times New Roman" w:cs="Times New Roman"/>
          <w:b/>
          <w:bCs/>
          <w:sz w:val="24"/>
          <w:szCs w:val="24"/>
        </w:rPr>
      </w:pPr>
    </w:p>
    <w:p w:rsidR="003D6DFA" w:rsidRDefault="003D6DFA">
      <w:pPr>
        <w:pStyle w:val="ListParagraph"/>
        <w:spacing w:line="360" w:lineRule="auto"/>
        <w:ind w:left="502"/>
      </w:pPr>
      <w:r>
        <w:rPr>
          <w:rFonts w:ascii="Times New Roman" w:hAnsi="Times New Roman" w:cs="Times New Roman"/>
          <w:b/>
          <w:bCs/>
          <w:sz w:val="24"/>
          <w:szCs w:val="24"/>
        </w:rPr>
        <w:t>CODE</w:t>
      </w:r>
    </w:p>
    <w:p w:rsidR="001F5D84" w:rsidRDefault="001F5D84">
      <w:pPr>
        <w:pStyle w:val="ListParagraph"/>
        <w:spacing w:line="360" w:lineRule="auto"/>
        <w:ind w:left="502"/>
      </w:pPr>
      <w:r>
        <w:rPr>
          <w:rFonts w:ascii="Times New Roman" w:hAnsi="Times New Roman" w:cs="Times New Roman"/>
          <w:sz w:val="24"/>
          <w:szCs w:val="24"/>
        </w:rPr>
        <w:t>class Rectangle:</w:t>
      </w:r>
    </w:p>
    <w:p w:rsidR="001F5D84" w:rsidRDefault="001F5D84">
      <w:pPr>
        <w:pStyle w:val="ListParagraph"/>
        <w:spacing w:line="360" w:lineRule="auto"/>
        <w:ind w:left="502"/>
      </w:pPr>
      <w:r>
        <w:rPr>
          <w:rFonts w:ascii="Times New Roman" w:hAnsi="Times New Roman" w:cs="Times New Roman"/>
          <w:sz w:val="24"/>
          <w:szCs w:val="24"/>
        </w:rPr>
        <w:tab/>
        <w:t>def __init__(self,length,breadth):</w:t>
      </w:r>
    </w:p>
    <w:p w:rsidR="001F5D84" w:rsidRDefault="001F5D84">
      <w:pPr>
        <w:pStyle w:val="ListParagraph"/>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t>self.length=length;</w:t>
      </w:r>
    </w:p>
    <w:p w:rsidR="001F5D84" w:rsidRDefault="001F5D84">
      <w:pPr>
        <w:pStyle w:val="ListParagraph"/>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t>self.breadth=breadth;</w:t>
      </w:r>
    </w:p>
    <w:p w:rsidR="001F5D84" w:rsidRDefault="001F5D84">
      <w:pPr>
        <w:pStyle w:val="ListParagraph"/>
        <w:spacing w:line="360" w:lineRule="auto"/>
        <w:ind w:left="502"/>
      </w:pPr>
      <w:r>
        <w:rPr>
          <w:rFonts w:ascii="Times New Roman" w:hAnsi="Times New Roman" w:cs="Times New Roman"/>
          <w:sz w:val="24"/>
          <w:szCs w:val="24"/>
        </w:rPr>
        <w:tab/>
        <w:t>def area(self):</w:t>
      </w:r>
    </w:p>
    <w:p w:rsidR="001F5D84" w:rsidRDefault="001F5D84">
      <w:pPr>
        <w:pStyle w:val="ListParagraph"/>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t>return self.length*self.breadth</w:t>
      </w:r>
    </w:p>
    <w:p w:rsidR="001F5D84" w:rsidRDefault="001F5D84">
      <w:pPr>
        <w:pStyle w:val="ListParagraph"/>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r>
    </w:p>
    <w:p w:rsidR="001F5D84" w:rsidRDefault="001F5D84">
      <w:pPr>
        <w:pStyle w:val="ListParagraph"/>
        <w:spacing w:line="360" w:lineRule="auto"/>
        <w:ind w:left="502"/>
      </w:pPr>
      <w:r>
        <w:rPr>
          <w:rFonts w:ascii="Times New Roman" w:hAnsi="Times New Roman" w:cs="Times New Roman"/>
          <w:sz w:val="24"/>
          <w:szCs w:val="24"/>
        </w:rPr>
        <w:tab/>
        <w:t>def perimeter(self):</w:t>
      </w:r>
    </w:p>
    <w:p w:rsidR="001F5D84" w:rsidRDefault="001F5D84">
      <w:pPr>
        <w:pStyle w:val="ListParagraph"/>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t>return 2*(self.length+self.breadth)</w:t>
      </w:r>
    </w:p>
    <w:p w:rsidR="001F5D84" w:rsidRDefault="001F5D84">
      <w:pPr>
        <w:pStyle w:val="ListParagraph"/>
        <w:spacing w:line="360" w:lineRule="auto"/>
        <w:ind w:left="502"/>
      </w:pPr>
      <w:r>
        <w:rPr>
          <w:rFonts w:ascii="Times New Roman" w:hAnsi="Times New Roman" w:cs="Times New Roman"/>
          <w:sz w:val="24"/>
          <w:szCs w:val="24"/>
        </w:rPr>
        <w:tab/>
        <w:t>def __lt__(self,r2):</w:t>
      </w:r>
    </w:p>
    <w:p w:rsidR="001F5D84" w:rsidRDefault="001F5D84">
      <w:pPr>
        <w:pStyle w:val="ListParagraph"/>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t>if(self.length*self.breadth&lt;r2.length*r2.breadth):</w:t>
      </w:r>
    </w:p>
    <w:p w:rsidR="001F5D84" w:rsidRDefault="001F5D84">
      <w:pPr>
        <w:pStyle w:val="ListParagraph"/>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return True</w:t>
      </w:r>
    </w:p>
    <w:p w:rsidR="001F5D84" w:rsidRDefault="001F5D84">
      <w:pPr>
        <w:pStyle w:val="ListParagraph"/>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t>else:</w:t>
      </w:r>
    </w:p>
    <w:p w:rsidR="001F5D84" w:rsidRDefault="001F5D84">
      <w:pPr>
        <w:pStyle w:val="ListParagraph"/>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return False</w:t>
      </w:r>
    </w:p>
    <w:p w:rsidR="001F5D84" w:rsidRDefault="001F5D84">
      <w:pPr>
        <w:pStyle w:val="ListParagraph"/>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r>
    </w:p>
    <w:p w:rsidR="001F5D84" w:rsidRDefault="001F5D84">
      <w:pPr>
        <w:pStyle w:val="ListParagraph"/>
        <w:spacing w:line="360" w:lineRule="auto"/>
        <w:ind w:left="502"/>
      </w:pPr>
      <w:r>
        <w:rPr>
          <w:rFonts w:ascii="Times New Roman" w:hAnsi="Times New Roman" w:cs="Times New Roman"/>
          <w:sz w:val="24"/>
          <w:szCs w:val="24"/>
        </w:rPr>
        <w:t>r1=Rectangle(10,2)</w:t>
      </w:r>
    </w:p>
    <w:p w:rsidR="001F5D84" w:rsidRDefault="001F5D84">
      <w:pPr>
        <w:pStyle w:val="ListParagraph"/>
        <w:spacing w:line="360" w:lineRule="auto"/>
        <w:ind w:left="502"/>
      </w:pPr>
      <w:r>
        <w:rPr>
          <w:rFonts w:ascii="Times New Roman" w:hAnsi="Times New Roman" w:cs="Times New Roman"/>
          <w:sz w:val="24"/>
          <w:szCs w:val="24"/>
        </w:rPr>
        <w:t>r2=Rectangle(5,9)</w:t>
      </w:r>
    </w:p>
    <w:p w:rsidR="001F5D84" w:rsidRDefault="001F5D84">
      <w:pPr>
        <w:pStyle w:val="ListParagraph"/>
        <w:spacing w:line="360" w:lineRule="auto"/>
        <w:ind w:left="502"/>
      </w:pPr>
      <w:r>
        <w:rPr>
          <w:rFonts w:ascii="Times New Roman" w:hAnsi="Times New Roman" w:cs="Times New Roman"/>
          <w:sz w:val="24"/>
          <w:szCs w:val="24"/>
        </w:rPr>
        <w:t>x=r1.area()</w:t>
      </w:r>
    </w:p>
    <w:p w:rsidR="001F5D84" w:rsidRDefault="001F5D84">
      <w:pPr>
        <w:pStyle w:val="ListParagraph"/>
        <w:spacing w:line="360" w:lineRule="auto"/>
        <w:ind w:left="502"/>
      </w:pPr>
      <w:r>
        <w:rPr>
          <w:rFonts w:ascii="Times New Roman" w:hAnsi="Times New Roman" w:cs="Times New Roman"/>
          <w:sz w:val="24"/>
          <w:szCs w:val="24"/>
        </w:rPr>
        <w:t>y=r2.area()</w:t>
      </w:r>
    </w:p>
    <w:p w:rsidR="001F5D84" w:rsidRDefault="001F5D84">
      <w:pPr>
        <w:pStyle w:val="ListParagraph"/>
        <w:spacing w:line="360" w:lineRule="auto"/>
        <w:ind w:left="502"/>
      </w:pPr>
      <w:r>
        <w:rPr>
          <w:rFonts w:ascii="Times New Roman" w:hAnsi="Times New Roman" w:cs="Times New Roman"/>
          <w:sz w:val="24"/>
          <w:szCs w:val="24"/>
        </w:rPr>
        <w:t>z=r1.perimeter()</w:t>
      </w:r>
    </w:p>
    <w:p w:rsidR="001F5D84" w:rsidRDefault="001F5D84">
      <w:pPr>
        <w:pStyle w:val="ListParagraph"/>
        <w:spacing w:line="360" w:lineRule="auto"/>
        <w:ind w:left="502"/>
      </w:pPr>
      <w:r>
        <w:rPr>
          <w:rFonts w:ascii="Times New Roman" w:hAnsi="Times New Roman" w:cs="Times New Roman"/>
          <w:sz w:val="24"/>
          <w:szCs w:val="24"/>
        </w:rPr>
        <w:t>w=r2.perimeter()</w:t>
      </w:r>
    </w:p>
    <w:p w:rsidR="001F5D84" w:rsidRDefault="001F5D84">
      <w:pPr>
        <w:pStyle w:val="ListParagraph"/>
        <w:spacing w:line="360" w:lineRule="auto"/>
        <w:ind w:left="502"/>
      </w:pPr>
    </w:p>
    <w:p w:rsidR="001F5D84" w:rsidRDefault="001F5D84">
      <w:pPr>
        <w:pStyle w:val="ListParagraph"/>
        <w:spacing w:line="360" w:lineRule="auto"/>
        <w:ind w:left="502"/>
      </w:pPr>
      <w:r>
        <w:rPr>
          <w:rFonts w:ascii="Times New Roman" w:hAnsi="Times New Roman" w:cs="Times New Roman"/>
          <w:sz w:val="24"/>
          <w:szCs w:val="24"/>
        </w:rPr>
        <w:t>print("area of rectangle r1 is",x)</w:t>
      </w:r>
      <w:r>
        <w:rPr>
          <w:rFonts w:ascii="Times New Roman" w:hAnsi="Times New Roman" w:cs="Times New Roman"/>
          <w:sz w:val="24"/>
          <w:szCs w:val="24"/>
        </w:rPr>
        <w:tab/>
      </w:r>
    </w:p>
    <w:p w:rsidR="001F5D84" w:rsidRDefault="001F5D84">
      <w:pPr>
        <w:pStyle w:val="ListParagraph"/>
        <w:spacing w:line="360" w:lineRule="auto"/>
        <w:ind w:left="502"/>
      </w:pPr>
      <w:r>
        <w:rPr>
          <w:rFonts w:ascii="Times New Roman" w:hAnsi="Times New Roman" w:cs="Times New Roman"/>
          <w:sz w:val="24"/>
          <w:szCs w:val="24"/>
        </w:rPr>
        <w:t>print("area of rectangle r2 is",y)</w:t>
      </w:r>
    </w:p>
    <w:p w:rsidR="001F5D84" w:rsidRDefault="001F5D84">
      <w:pPr>
        <w:pStyle w:val="ListParagraph"/>
        <w:spacing w:line="360" w:lineRule="auto"/>
        <w:ind w:left="502"/>
      </w:pPr>
      <w:r>
        <w:rPr>
          <w:rFonts w:ascii="Times New Roman" w:hAnsi="Times New Roman" w:cs="Times New Roman"/>
          <w:sz w:val="24"/>
          <w:szCs w:val="24"/>
        </w:rPr>
        <w:t>print("perimeter of rectangle r1 is",z)</w:t>
      </w:r>
    </w:p>
    <w:p w:rsidR="001F5D84" w:rsidRDefault="001F5D84">
      <w:pPr>
        <w:pStyle w:val="ListParagraph"/>
        <w:spacing w:line="360" w:lineRule="auto"/>
        <w:ind w:left="502"/>
      </w:pPr>
      <w:r>
        <w:rPr>
          <w:rFonts w:ascii="Times New Roman" w:hAnsi="Times New Roman" w:cs="Times New Roman"/>
          <w:sz w:val="24"/>
          <w:szCs w:val="24"/>
        </w:rPr>
        <w:t>print("perimeter of rectangle r2 is",w)</w:t>
      </w:r>
      <w:r>
        <w:rPr>
          <w:rFonts w:ascii="Times New Roman" w:hAnsi="Times New Roman" w:cs="Times New Roman"/>
          <w:sz w:val="24"/>
          <w:szCs w:val="24"/>
        </w:rPr>
        <w:tab/>
        <w:t xml:space="preserve"> </w:t>
      </w:r>
    </w:p>
    <w:p w:rsidR="001F5D84" w:rsidRDefault="001F5D84">
      <w:pPr>
        <w:pStyle w:val="ListParagraph"/>
        <w:spacing w:line="360" w:lineRule="auto"/>
        <w:ind w:left="502"/>
      </w:pPr>
      <w:r>
        <w:rPr>
          <w:rFonts w:ascii="Times New Roman" w:hAnsi="Times New Roman" w:cs="Times New Roman"/>
          <w:sz w:val="24"/>
          <w:szCs w:val="24"/>
        </w:rPr>
        <w:t>if(r1&lt;r2):</w:t>
      </w:r>
    </w:p>
    <w:p w:rsidR="001F5D84" w:rsidRDefault="001F5D84">
      <w:pPr>
        <w:pStyle w:val="ListParagraph"/>
        <w:spacing w:line="360" w:lineRule="auto"/>
        <w:ind w:left="502"/>
      </w:pPr>
      <w:r>
        <w:rPr>
          <w:rFonts w:ascii="Times New Roman" w:hAnsi="Times New Roman" w:cs="Times New Roman"/>
          <w:sz w:val="24"/>
          <w:szCs w:val="24"/>
        </w:rPr>
        <w:tab/>
        <w:t>print("rectangle 1 is smaller")</w:t>
      </w:r>
    </w:p>
    <w:p w:rsidR="001F5D84" w:rsidRDefault="001F5D84">
      <w:pPr>
        <w:pStyle w:val="ListParagraph"/>
        <w:spacing w:line="360" w:lineRule="auto"/>
        <w:ind w:left="502"/>
      </w:pPr>
      <w:r>
        <w:rPr>
          <w:rFonts w:ascii="Times New Roman" w:hAnsi="Times New Roman" w:cs="Times New Roman"/>
          <w:sz w:val="24"/>
          <w:szCs w:val="24"/>
        </w:rPr>
        <w:t>else:</w:t>
      </w:r>
    </w:p>
    <w:p w:rsidR="001F5D84" w:rsidRDefault="001F5D84">
      <w:pPr>
        <w:pStyle w:val="ListParagraph"/>
        <w:spacing w:line="360" w:lineRule="auto"/>
        <w:ind w:left="502"/>
        <w:rPr>
          <w:rFonts w:ascii="Times New Roman" w:hAnsi="Times New Roman" w:cs="Times New Roman"/>
          <w:sz w:val="24"/>
          <w:szCs w:val="24"/>
        </w:rPr>
      </w:pPr>
      <w:r>
        <w:rPr>
          <w:rFonts w:ascii="Times New Roman" w:hAnsi="Times New Roman" w:cs="Times New Roman"/>
          <w:sz w:val="24"/>
          <w:szCs w:val="24"/>
        </w:rPr>
        <w:tab/>
        <w:t>print("rectangle 2 is smaller")</w:t>
      </w:r>
    </w:p>
    <w:p w:rsidR="003D6DFA" w:rsidRDefault="003D6DFA">
      <w:pPr>
        <w:pStyle w:val="ListParagraph"/>
        <w:spacing w:line="360" w:lineRule="auto"/>
        <w:ind w:left="502"/>
      </w:pPr>
    </w:p>
    <w:p w:rsidR="001F5D84" w:rsidRDefault="003D6DFA">
      <w:pPr>
        <w:spacing w:line="360" w:lineRule="auto"/>
        <w:ind w:left="502"/>
      </w:pPr>
      <w:r>
        <w:rPr>
          <w:rFonts w:ascii="Times New Roman" w:hAnsi="Times New Roman" w:cs="Times New Roman"/>
          <w:b/>
          <w:bCs/>
          <w:sz w:val="24"/>
          <w:szCs w:val="24"/>
        </w:rPr>
        <w:t>OUTPUT</w:t>
      </w:r>
    </w:p>
    <w:p w:rsidR="001F5D84" w:rsidRDefault="00EB6768">
      <w:pPr>
        <w:spacing w:line="360" w:lineRule="auto"/>
        <w:ind w:left="502"/>
      </w:pPr>
      <w:r>
        <w:rPr>
          <w:noProof/>
        </w:rPr>
        <w:drawing>
          <wp:anchor distT="0" distB="0" distL="0" distR="0" simplePos="0" relativeHeight="251672576" behindDoc="0" locked="0" layoutInCell="1" allowOverlap="1">
            <wp:simplePos x="0" y="0"/>
            <wp:positionH relativeFrom="column">
              <wp:align>center</wp:align>
            </wp:positionH>
            <wp:positionV relativeFrom="paragraph">
              <wp:align>top</wp:align>
            </wp:positionV>
            <wp:extent cx="4954905" cy="3228340"/>
            <wp:effectExtent l="0" t="0" r="0" b="0"/>
            <wp:wrapSquare wrapText="largest"/>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5"/>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4905" cy="32283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F5D84" w:rsidRDefault="001F5D84">
      <w:pPr>
        <w:spacing w:line="360" w:lineRule="auto"/>
        <w:ind w:left="502"/>
      </w:pPr>
    </w:p>
    <w:p w:rsidR="001F5D84" w:rsidRDefault="001F5D84">
      <w:pPr>
        <w:spacing w:line="360" w:lineRule="auto"/>
        <w:ind w:left="502"/>
      </w:pPr>
    </w:p>
    <w:p w:rsidR="003D6DFA" w:rsidRDefault="003D6DFA">
      <w:pPr>
        <w:spacing w:line="360" w:lineRule="auto"/>
        <w:ind w:left="502"/>
      </w:pPr>
    </w:p>
    <w:p w:rsidR="003D6DFA" w:rsidRDefault="003D6DFA">
      <w:pPr>
        <w:spacing w:line="360" w:lineRule="auto"/>
        <w:ind w:left="502"/>
      </w:pPr>
    </w:p>
    <w:p w:rsidR="003D6DFA" w:rsidRDefault="003D6DFA">
      <w:pPr>
        <w:spacing w:line="360" w:lineRule="auto"/>
        <w:ind w:left="502"/>
      </w:pPr>
    </w:p>
    <w:p w:rsidR="003D6DFA" w:rsidRDefault="003D6DFA">
      <w:pPr>
        <w:spacing w:line="360" w:lineRule="auto"/>
        <w:ind w:left="502"/>
      </w:pPr>
    </w:p>
    <w:p w:rsidR="003D6DFA" w:rsidRDefault="003D6DFA">
      <w:pPr>
        <w:spacing w:line="360" w:lineRule="auto"/>
        <w:ind w:left="502"/>
      </w:pPr>
    </w:p>
    <w:p w:rsidR="003D6DFA" w:rsidRDefault="003D6DFA">
      <w:pPr>
        <w:spacing w:line="360" w:lineRule="auto"/>
        <w:ind w:left="502"/>
      </w:pPr>
    </w:p>
    <w:p w:rsidR="003D6DFA" w:rsidRDefault="003D6DFA">
      <w:pPr>
        <w:spacing w:line="360" w:lineRule="auto"/>
        <w:ind w:left="502"/>
      </w:pPr>
    </w:p>
    <w:p w:rsidR="001F5D84" w:rsidRDefault="001F5D84">
      <w:pPr>
        <w:spacing w:line="360" w:lineRule="auto"/>
        <w:ind w:left="502"/>
      </w:pPr>
    </w:p>
    <w:p w:rsidR="003D6DFA" w:rsidRPr="003D6DFA" w:rsidRDefault="003D6DFA" w:rsidP="003D6DFA">
      <w:pPr>
        <w:pStyle w:val="ListParagraph"/>
        <w:spacing w:line="360" w:lineRule="auto"/>
        <w:ind w:left="0"/>
      </w:pPr>
    </w:p>
    <w:p w:rsidR="00832F7C" w:rsidRDefault="00832F7C" w:rsidP="00832F7C">
      <w:pPr>
        <w:pStyle w:val="ListParagraph"/>
        <w:spacing w:line="360" w:lineRule="auto"/>
        <w:ind w:left="0"/>
      </w:pPr>
    </w:p>
    <w:p w:rsidR="003D6DFA" w:rsidRDefault="00832F7C" w:rsidP="00832F7C">
      <w:pPr>
        <w:pStyle w:val="ListParagraph"/>
        <w:spacing w:line="360" w:lineRule="auto"/>
        <w:ind w:left="0"/>
        <w:rPr>
          <w:rFonts w:ascii="Times New Roman" w:hAnsi="Times New Roman" w:cs="Times New Roman"/>
          <w:b/>
          <w:bCs/>
          <w:sz w:val="24"/>
          <w:szCs w:val="24"/>
        </w:rPr>
      </w:pPr>
      <w:r>
        <w:t xml:space="preserve">      </w:t>
      </w:r>
      <w:r w:rsidR="003D6DFA">
        <w:rPr>
          <w:rFonts w:ascii="Times New Roman" w:hAnsi="Times New Roman" w:cs="Times New Roman"/>
          <w:b/>
          <w:bCs/>
          <w:sz w:val="24"/>
          <w:szCs w:val="24"/>
        </w:rPr>
        <w:t>AIM</w:t>
      </w:r>
    </w:p>
    <w:p w:rsidR="001F5D84" w:rsidRDefault="003D6DFA" w:rsidP="003D6DFA">
      <w:pPr>
        <w:pStyle w:val="ListParagraph"/>
        <w:spacing w:line="360" w:lineRule="auto"/>
        <w:ind w:left="644"/>
      </w:pPr>
      <w:r>
        <w:rPr>
          <w:rFonts w:ascii="Times New Roman" w:hAnsi="Times New Roman" w:cs="Times New Roman"/>
          <w:b/>
          <w:bCs/>
          <w:sz w:val="24"/>
          <w:szCs w:val="24"/>
        </w:rPr>
        <w:t>3</w:t>
      </w:r>
      <w:r w:rsidR="00502680">
        <w:rPr>
          <w:rFonts w:ascii="Times New Roman" w:hAnsi="Times New Roman" w:cs="Times New Roman"/>
          <w:b/>
          <w:bCs/>
          <w:sz w:val="24"/>
          <w:szCs w:val="24"/>
        </w:rPr>
        <w:t>4</w:t>
      </w:r>
      <w:r>
        <w:rPr>
          <w:rFonts w:ascii="Times New Roman" w:hAnsi="Times New Roman" w:cs="Times New Roman"/>
          <w:b/>
          <w:bCs/>
          <w:sz w:val="24"/>
          <w:szCs w:val="24"/>
        </w:rPr>
        <w:t>.</w:t>
      </w:r>
      <w:r w:rsidR="001F5D84">
        <w:rPr>
          <w:rFonts w:ascii="Times New Roman" w:hAnsi="Times New Roman" w:cs="Times New Roman"/>
          <w:b/>
          <w:bCs/>
          <w:sz w:val="24"/>
          <w:szCs w:val="24"/>
        </w:rPr>
        <w:t>Create a class Time with private attributes hour, minute and second. Overload ‘+’ operator to find sum of 2 time.</w:t>
      </w:r>
    </w:p>
    <w:p w:rsidR="003D6DFA" w:rsidRDefault="00832F7C" w:rsidP="00832F7C">
      <w:pPr>
        <w:pStyle w:val="ListParagraph"/>
        <w:spacing w:line="360" w:lineRule="auto"/>
        <w:ind w:left="0"/>
      </w:pPr>
      <w:r>
        <w:rPr>
          <w:rFonts w:ascii="Times New Roman" w:hAnsi="Times New Roman" w:cs="Times New Roman"/>
          <w:b/>
          <w:bCs/>
          <w:sz w:val="24"/>
          <w:szCs w:val="24"/>
        </w:rPr>
        <w:t xml:space="preserve">        </w:t>
      </w:r>
      <w:r w:rsidR="003D6DFA">
        <w:rPr>
          <w:rFonts w:ascii="Times New Roman" w:hAnsi="Times New Roman" w:cs="Times New Roman"/>
          <w:b/>
          <w:bCs/>
          <w:sz w:val="24"/>
          <w:szCs w:val="24"/>
        </w:rPr>
        <w:t>CODE</w:t>
      </w:r>
    </w:p>
    <w:p w:rsidR="001F5D84" w:rsidRDefault="001F5D84">
      <w:pPr>
        <w:spacing w:line="360" w:lineRule="auto"/>
        <w:ind w:left="502"/>
      </w:pPr>
      <w:r>
        <w:rPr>
          <w:rFonts w:ascii="Times New Roman" w:hAnsi="Times New Roman" w:cs="Times New Roman"/>
          <w:sz w:val="24"/>
          <w:szCs w:val="24"/>
        </w:rPr>
        <w:t>class Time:</w:t>
      </w:r>
    </w:p>
    <w:p w:rsidR="001F5D84" w:rsidRDefault="001F5D84">
      <w:pPr>
        <w:spacing w:line="360" w:lineRule="auto"/>
        <w:ind w:left="502"/>
      </w:pPr>
      <w:r>
        <w:rPr>
          <w:rFonts w:ascii="Times New Roman" w:hAnsi="Times New Roman" w:cs="Times New Roman"/>
          <w:sz w:val="24"/>
          <w:szCs w:val="24"/>
        </w:rPr>
        <w:tab/>
        <w:t>def __init__(self,hr,min,sec):</w:t>
      </w:r>
    </w:p>
    <w:p w:rsidR="001F5D84" w:rsidRDefault="001F5D84">
      <w:pPr>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t>self.__hr=hr</w:t>
      </w:r>
    </w:p>
    <w:p w:rsidR="001F5D84" w:rsidRDefault="001F5D84">
      <w:pPr>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t>self.__min=min</w:t>
      </w:r>
    </w:p>
    <w:p w:rsidR="001F5D84" w:rsidRDefault="001F5D84">
      <w:pPr>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t>self.__sec=sec</w:t>
      </w:r>
    </w:p>
    <w:p w:rsidR="001F5D84" w:rsidRDefault="001F5D84">
      <w:pPr>
        <w:spacing w:line="360" w:lineRule="auto"/>
        <w:ind w:left="502"/>
      </w:pPr>
      <w:r>
        <w:rPr>
          <w:rFonts w:ascii="Times New Roman" w:hAnsi="Times New Roman" w:cs="Times New Roman"/>
          <w:sz w:val="24"/>
          <w:szCs w:val="24"/>
        </w:rPr>
        <w:tab/>
        <w:t>def __add__(t1,t2):</w:t>
      </w:r>
    </w:p>
    <w:p w:rsidR="001F5D84" w:rsidRDefault="001F5D84">
      <w:pPr>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t>hr=t1.__hr+t2.__hr</w:t>
      </w:r>
    </w:p>
    <w:p w:rsidR="001F5D84" w:rsidRDefault="001F5D84">
      <w:pPr>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t>min=t1.__min+t2.__min</w:t>
      </w:r>
    </w:p>
    <w:p w:rsidR="001F5D84" w:rsidRDefault="001F5D84">
      <w:pPr>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t>sec=t1.__sec+t2.__sec</w:t>
      </w:r>
    </w:p>
    <w:p w:rsidR="001F5D84" w:rsidRDefault="001F5D84">
      <w:pPr>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t>print(hr,":",min,":",sec)</w:t>
      </w:r>
    </w:p>
    <w:p w:rsidR="001F5D84" w:rsidRDefault="001F5D84">
      <w:pPr>
        <w:spacing w:line="360" w:lineRule="auto"/>
        <w:ind w:left="502"/>
      </w:pPr>
      <w:r>
        <w:rPr>
          <w:rFonts w:ascii="Times New Roman" w:hAnsi="Times New Roman" w:cs="Times New Roman"/>
          <w:sz w:val="24"/>
          <w:szCs w:val="24"/>
        </w:rPr>
        <w:t>t1=Time(3,45,56)</w:t>
      </w:r>
    </w:p>
    <w:p w:rsidR="001F5D84" w:rsidRDefault="001F5D84">
      <w:pPr>
        <w:spacing w:line="360" w:lineRule="auto"/>
        <w:ind w:left="502"/>
      </w:pPr>
      <w:r>
        <w:rPr>
          <w:rFonts w:ascii="Times New Roman" w:hAnsi="Times New Roman" w:cs="Times New Roman"/>
          <w:sz w:val="24"/>
          <w:szCs w:val="24"/>
        </w:rPr>
        <w:t>t2=Time(4,20,3)</w:t>
      </w:r>
    </w:p>
    <w:p w:rsidR="001F5D84" w:rsidRDefault="001F5D84">
      <w:pPr>
        <w:spacing w:line="360" w:lineRule="auto"/>
        <w:ind w:left="502"/>
        <w:rPr>
          <w:rFonts w:ascii="Times New Roman" w:hAnsi="Times New Roman" w:cs="Times New Roman"/>
          <w:sz w:val="24"/>
          <w:szCs w:val="24"/>
        </w:rPr>
      </w:pPr>
      <w:r>
        <w:rPr>
          <w:rFonts w:ascii="Times New Roman" w:hAnsi="Times New Roman" w:cs="Times New Roman"/>
          <w:sz w:val="24"/>
          <w:szCs w:val="24"/>
        </w:rPr>
        <w:t>t1+t2</w:t>
      </w:r>
    </w:p>
    <w:p w:rsidR="00832F7C" w:rsidRPr="00832F7C" w:rsidRDefault="00832F7C">
      <w:pPr>
        <w:spacing w:line="360" w:lineRule="auto"/>
        <w:ind w:left="502"/>
        <w:rPr>
          <w:b/>
          <w:bCs/>
        </w:rPr>
      </w:pPr>
      <w:r w:rsidRPr="00832F7C">
        <w:rPr>
          <w:rFonts w:ascii="Times New Roman" w:hAnsi="Times New Roman" w:cs="Times New Roman"/>
          <w:b/>
          <w:bCs/>
          <w:sz w:val="24"/>
          <w:szCs w:val="24"/>
        </w:rPr>
        <w:t>OUTPUT</w:t>
      </w:r>
    </w:p>
    <w:p w:rsidR="001F5D84" w:rsidRDefault="00EB6768" w:rsidP="003D6DFA">
      <w:pPr>
        <w:spacing w:line="360" w:lineRule="auto"/>
      </w:pPr>
      <w:r>
        <w:rPr>
          <w:noProof/>
        </w:rPr>
        <w:drawing>
          <wp:anchor distT="0" distB="0" distL="0" distR="0" simplePos="0" relativeHeight="251673600" behindDoc="0" locked="0" layoutInCell="1" allowOverlap="1">
            <wp:simplePos x="0" y="0"/>
            <wp:positionH relativeFrom="column">
              <wp:posOffset>159385</wp:posOffset>
            </wp:positionH>
            <wp:positionV relativeFrom="paragraph">
              <wp:posOffset>13335</wp:posOffset>
            </wp:positionV>
            <wp:extent cx="4954905" cy="2142490"/>
            <wp:effectExtent l="0" t="0" r="0" b="0"/>
            <wp:wrapSquare wrapText="largest"/>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6"/>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4905" cy="21424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832F7C" w:rsidRDefault="00832F7C" w:rsidP="00832F7C">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 xml:space="preserve">   </w:t>
      </w:r>
    </w:p>
    <w:p w:rsidR="00832F7C" w:rsidRDefault="00832F7C" w:rsidP="00832F7C">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AIM</w:t>
      </w:r>
    </w:p>
    <w:p w:rsidR="001F5D84" w:rsidRDefault="00832F7C" w:rsidP="00832F7C">
      <w:pPr>
        <w:pStyle w:val="ListParagraph"/>
        <w:spacing w:line="360" w:lineRule="auto"/>
        <w:ind w:left="0"/>
      </w:pPr>
      <w:r>
        <w:rPr>
          <w:rFonts w:ascii="Times New Roman" w:hAnsi="Times New Roman" w:cs="Times New Roman"/>
          <w:b/>
          <w:bCs/>
          <w:sz w:val="24"/>
          <w:szCs w:val="24"/>
        </w:rPr>
        <w:t xml:space="preserve"> 3</w:t>
      </w:r>
      <w:r w:rsidR="00502680">
        <w:rPr>
          <w:rFonts w:ascii="Times New Roman" w:hAnsi="Times New Roman" w:cs="Times New Roman"/>
          <w:b/>
          <w:bCs/>
          <w:sz w:val="24"/>
          <w:szCs w:val="24"/>
        </w:rPr>
        <w:t>5</w:t>
      </w:r>
      <w:r>
        <w:rPr>
          <w:rFonts w:ascii="Times New Roman" w:hAnsi="Times New Roman" w:cs="Times New Roman"/>
          <w:b/>
          <w:bCs/>
          <w:sz w:val="24"/>
          <w:szCs w:val="24"/>
        </w:rPr>
        <w:t>.</w:t>
      </w:r>
      <w:r w:rsidR="001F5D84">
        <w:rPr>
          <w:rFonts w:ascii="Times New Roman" w:hAnsi="Times New Roman" w:cs="Times New Roman"/>
          <w:b/>
          <w:bCs/>
          <w:sz w:val="24"/>
          <w:szCs w:val="24"/>
        </w:rPr>
        <w:t>Create a class Publisher (name). Derive class Book from Publisher with attributes title and author. Derive class Python from Book with attributes price and no_of_pages. Write a program that displays information about a Python book. Use base class constructor invocation and method overriding.</w:t>
      </w:r>
    </w:p>
    <w:p w:rsidR="001F5D84" w:rsidRDefault="001F5D84">
      <w:pPr>
        <w:pStyle w:val="ListParagraph"/>
        <w:spacing w:line="360" w:lineRule="auto"/>
        <w:ind w:left="502"/>
      </w:pPr>
      <w:r>
        <w:rPr>
          <w:rFonts w:ascii="Times New Roman" w:hAnsi="Times New Roman" w:cs="Times New Roman"/>
          <w:b/>
          <w:bCs/>
          <w:sz w:val="24"/>
          <w:szCs w:val="24"/>
        </w:rPr>
        <w:t>Source code</w:t>
      </w:r>
    </w:p>
    <w:p w:rsidR="001F5D84" w:rsidRDefault="001F5D84">
      <w:pPr>
        <w:pStyle w:val="ListParagraph"/>
        <w:spacing w:line="360" w:lineRule="auto"/>
        <w:ind w:left="502"/>
      </w:pPr>
      <w:r>
        <w:rPr>
          <w:rFonts w:ascii="Times New Roman" w:hAnsi="Times New Roman" w:cs="Times New Roman"/>
          <w:sz w:val="24"/>
          <w:szCs w:val="24"/>
        </w:rPr>
        <w:t>class Publisher(object):</w:t>
      </w:r>
    </w:p>
    <w:p w:rsidR="001F5D84" w:rsidRDefault="001F5D84">
      <w:pPr>
        <w:pStyle w:val="ListParagraph"/>
        <w:spacing w:line="360" w:lineRule="auto"/>
        <w:ind w:left="502"/>
      </w:pPr>
      <w:r>
        <w:rPr>
          <w:rFonts w:ascii="Times New Roman" w:hAnsi="Times New Roman" w:cs="Times New Roman"/>
          <w:sz w:val="24"/>
          <w:szCs w:val="24"/>
        </w:rPr>
        <w:t xml:space="preserve">    def __init__(self,name):</w:t>
      </w:r>
    </w:p>
    <w:p w:rsidR="001F5D84" w:rsidRDefault="001F5D84">
      <w:pPr>
        <w:pStyle w:val="ListParagraph"/>
        <w:spacing w:line="360" w:lineRule="auto"/>
        <w:ind w:left="502"/>
      </w:pPr>
      <w:r>
        <w:rPr>
          <w:rFonts w:ascii="Times New Roman" w:hAnsi="Times New Roman" w:cs="Times New Roman"/>
          <w:sz w:val="24"/>
          <w:szCs w:val="24"/>
        </w:rPr>
        <w:t xml:space="preserve">        self.name=name</w:t>
      </w:r>
    </w:p>
    <w:p w:rsidR="001F5D84" w:rsidRDefault="001F5D84">
      <w:pPr>
        <w:pStyle w:val="ListParagraph"/>
        <w:spacing w:line="360" w:lineRule="auto"/>
        <w:ind w:left="502"/>
      </w:pPr>
      <w:r>
        <w:rPr>
          <w:rFonts w:ascii="Times New Roman" w:hAnsi="Times New Roman" w:cs="Times New Roman"/>
          <w:sz w:val="24"/>
          <w:szCs w:val="24"/>
        </w:rPr>
        <w:t xml:space="preserve">    def display1(self):</w:t>
      </w:r>
    </w:p>
    <w:p w:rsidR="001F5D84" w:rsidRDefault="001F5D84">
      <w:pPr>
        <w:pStyle w:val="ListParagraph"/>
        <w:spacing w:line="360" w:lineRule="auto"/>
        <w:ind w:left="502"/>
      </w:pPr>
      <w:r>
        <w:rPr>
          <w:rFonts w:ascii="Times New Roman" w:hAnsi="Times New Roman" w:cs="Times New Roman"/>
          <w:sz w:val="24"/>
          <w:szCs w:val="24"/>
        </w:rPr>
        <w:t xml:space="preserve">        print(self.title) </w:t>
      </w:r>
    </w:p>
    <w:p w:rsidR="001F5D84" w:rsidRDefault="001F5D84">
      <w:pPr>
        <w:pStyle w:val="ListParagraph"/>
        <w:spacing w:line="360" w:lineRule="auto"/>
        <w:ind w:left="502"/>
      </w:pPr>
      <w:r>
        <w:rPr>
          <w:rFonts w:ascii="Times New Roman" w:hAnsi="Times New Roman" w:cs="Times New Roman"/>
          <w:sz w:val="24"/>
          <w:szCs w:val="24"/>
        </w:rPr>
        <w:t xml:space="preserve">        print(self.author) </w:t>
      </w:r>
    </w:p>
    <w:p w:rsidR="001F5D84" w:rsidRDefault="001F5D84">
      <w:pPr>
        <w:pStyle w:val="ListParagraph"/>
        <w:spacing w:line="360" w:lineRule="auto"/>
        <w:ind w:left="502"/>
      </w:pPr>
      <w:r>
        <w:rPr>
          <w:rFonts w:ascii="Times New Roman" w:hAnsi="Times New Roman" w:cs="Times New Roman"/>
          <w:sz w:val="24"/>
          <w:szCs w:val="24"/>
        </w:rPr>
        <w:t xml:space="preserve">        </w:t>
      </w:r>
    </w:p>
    <w:p w:rsidR="001F5D84" w:rsidRDefault="001F5D84">
      <w:pPr>
        <w:pStyle w:val="ListParagraph"/>
        <w:spacing w:line="360" w:lineRule="auto"/>
        <w:ind w:left="502"/>
      </w:pPr>
      <w:r>
        <w:rPr>
          <w:rFonts w:ascii="Times New Roman" w:hAnsi="Times New Roman" w:cs="Times New Roman"/>
          <w:sz w:val="24"/>
          <w:szCs w:val="24"/>
        </w:rPr>
        <w:t>class Book(Publisher):</w:t>
      </w:r>
    </w:p>
    <w:p w:rsidR="001F5D84" w:rsidRDefault="001F5D84">
      <w:pPr>
        <w:pStyle w:val="ListParagraph"/>
        <w:spacing w:line="360" w:lineRule="auto"/>
        <w:ind w:left="502"/>
      </w:pPr>
      <w:r>
        <w:rPr>
          <w:rFonts w:ascii="Times New Roman" w:hAnsi="Times New Roman" w:cs="Times New Roman"/>
          <w:sz w:val="24"/>
          <w:szCs w:val="24"/>
        </w:rPr>
        <w:t xml:space="preserve">    def __init__(self,name,title,author):</w:t>
      </w:r>
    </w:p>
    <w:p w:rsidR="001F5D84" w:rsidRDefault="001F5D84">
      <w:pPr>
        <w:pStyle w:val="ListParagraph"/>
        <w:spacing w:line="360" w:lineRule="auto"/>
        <w:ind w:left="502"/>
      </w:pPr>
      <w:r>
        <w:rPr>
          <w:rFonts w:ascii="Times New Roman" w:hAnsi="Times New Roman" w:cs="Times New Roman"/>
          <w:sz w:val="24"/>
          <w:szCs w:val="24"/>
        </w:rPr>
        <w:t xml:space="preserve">        super().__init__(name)</w:t>
      </w:r>
    </w:p>
    <w:p w:rsidR="001F5D84" w:rsidRDefault="001F5D84">
      <w:pPr>
        <w:pStyle w:val="ListParagraph"/>
        <w:spacing w:line="360" w:lineRule="auto"/>
        <w:ind w:left="502"/>
      </w:pPr>
      <w:r>
        <w:rPr>
          <w:rFonts w:ascii="Times New Roman" w:hAnsi="Times New Roman" w:cs="Times New Roman"/>
          <w:sz w:val="24"/>
          <w:szCs w:val="24"/>
        </w:rPr>
        <w:t xml:space="preserve">        self.title=title</w:t>
      </w:r>
    </w:p>
    <w:p w:rsidR="001F5D84" w:rsidRDefault="001F5D84">
      <w:pPr>
        <w:pStyle w:val="ListParagraph"/>
        <w:spacing w:line="360" w:lineRule="auto"/>
        <w:ind w:left="502"/>
      </w:pPr>
      <w:r>
        <w:rPr>
          <w:rFonts w:ascii="Times New Roman" w:hAnsi="Times New Roman" w:cs="Times New Roman"/>
          <w:sz w:val="24"/>
          <w:szCs w:val="24"/>
        </w:rPr>
        <w:t xml:space="preserve">        self.author=author</w:t>
      </w:r>
    </w:p>
    <w:p w:rsidR="001F5D84" w:rsidRDefault="001F5D84">
      <w:pPr>
        <w:pStyle w:val="ListParagraph"/>
        <w:spacing w:line="360" w:lineRule="auto"/>
        <w:ind w:left="502"/>
      </w:pPr>
      <w:r>
        <w:rPr>
          <w:rFonts w:ascii="Times New Roman" w:hAnsi="Times New Roman" w:cs="Times New Roman"/>
          <w:sz w:val="24"/>
          <w:szCs w:val="24"/>
        </w:rPr>
        <w:t xml:space="preserve">    def display2(self):</w:t>
      </w:r>
    </w:p>
    <w:p w:rsidR="001F5D84" w:rsidRDefault="001F5D84">
      <w:pPr>
        <w:pStyle w:val="ListParagraph"/>
        <w:spacing w:line="360" w:lineRule="auto"/>
        <w:ind w:left="502"/>
      </w:pPr>
      <w:r>
        <w:rPr>
          <w:rFonts w:ascii="Times New Roman" w:hAnsi="Times New Roman" w:cs="Times New Roman"/>
          <w:sz w:val="24"/>
          <w:szCs w:val="24"/>
        </w:rPr>
        <w:t xml:space="preserve">        #super().display1()</w:t>
      </w:r>
    </w:p>
    <w:p w:rsidR="001F5D84" w:rsidRDefault="001F5D84">
      <w:pPr>
        <w:pStyle w:val="ListParagraph"/>
        <w:spacing w:line="360" w:lineRule="auto"/>
        <w:ind w:left="502"/>
      </w:pPr>
      <w:r>
        <w:rPr>
          <w:rFonts w:ascii="Times New Roman" w:hAnsi="Times New Roman" w:cs="Times New Roman"/>
          <w:sz w:val="24"/>
          <w:szCs w:val="24"/>
        </w:rPr>
        <w:t xml:space="preserve">        print(self.title) </w:t>
      </w:r>
    </w:p>
    <w:p w:rsidR="001F5D84" w:rsidRDefault="001F5D84">
      <w:pPr>
        <w:pStyle w:val="ListParagraph"/>
        <w:spacing w:line="360" w:lineRule="auto"/>
        <w:ind w:left="502"/>
      </w:pPr>
      <w:r>
        <w:rPr>
          <w:rFonts w:ascii="Times New Roman" w:hAnsi="Times New Roman" w:cs="Times New Roman"/>
          <w:sz w:val="24"/>
          <w:szCs w:val="24"/>
        </w:rPr>
        <w:t xml:space="preserve">        print(self.author) </w:t>
      </w:r>
    </w:p>
    <w:p w:rsidR="001F5D84" w:rsidRDefault="001F5D84">
      <w:pPr>
        <w:pStyle w:val="ListParagraph"/>
        <w:spacing w:line="360" w:lineRule="auto"/>
        <w:ind w:left="502"/>
      </w:pPr>
      <w:r>
        <w:rPr>
          <w:rFonts w:ascii="Times New Roman" w:hAnsi="Times New Roman" w:cs="Times New Roman"/>
          <w:sz w:val="24"/>
          <w:szCs w:val="24"/>
        </w:rPr>
        <w:t>class Python(Book):</w:t>
      </w:r>
    </w:p>
    <w:p w:rsidR="001F5D84" w:rsidRDefault="001F5D84">
      <w:pPr>
        <w:pStyle w:val="ListParagraph"/>
        <w:spacing w:line="360" w:lineRule="auto"/>
        <w:ind w:left="502"/>
      </w:pPr>
      <w:r>
        <w:rPr>
          <w:rFonts w:ascii="Times New Roman" w:hAnsi="Times New Roman" w:cs="Times New Roman"/>
          <w:sz w:val="24"/>
          <w:szCs w:val="24"/>
        </w:rPr>
        <w:t xml:space="preserve">    def __init__(self,name,title,author,price,no_of_pages):</w:t>
      </w:r>
    </w:p>
    <w:p w:rsidR="001F5D84" w:rsidRDefault="001F5D84">
      <w:pPr>
        <w:pStyle w:val="ListParagraph"/>
        <w:spacing w:line="360" w:lineRule="auto"/>
        <w:ind w:left="502"/>
      </w:pPr>
      <w:r>
        <w:rPr>
          <w:rFonts w:ascii="Times New Roman" w:hAnsi="Times New Roman" w:cs="Times New Roman"/>
          <w:sz w:val="24"/>
          <w:szCs w:val="24"/>
        </w:rPr>
        <w:t xml:space="preserve">        super().__init__(name,title,author)</w:t>
      </w:r>
    </w:p>
    <w:p w:rsidR="001F5D84" w:rsidRDefault="001F5D84">
      <w:pPr>
        <w:pStyle w:val="ListParagraph"/>
        <w:spacing w:line="360" w:lineRule="auto"/>
        <w:ind w:left="502"/>
      </w:pPr>
      <w:r>
        <w:rPr>
          <w:rFonts w:ascii="Times New Roman" w:hAnsi="Times New Roman" w:cs="Times New Roman"/>
          <w:sz w:val="24"/>
          <w:szCs w:val="24"/>
        </w:rPr>
        <w:t xml:space="preserve">        self.price=price</w:t>
      </w:r>
    </w:p>
    <w:p w:rsidR="001F5D84" w:rsidRDefault="001F5D84">
      <w:pPr>
        <w:pStyle w:val="ListParagraph"/>
        <w:spacing w:line="360" w:lineRule="auto"/>
        <w:ind w:left="502"/>
      </w:pPr>
      <w:r>
        <w:rPr>
          <w:rFonts w:ascii="Times New Roman" w:hAnsi="Times New Roman" w:cs="Times New Roman"/>
          <w:sz w:val="24"/>
          <w:szCs w:val="24"/>
        </w:rPr>
        <w:t xml:space="preserve">        self.no_of_pages=no_of_pages</w:t>
      </w:r>
    </w:p>
    <w:p w:rsidR="001F5D84" w:rsidRDefault="001F5D84">
      <w:pPr>
        <w:pStyle w:val="ListParagraph"/>
        <w:spacing w:line="360" w:lineRule="auto"/>
        <w:ind w:left="502"/>
      </w:pPr>
      <w:r>
        <w:rPr>
          <w:rFonts w:ascii="Times New Roman" w:hAnsi="Times New Roman" w:cs="Times New Roman"/>
          <w:sz w:val="24"/>
          <w:szCs w:val="24"/>
        </w:rPr>
        <w:t xml:space="preserve">    def display3(self):</w:t>
      </w:r>
    </w:p>
    <w:p w:rsidR="001F5D84" w:rsidRDefault="001F5D84">
      <w:pPr>
        <w:pStyle w:val="ListParagraph"/>
        <w:spacing w:line="360" w:lineRule="auto"/>
        <w:ind w:left="502"/>
      </w:pPr>
      <w:r>
        <w:rPr>
          <w:rFonts w:ascii="Times New Roman" w:hAnsi="Times New Roman" w:cs="Times New Roman"/>
          <w:sz w:val="24"/>
          <w:szCs w:val="24"/>
        </w:rPr>
        <w:t xml:space="preserve">        super().display2()</w:t>
      </w:r>
    </w:p>
    <w:p w:rsidR="001F5D84" w:rsidRDefault="001F5D84">
      <w:pPr>
        <w:pStyle w:val="ListParagraph"/>
        <w:spacing w:line="360" w:lineRule="auto"/>
        <w:ind w:left="502"/>
      </w:pPr>
      <w:r>
        <w:rPr>
          <w:rFonts w:ascii="Times New Roman" w:hAnsi="Times New Roman" w:cs="Times New Roman"/>
          <w:sz w:val="24"/>
          <w:szCs w:val="24"/>
        </w:rPr>
        <w:t xml:space="preserve">        print(self.price) </w:t>
      </w:r>
    </w:p>
    <w:p w:rsidR="001F5D84" w:rsidRDefault="001F5D84">
      <w:pPr>
        <w:pStyle w:val="ListParagraph"/>
        <w:spacing w:line="360" w:lineRule="auto"/>
        <w:ind w:left="502"/>
      </w:pPr>
      <w:r>
        <w:rPr>
          <w:rFonts w:ascii="Times New Roman" w:hAnsi="Times New Roman" w:cs="Times New Roman"/>
          <w:sz w:val="24"/>
          <w:szCs w:val="24"/>
        </w:rPr>
        <w:t xml:space="preserve">        print(self.no_of_pages)         </w:t>
      </w:r>
    </w:p>
    <w:p w:rsidR="001F5D84" w:rsidRDefault="001F5D84">
      <w:pPr>
        <w:pStyle w:val="ListParagraph"/>
        <w:spacing w:line="360" w:lineRule="auto"/>
        <w:ind w:left="502"/>
      </w:pPr>
      <w:r>
        <w:rPr>
          <w:rFonts w:ascii="Times New Roman" w:hAnsi="Times New Roman" w:cs="Times New Roman"/>
          <w:sz w:val="24"/>
          <w:szCs w:val="24"/>
        </w:rPr>
        <w:t>p=Python("ABC Publications","Taming Python","jeeva jose",100,500)</w:t>
      </w:r>
    </w:p>
    <w:p w:rsidR="001F5D84" w:rsidRDefault="001F5D84">
      <w:pPr>
        <w:pStyle w:val="ListParagraph"/>
        <w:spacing w:line="360" w:lineRule="auto"/>
        <w:ind w:left="502"/>
      </w:pPr>
      <w:r>
        <w:rPr>
          <w:rFonts w:ascii="Times New Roman" w:hAnsi="Times New Roman" w:cs="Times New Roman"/>
          <w:sz w:val="24"/>
          <w:szCs w:val="24"/>
        </w:rPr>
        <w:t>p.display3()</w:t>
      </w:r>
    </w:p>
    <w:p w:rsidR="001F5D84" w:rsidRDefault="001F5D84">
      <w:pPr>
        <w:pStyle w:val="ListParagraph"/>
        <w:spacing w:line="360" w:lineRule="auto"/>
        <w:ind w:left="502"/>
      </w:pPr>
      <w:r>
        <w:rPr>
          <w:rFonts w:ascii="Times New Roman" w:hAnsi="Times New Roman" w:cs="Times New Roman"/>
          <w:sz w:val="24"/>
          <w:szCs w:val="24"/>
        </w:rPr>
        <w:t>q=Python("XYZ Publications","Java programming","E Balagurusami",500,1200)</w:t>
      </w:r>
    </w:p>
    <w:p w:rsidR="001F5D84" w:rsidRDefault="001F5D84">
      <w:pPr>
        <w:pStyle w:val="ListParagraph"/>
        <w:spacing w:line="360" w:lineRule="auto"/>
        <w:ind w:left="502"/>
        <w:rPr>
          <w:rFonts w:ascii="Times New Roman" w:hAnsi="Times New Roman" w:cs="Times New Roman"/>
          <w:sz w:val="24"/>
          <w:szCs w:val="24"/>
        </w:rPr>
      </w:pPr>
      <w:r>
        <w:rPr>
          <w:rFonts w:ascii="Times New Roman" w:hAnsi="Times New Roman" w:cs="Times New Roman"/>
          <w:sz w:val="24"/>
          <w:szCs w:val="24"/>
        </w:rPr>
        <w:t>q.display3()</w:t>
      </w:r>
    </w:p>
    <w:p w:rsidR="00832F7C" w:rsidRDefault="00832F7C">
      <w:pPr>
        <w:pStyle w:val="ListParagraph"/>
        <w:spacing w:line="360" w:lineRule="auto"/>
        <w:ind w:left="502"/>
      </w:pPr>
    </w:p>
    <w:p w:rsidR="00832F7C" w:rsidRDefault="00832F7C">
      <w:pPr>
        <w:pStyle w:val="ListParagraph"/>
        <w:spacing w:line="360" w:lineRule="auto"/>
        <w:ind w:left="502"/>
      </w:pPr>
    </w:p>
    <w:p w:rsidR="00832F7C" w:rsidRDefault="00832F7C">
      <w:pPr>
        <w:pStyle w:val="ListParagraph"/>
        <w:spacing w:line="360" w:lineRule="auto"/>
        <w:ind w:left="502"/>
      </w:pPr>
    </w:p>
    <w:p w:rsidR="00832F7C" w:rsidRDefault="00832F7C">
      <w:pPr>
        <w:pStyle w:val="ListParagraph"/>
        <w:spacing w:line="360" w:lineRule="auto"/>
        <w:ind w:left="502"/>
      </w:pPr>
    </w:p>
    <w:p w:rsidR="00832F7C" w:rsidRDefault="00832F7C">
      <w:pPr>
        <w:pStyle w:val="ListParagraph"/>
        <w:spacing w:line="360" w:lineRule="auto"/>
        <w:ind w:left="502"/>
      </w:pPr>
    </w:p>
    <w:p w:rsidR="00832F7C" w:rsidRDefault="00832F7C">
      <w:pPr>
        <w:pStyle w:val="ListParagraph"/>
        <w:spacing w:line="360" w:lineRule="auto"/>
        <w:ind w:left="502"/>
      </w:pPr>
    </w:p>
    <w:p w:rsidR="001F5D84" w:rsidRPr="00832F7C" w:rsidRDefault="00832F7C">
      <w:pPr>
        <w:pStyle w:val="ListParagraph"/>
        <w:spacing w:line="360" w:lineRule="auto"/>
        <w:ind w:left="502"/>
        <w:rPr>
          <w:u w:val="single"/>
        </w:rPr>
      </w:pPr>
      <w:r w:rsidRPr="00832F7C">
        <w:rPr>
          <w:rFonts w:ascii="Times New Roman" w:hAnsi="Times New Roman" w:cs="Times New Roman"/>
          <w:b/>
          <w:bCs/>
          <w:sz w:val="24"/>
          <w:szCs w:val="24"/>
          <w:u w:val="single"/>
        </w:rPr>
        <w:t>OUTPUT</w:t>
      </w:r>
    </w:p>
    <w:p w:rsidR="001F5D84" w:rsidRDefault="00EB6768">
      <w:pPr>
        <w:pStyle w:val="ListParagraph"/>
        <w:spacing w:line="360" w:lineRule="auto"/>
        <w:ind w:left="502"/>
      </w:pPr>
      <w:r>
        <w:rPr>
          <w:noProof/>
        </w:rPr>
        <w:drawing>
          <wp:anchor distT="0" distB="0" distL="0" distR="0" simplePos="0" relativeHeight="251674624" behindDoc="0" locked="0" layoutInCell="1" allowOverlap="1">
            <wp:simplePos x="0" y="0"/>
            <wp:positionH relativeFrom="column">
              <wp:posOffset>159385</wp:posOffset>
            </wp:positionH>
            <wp:positionV relativeFrom="paragraph">
              <wp:posOffset>22860</wp:posOffset>
            </wp:positionV>
            <wp:extent cx="4954905" cy="2477135"/>
            <wp:effectExtent l="0" t="0" r="0" b="0"/>
            <wp:wrapSquare wrapText="largest"/>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7"/>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54905" cy="24771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F5D84" w:rsidRDefault="001F5D84">
      <w:pPr>
        <w:pStyle w:val="ListParagraph"/>
        <w:spacing w:line="360" w:lineRule="auto"/>
        <w:ind w:left="502"/>
      </w:pPr>
    </w:p>
    <w:p w:rsidR="001F5D84" w:rsidRDefault="001F5D84">
      <w:pPr>
        <w:pStyle w:val="ListParagraph"/>
        <w:spacing w:line="360" w:lineRule="auto"/>
        <w:ind w:left="502"/>
      </w:pPr>
    </w:p>
    <w:p w:rsidR="001F5D84" w:rsidRDefault="001F5D84">
      <w:pPr>
        <w:pStyle w:val="ListParagraph"/>
        <w:spacing w:line="360" w:lineRule="auto"/>
        <w:ind w:left="502"/>
      </w:pPr>
    </w:p>
    <w:p w:rsidR="001F5D84" w:rsidRDefault="001F5D84">
      <w:pPr>
        <w:pStyle w:val="ListParagraph"/>
        <w:spacing w:line="360" w:lineRule="auto"/>
        <w:ind w:left="502"/>
      </w:pPr>
    </w:p>
    <w:p w:rsidR="001F5D84" w:rsidRDefault="001F5D84">
      <w:pPr>
        <w:spacing w:line="360" w:lineRule="auto"/>
        <w:ind w:left="502"/>
        <w:jc w:val="center"/>
      </w:pPr>
    </w:p>
    <w:p w:rsidR="001F5D84" w:rsidRDefault="001F5D84">
      <w:pPr>
        <w:spacing w:line="360" w:lineRule="auto"/>
        <w:ind w:left="502"/>
        <w:jc w:val="center"/>
        <w:rPr>
          <w:rFonts w:ascii="Times New Roman" w:hAnsi="Times New Roman" w:cs="Times New Roman"/>
          <w:b/>
          <w:bCs/>
          <w:sz w:val="24"/>
          <w:szCs w:val="24"/>
          <w:u w:val="single"/>
        </w:rPr>
      </w:pPr>
    </w:p>
    <w:p w:rsidR="00832F7C" w:rsidRDefault="00832F7C" w:rsidP="00832F7C">
      <w:pPr>
        <w:pStyle w:val="ListParagraph"/>
        <w:tabs>
          <w:tab w:val="left" w:pos="6360"/>
        </w:tabs>
        <w:spacing w:line="360" w:lineRule="auto"/>
        <w:ind w:left="284"/>
        <w:rPr>
          <w:rFonts w:ascii="Times New Roman" w:hAnsi="Times New Roman" w:cs="Times New Roman"/>
          <w:sz w:val="24"/>
          <w:szCs w:val="24"/>
        </w:rPr>
      </w:pPr>
    </w:p>
    <w:p w:rsidR="00832F7C" w:rsidRDefault="00832F7C" w:rsidP="00832F7C">
      <w:pPr>
        <w:pStyle w:val="ListParagraph"/>
        <w:tabs>
          <w:tab w:val="left" w:pos="6360"/>
        </w:tabs>
        <w:spacing w:line="360" w:lineRule="auto"/>
        <w:ind w:left="284"/>
        <w:rPr>
          <w:rFonts w:ascii="Times New Roman" w:hAnsi="Times New Roman" w:cs="Times New Roman"/>
          <w:sz w:val="24"/>
          <w:szCs w:val="24"/>
        </w:rPr>
      </w:pPr>
    </w:p>
    <w:p w:rsidR="00832F7C" w:rsidRDefault="00832F7C" w:rsidP="00832F7C">
      <w:pPr>
        <w:pStyle w:val="ListParagraph"/>
        <w:tabs>
          <w:tab w:val="left" w:pos="6360"/>
        </w:tabs>
        <w:spacing w:line="360" w:lineRule="auto"/>
        <w:ind w:left="284"/>
        <w:rPr>
          <w:rFonts w:ascii="Times New Roman" w:hAnsi="Times New Roman" w:cs="Times New Roman"/>
          <w:sz w:val="24"/>
          <w:szCs w:val="24"/>
        </w:rPr>
      </w:pPr>
    </w:p>
    <w:p w:rsidR="00832F7C" w:rsidRDefault="00832F7C" w:rsidP="00832F7C">
      <w:pPr>
        <w:pStyle w:val="ListParagraph"/>
        <w:tabs>
          <w:tab w:val="left" w:pos="6360"/>
        </w:tabs>
        <w:spacing w:line="360" w:lineRule="auto"/>
        <w:ind w:left="284"/>
        <w:rPr>
          <w:rFonts w:ascii="Times New Roman" w:hAnsi="Times New Roman" w:cs="Times New Roman"/>
          <w:sz w:val="24"/>
          <w:szCs w:val="24"/>
        </w:rPr>
      </w:pPr>
    </w:p>
    <w:p w:rsidR="00832F7C" w:rsidRDefault="00832F7C" w:rsidP="00832F7C">
      <w:pPr>
        <w:pStyle w:val="ListParagraph"/>
        <w:tabs>
          <w:tab w:val="left" w:pos="6360"/>
        </w:tabs>
        <w:spacing w:line="360" w:lineRule="auto"/>
        <w:ind w:left="284"/>
        <w:rPr>
          <w:rFonts w:ascii="Times New Roman" w:hAnsi="Times New Roman" w:cs="Times New Roman"/>
          <w:sz w:val="24"/>
          <w:szCs w:val="24"/>
        </w:rPr>
      </w:pPr>
    </w:p>
    <w:p w:rsidR="00832F7C" w:rsidRDefault="00832F7C" w:rsidP="00832F7C">
      <w:pPr>
        <w:pStyle w:val="ListParagraph"/>
        <w:tabs>
          <w:tab w:val="left" w:pos="6360"/>
        </w:tabs>
        <w:spacing w:line="360" w:lineRule="auto"/>
        <w:ind w:left="284"/>
        <w:rPr>
          <w:rFonts w:ascii="Times New Roman" w:hAnsi="Times New Roman" w:cs="Times New Roman"/>
          <w:sz w:val="24"/>
          <w:szCs w:val="24"/>
        </w:rPr>
      </w:pPr>
    </w:p>
    <w:p w:rsidR="00832F7C" w:rsidRPr="00832F7C" w:rsidRDefault="00832F7C" w:rsidP="00832F7C">
      <w:pPr>
        <w:pStyle w:val="ListParagraph"/>
        <w:tabs>
          <w:tab w:val="left" w:pos="6360"/>
        </w:tabs>
        <w:spacing w:line="360" w:lineRule="auto"/>
        <w:ind w:left="284"/>
        <w:rPr>
          <w:rFonts w:ascii="Times New Roman" w:hAnsi="Times New Roman" w:cs="Times New Roman"/>
          <w:b/>
          <w:bCs/>
          <w:sz w:val="24"/>
          <w:szCs w:val="24"/>
        </w:rPr>
      </w:pPr>
      <w:r>
        <w:rPr>
          <w:rFonts w:ascii="Times New Roman" w:hAnsi="Times New Roman" w:cs="Times New Roman"/>
          <w:b/>
          <w:bCs/>
          <w:sz w:val="24"/>
          <w:szCs w:val="24"/>
        </w:rPr>
        <w:t>AIM</w:t>
      </w:r>
    </w:p>
    <w:p w:rsidR="001F5D84" w:rsidRDefault="00832F7C" w:rsidP="00832F7C">
      <w:pPr>
        <w:pStyle w:val="ListParagraph"/>
        <w:tabs>
          <w:tab w:val="left" w:pos="6360"/>
        </w:tabs>
        <w:spacing w:line="360" w:lineRule="auto"/>
        <w:ind w:left="0"/>
      </w:pPr>
      <w:r>
        <w:rPr>
          <w:rFonts w:ascii="Times New Roman" w:hAnsi="Times New Roman" w:cs="Times New Roman"/>
          <w:sz w:val="24"/>
          <w:szCs w:val="24"/>
        </w:rPr>
        <w:t xml:space="preserve">    </w:t>
      </w:r>
      <w:r w:rsidR="00502680">
        <w:rPr>
          <w:rFonts w:ascii="Times New Roman" w:hAnsi="Times New Roman" w:cs="Times New Roman"/>
          <w:sz w:val="24"/>
          <w:szCs w:val="24"/>
        </w:rPr>
        <w:t>36</w:t>
      </w:r>
      <w:r>
        <w:rPr>
          <w:rFonts w:ascii="Times New Roman" w:hAnsi="Times New Roman" w:cs="Times New Roman"/>
          <w:sz w:val="24"/>
          <w:szCs w:val="24"/>
        </w:rPr>
        <w:t>.</w:t>
      </w:r>
      <w:r w:rsidR="001F5D84">
        <w:rPr>
          <w:rFonts w:ascii="Times New Roman" w:hAnsi="Times New Roman" w:cs="Times New Roman"/>
          <w:sz w:val="24"/>
          <w:szCs w:val="24"/>
        </w:rPr>
        <w:t>Write a Python program to read a file line by line and store it into a list.</w:t>
      </w:r>
    </w:p>
    <w:p w:rsidR="001F5D84" w:rsidRDefault="001F5D84">
      <w:pPr>
        <w:pStyle w:val="ListParagraph"/>
        <w:spacing w:line="360" w:lineRule="auto"/>
        <w:ind w:left="502"/>
      </w:pPr>
      <w:r>
        <w:rPr>
          <w:rFonts w:ascii="Times New Roman" w:hAnsi="Times New Roman" w:cs="Times New Roman"/>
          <w:b/>
          <w:bCs/>
          <w:sz w:val="24"/>
          <w:szCs w:val="24"/>
        </w:rPr>
        <w:t>Source code</w:t>
      </w:r>
    </w:p>
    <w:p w:rsidR="001F5D84" w:rsidRDefault="001F5D84">
      <w:pPr>
        <w:pStyle w:val="ListParagraph"/>
        <w:spacing w:line="360" w:lineRule="auto"/>
        <w:ind w:left="502"/>
      </w:pPr>
      <w:r>
        <w:rPr>
          <w:rFonts w:ascii="Times New Roman" w:hAnsi="Times New Roman" w:cs="Times New Roman"/>
          <w:sz w:val="24"/>
          <w:szCs w:val="24"/>
        </w:rPr>
        <w:t xml:space="preserve">fp=open("text_file.txt",'r') </w:t>
      </w:r>
    </w:p>
    <w:p w:rsidR="001F5D84" w:rsidRDefault="001F5D84">
      <w:pPr>
        <w:pStyle w:val="ListParagraph"/>
        <w:spacing w:line="360" w:lineRule="auto"/>
        <w:ind w:left="502"/>
      </w:pPr>
      <w:r>
        <w:rPr>
          <w:rFonts w:ascii="Times New Roman" w:hAnsi="Times New Roman" w:cs="Times New Roman"/>
          <w:sz w:val="24"/>
          <w:szCs w:val="24"/>
        </w:rPr>
        <w:t>lines=[]</w:t>
      </w:r>
    </w:p>
    <w:p w:rsidR="001F5D84" w:rsidRDefault="001F5D84">
      <w:pPr>
        <w:pStyle w:val="ListParagraph"/>
        <w:spacing w:line="360" w:lineRule="auto"/>
        <w:ind w:left="502"/>
      </w:pPr>
      <w:r>
        <w:rPr>
          <w:rFonts w:ascii="Times New Roman" w:hAnsi="Times New Roman" w:cs="Times New Roman"/>
          <w:sz w:val="24"/>
          <w:szCs w:val="24"/>
        </w:rPr>
        <w:t xml:space="preserve">for line in fp: </w:t>
      </w:r>
    </w:p>
    <w:p w:rsidR="001F5D84" w:rsidRDefault="001F5D84">
      <w:pPr>
        <w:pStyle w:val="ListParagraph"/>
        <w:spacing w:line="360" w:lineRule="auto"/>
        <w:ind w:left="502"/>
      </w:pPr>
      <w:r>
        <w:rPr>
          <w:rFonts w:ascii="Times New Roman" w:hAnsi="Times New Roman" w:cs="Times New Roman"/>
          <w:sz w:val="24"/>
          <w:szCs w:val="24"/>
        </w:rPr>
        <w:tab/>
      </w:r>
      <w:r>
        <w:rPr>
          <w:rFonts w:ascii="Times New Roman" w:hAnsi="Times New Roman" w:cs="Times New Roman"/>
          <w:sz w:val="24"/>
          <w:szCs w:val="24"/>
        </w:rPr>
        <w:tab/>
        <w:t xml:space="preserve">lines.append(line.strip()) </w:t>
      </w:r>
    </w:p>
    <w:p w:rsidR="001F5D84" w:rsidRDefault="001F5D84">
      <w:pPr>
        <w:pStyle w:val="ListParagraph"/>
        <w:spacing w:line="360" w:lineRule="auto"/>
        <w:ind w:left="502"/>
      </w:pPr>
      <w:r>
        <w:rPr>
          <w:rFonts w:ascii="Times New Roman" w:hAnsi="Times New Roman" w:cs="Times New Roman"/>
          <w:sz w:val="24"/>
          <w:szCs w:val="24"/>
        </w:rPr>
        <w:t>print(lines)</w:t>
      </w:r>
    </w:p>
    <w:p w:rsidR="001F5D84" w:rsidRDefault="001F5D84">
      <w:pPr>
        <w:pStyle w:val="ListParagraph"/>
        <w:spacing w:line="360" w:lineRule="auto"/>
        <w:ind w:left="502"/>
      </w:pPr>
      <w:r>
        <w:rPr>
          <w:rFonts w:ascii="Times New Roman" w:hAnsi="Times New Roman" w:cs="Times New Roman"/>
          <w:b/>
          <w:bCs/>
          <w:sz w:val="24"/>
          <w:szCs w:val="24"/>
        </w:rPr>
        <w:t>Output</w:t>
      </w:r>
    </w:p>
    <w:p w:rsidR="001F5D84" w:rsidRDefault="001F5D84">
      <w:pPr>
        <w:pStyle w:val="ListParagraph"/>
        <w:spacing w:line="360" w:lineRule="auto"/>
        <w:ind w:left="502"/>
      </w:pPr>
    </w:p>
    <w:p w:rsidR="001F5D84" w:rsidRDefault="00EB6768">
      <w:pPr>
        <w:pStyle w:val="ListParagraph"/>
        <w:spacing w:line="360" w:lineRule="auto"/>
        <w:ind w:left="502"/>
        <w:rPr>
          <w:rFonts w:ascii="Times New Roman" w:hAnsi="Times New Roman" w:cs="Times New Roman"/>
          <w:b/>
          <w:bCs/>
          <w:sz w:val="24"/>
          <w:szCs w:val="24"/>
        </w:rPr>
      </w:pPr>
      <w:r>
        <w:rPr>
          <w:noProof/>
        </w:rPr>
        <w:drawing>
          <wp:anchor distT="0" distB="0" distL="0" distR="0" simplePos="0" relativeHeight="251676672" behindDoc="0" locked="0" layoutInCell="1" allowOverlap="1">
            <wp:simplePos x="0" y="0"/>
            <wp:positionH relativeFrom="column">
              <wp:posOffset>159385</wp:posOffset>
            </wp:positionH>
            <wp:positionV relativeFrom="paragraph">
              <wp:posOffset>257175</wp:posOffset>
            </wp:positionV>
            <wp:extent cx="4954905" cy="2381250"/>
            <wp:effectExtent l="0" t="0" r="0" b="0"/>
            <wp:wrapSquare wrapText="largest"/>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9"/>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54905" cy="23812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F5D84" w:rsidRDefault="001F5D84">
      <w:pPr>
        <w:pStyle w:val="ListParagraph"/>
        <w:spacing w:line="360" w:lineRule="auto"/>
      </w:pPr>
    </w:p>
    <w:p w:rsidR="001F5D84" w:rsidRDefault="001F5D84">
      <w:pPr>
        <w:pStyle w:val="ListParagraph"/>
        <w:spacing w:line="360" w:lineRule="auto"/>
      </w:pPr>
    </w:p>
    <w:p w:rsidR="001F5D84" w:rsidRDefault="001F5D84">
      <w:pPr>
        <w:pStyle w:val="ListParagraph"/>
        <w:spacing w:line="360" w:lineRule="auto"/>
      </w:pPr>
    </w:p>
    <w:p w:rsidR="00832F7C" w:rsidRDefault="00832F7C" w:rsidP="00832F7C">
      <w:pPr>
        <w:pStyle w:val="ListParagraph"/>
        <w:spacing w:line="360" w:lineRule="auto"/>
        <w:ind w:left="284"/>
        <w:rPr>
          <w:rFonts w:ascii="Times New Roman" w:hAnsi="Times New Roman" w:cs="Times New Roman"/>
          <w:b/>
          <w:bCs/>
          <w:sz w:val="24"/>
          <w:szCs w:val="24"/>
        </w:rPr>
      </w:pPr>
    </w:p>
    <w:p w:rsidR="00832F7C" w:rsidRDefault="00832F7C" w:rsidP="00832F7C">
      <w:pPr>
        <w:pStyle w:val="ListParagraph"/>
        <w:spacing w:line="360" w:lineRule="auto"/>
        <w:ind w:left="284"/>
        <w:rPr>
          <w:rFonts w:ascii="Times New Roman" w:hAnsi="Times New Roman" w:cs="Times New Roman"/>
          <w:b/>
          <w:bCs/>
          <w:sz w:val="24"/>
          <w:szCs w:val="24"/>
        </w:rPr>
      </w:pPr>
    </w:p>
    <w:p w:rsidR="00832F7C" w:rsidRDefault="00832F7C" w:rsidP="00832F7C">
      <w:pPr>
        <w:pStyle w:val="ListParagraph"/>
        <w:spacing w:line="360" w:lineRule="auto"/>
        <w:ind w:left="284"/>
        <w:rPr>
          <w:rFonts w:ascii="Times New Roman" w:hAnsi="Times New Roman" w:cs="Times New Roman"/>
          <w:b/>
          <w:bCs/>
          <w:sz w:val="24"/>
          <w:szCs w:val="24"/>
        </w:rPr>
      </w:pPr>
    </w:p>
    <w:p w:rsidR="00832F7C" w:rsidRDefault="00832F7C" w:rsidP="00832F7C">
      <w:pPr>
        <w:pStyle w:val="ListParagraph"/>
        <w:spacing w:line="360" w:lineRule="auto"/>
        <w:ind w:left="284"/>
        <w:rPr>
          <w:rFonts w:ascii="Times New Roman" w:hAnsi="Times New Roman" w:cs="Times New Roman"/>
          <w:b/>
          <w:bCs/>
          <w:sz w:val="24"/>
          <w:szCs w:val="24"/>
        </w:rPr>
      </w:pPr>
    </w:p>
    <w:p w:rsidR="00832F7C" w:rsidRDefault="00832F7C" w:rsidP="00832F7C">
      <w:pPr>
        <w:pStyle w:val="ListParagraph"/>
        <w:spacing w:line="360" w:lineRule="auto"/>
        <w:ind w:left="284"/>
        <w:rPr>
          <w:rFonts w:ascii="Times New Roman" w:hAnsi="Times New Roman" w:cs="Times New Roman"/>
          <w:b/>
          <w:bCs/>
          <w:sz w:val="24"/>
          <w:szCs w:val="24"/>
        </w:rPr>
      </w:pPr>
    </w:p>
    <w:p w:rsidR="00832F7C" w:rsidRDefault="00832F7C" w:rsidP="00832F7C">
      <w:pPr>
        <w:pStyle w:val="ListParagraph"/>
        <w:spacing w:line="360" w:lineRule="auto"/>
        <w:ind w:left="284"/>
        <w:rPr>
          <w:rFonts w:ascii="Times New Roman" w:hAnsi="Times New Roman" w:cs="Times New Roman"/>
          <w:b/>
          <w:bCs/>
          <w:sz w:val="24"/>
          <w:szCs w:val="24"/>
        </w:rPr>
      </w:pPr>
    </w:p>
    <w:p w:rsidR="00832F7C" w:rsidRDefault="00832F7C" w:rsidP="00832F7C">
      <w:pPr>
        <w:pStyle w:val="ListParagraph"/>
        <w:spacing w:line="360" w:lineRule="auto"/>
        <w:ind w:left="284"/>
        <w:rPr>
          <w:rFonts w:ascii="Times New Roman" w:hAnsi="Times New Roman" w:cs="Times New Roman"/>
          <w:b/>
          <w:bCs/>
          <w:sz w:val="24"/>
          <w:szCs w:val="24"/>
        </w:rPr>
      </w:pPr>
    </w:p>
    <w:p w:rsidR="00832F7C" w:rsidRDefault="00832F7C" w:rsidP="00832F7C">
      <w:pPr>
        <w:pStyle w:val="ListParagraph"/>
        <w:spacing w:line="360" w:lineRule="auto"/>
        <w:ind w:left="284"/>
        <w:rPr>
          <w:rFonts w:ascii="Times New Roman" w:hAnsi="Times New Roman" w:cs="Times New Roman"/>
          <w:b/>
          <w:bCs/>
          <w:sz w:val="24"/>
          <w:szCs w:val="24"/>
        </w:rPr>
      </w:pPr>
    </w:p>
    <w:p w:rsidR="00832F7C" w:rsidRDefault="00832F7C" w:rsidP="00832F7C">
      <w:pPr>
        <w:pStyle w:val="ListParagraph"/>
        <w:spacing w:line="360" w:lineRule="auto"/>
        <w:ind w:left="284"/>
        <w:rPr>
          <w:rFonts w:ascii="Times New Roman" w:hAnsi="Times New Roman" w:cs="Times New Roman"/>
          <w:b/>
          <w:bCs/>
          <w:sz w:val="24"/>
          <w:szCs w:val="24"/>
        </w:rPr>
      </w:pPr>
    </w:p>
    <w:p w:rsidR="00502680" w:rsidRDefault="00502680" w:rsidP="00832F7C">
      <w:pPr>
        <w:pStyle w:val="ListParagraph"/>
        <w:spacing w:line="360" w:lineRule="auto"/>
        <w:ind w:left="284"/>
        <w:rPr>
          <w:rFonts w:ascii="Times New Roman" w:hAnsi="Times New Roman" w:cs="Times New Roman"/>
          <w:b/>
          <w:bCs/>
          <w:sz w:val="24"/>
          <w:szCs w:val="24"/>
        </w:rPr>
      </w:pPr>
    </w:p>
    <w:p w:rsidR="00502680" w:rsidRDefault="00502680" w:rsidP="00832F7C">
      <w:pPr>
        <w:pStyle w:val="ListParagraph"/>
        <w:spacing w:line="360" w:lineRule="auto"/>
        <w:ind w:left="284"/>
        <w:rPr>
          <w:rFonts w:ascii="Times New Roman" w:hAnsi="Times New Roman" w:cs="Times New Roman"/>
          <w:b/>
          <w:bCs/>
          <w:sz w:val="24"/>
          <w:szCs w:val="24"/>
        </w:rPr>
      </w:pPr>
      <w:r>
        <w:rPr>
          <w:rFonts w:ascii="Times New Roman" w:hAnsi="Times New Roman" w:cs="Times New Roman"/>
          <w:b/>
          <w:bCs/>
          <w:sz w:val="24"/>
          <w:szCs w:val="24"/>
        </w:rPr>
        <w:t>AIM</w:t>
      </w:r>
    </w:p>
    <w:p w:rsidR="00502680" w:rsidRDefault="00502680" w:rsidP="00832F7C">
      <w:pPr>
        <w:pStyle w:val="ListParagraph"/>
        <w:spacing w:line="360" w:lineRule="auto"/>
        <w:ind w:left="284"/>
        <w:rPr>
          <w:rFonts w:ascii="Times New Roman" w:hAnsi="Times New Roman" w:cs="Times New Roman"/>
          <w:b/>
          <w:bCs/>
          <w:sz w:val="24"/>
          <w:szCs w:val="24"/>
        </w:rPr>
      </w:pPr>
    </w:p>
    <w:p w:rsidR="001F5D84" w:rsidRDefault="00502680" w:rsidP="00832F7C">
      <w:pPr>
        <w:pStyle w:val="ListParagraph"/>
        <w:spacing w:line="360" w:lineRule="auto"/>
        <w:ind w:left="284"/>
      </w:pPr>
      <w:r>
        <w:rPr>
          <w:rFonts w:ascii="Times New Roman" w:hAnsi="Times New Roman" w:cs="Times New Roman"/>
          <w:b/>
          <w:bCs/>
          <w:sz w:val="24"/>
          <w:szCs w:val="24"/>
        </w:rPr>
        <w:t>37.</w:t>
      </w:r>
      <w:r w:rsidR="001F5D84">
        <w:rPr>
          <w:rFonts w:ascii="Times New Roman" w:hAnsi="Times New Roman" w:cs="Times New Roman"/>
          <w:b/>
          <w:bCs/>
          <w:sz w:val="24"/>
          <w:szCs w:val="24"/>
        </w:rPr>
        <w:t>Write a Python program to read each row from a given csv file and print a list of strings.</w:t>
      </w:r>
    </w:p>
    <w:p w:rsidR="001F5D84" w:rsidRDefault="00502680">
      <w:pPr>
        <w:pStyle w:val="ListParagraph"/>
        <w:spacing w:line="360" w:lineRule="auto"/>
        <w:ind w:left="502"/>
      </w:pPr>
      <w:r>
        <w:rPr>
          <w:rFonts w:ascii="Times New Roman" w:hAnsi="Times New Roman" w:cs="Times New Roman"/>
          <w:b/>
          <w:bCs/>
          <w:sz w:val="24"/>
          <w:szCs w:val="24"/>
        </w:rPr>
        <w:t>CODE</w:t>
      </w:r>
    </w:p>
    <w:p w:rsidR="001F5D84" w:rsidRDefault="001F5D84">
      <w:pPr>
        <w:spacing w:line="360" w:lineRule="auto"/>
        <w:ind w:firstLine="502"/>
      </w:pPr>
      <w:r>
        <w:rPr>
          <w:rFonts w:ascii="Times New Roman" w:hAnsi="Times New Roman" w:cs="Times New Roman"/>
          <w:sz w:val="24"/>
          <w:szCs w:val="24"/>
        </w:rPr>
        <w:t>import csv</w:t>
      </w:r>
    </w:p>
    <w:p w:rsidR="001F5D84" w:rsidRDefault="001F5D84">
      <w:pPr>
        <w:spacing w:line="360" w:lineRule="auto"/>
        <w:ind w:firstLine="502"/>
      </w:pPr>
      <w:r>
        <w:rPr>
          <w:rFonts w:ascii="Times New Roman" w:hAnsi="Times New Roman" w:cs="Times New Roman"/>
          <w:sz w:val="24"/>
          <w:szCs w:val="24"/>
        </w:rPr>
        <w:t>with open('people.csv', 'r') as file:</w:t>
      </w:r>
    </w:p>
    <w:p w:rsidR="001F5D84" w:rsidRDefault="001F5D84">
      <w:pPr>
        <w:pStyle w:val="ListParagraph"/>
        <w:spacing w:line="360" w:lineRule="auto"/>
      </w:pPr>
      <w:r>
        <w:rPr>
          <w:rFonts w:ascii="Times New Roman" w:hAnsi="Times New Roman" w:cs="Times New Roman"/>
          <w:sz w:val="24"/>
          <w:szCs w:val="24"/>
        </w:rPr>
        <w:t xml:space="preserve">    reader = csv.reader(file)</w:t>
      </w:r>
    </w:p>
    <w:p w:rsidR="001F5D84" w:rsidRDefault="001F5D84">
      <w:pPr>
        <w:pStyle w:val="ListParagraph"/>
        <w:spacing w:line="360" w:lineRule="auto"/>
      </w:pPr>
      <w:r>
        <w:rPr>
          <w:rFonts w:ascii="Times New Roman" w:hAnsi="Times New Roman" w:cs="Times New Roman"/>
          <w:sz w:val="24"/>
          <w:szCs w:val="24"/>
        </w:rPr>
        <w:t xml:space="preserve">    for row in reader:</w:t>
      </w:r>
    </w:p>
    <w:p w:rsidR="001F5D84" w:rsidRDefault="001F5D8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print(row)</w:t>
      </w:r>
    </w:p>
    <w:p w:rsidR="00502680" w:rsidRDefault="00502680">
      <w:pPr>
        <w:pStyle w:val="ListParagraph"/>
        <w:spacing w:line="360" w:lineRule="auto"/>
      </w:pPr>
    </w:p>
    <w:p w:rsidR="001F5D84" w:rsidRDefault="00502680">
      <w:pPr>
        <w:pStyle w:val="ListParagraph"/>
        <w:spacing w:line="360" w:lineRule="auto"/>
        <w:ind w:left="502"/>
      </w:pPr>
      <w:r>
        <w:rPr>
          <w:rFonts w:ascii="Times New Roman" w:hAnsi="Times New Roman" w:cs="Times New Roman"/>
          <w:b/>
          <w:bCs/>
          <w:sz w:val="24"/>
          <w:szCs w:val="24"/>
        </w:rPr>
        <w:t>OUTPUT</w:t>
      </w:r>
    </w:p>
    <w:p w:rsidR="001F5D84" w:rsidRDefault="00EB6768">
      <w:pPr>
        <w:pStyle w:val="ListParagraph"/>
        <w:spacing w:line="360" w:lineRule="auto"/>
        <w:ind w:left="502"/>
      </w:pPr>
      <w:r>
        <w:rPr>
          <w:noProof/>
        </w:rPr>
        <w:drawing>
          <wp:anchor distT="0" distB="0" distL="0" distR="0" simplePos="0" relativeHeight="251675648" behindDoc="0" locked="0" layoutInCell="1" allowOverlap="1">
            <wp:simplePos x="0" y="0"/>
            <wp:positionH relativeFrom="column">
              <wp:posOffset>159385</wp:posOffset>
            </wp:positionH>
            <wp:positionV relativeFrom="paragraph">
              <wp:posOffset>352425</wp:posOffset>
            </wp:positionV>
            <wp:extent cx="4954905" cy="3658870"/>
            <wp:effectExtent l="0" t="0" r="0" b="0"/>
            <wp:wrapSquare wrapText="largest"/>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8"/>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4905" cy="36588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sectPr w:rsidR="001F5D84">
      <w:headerReference w:type="even" r:id="rId50"/>
      <w:headerReference w:type="default" r:id="rId51"/>
      <w:footerReference w:type="even" r:id="rId52"/>
      <w:footerReference w:type="default" r:id="rId53"/>
      <w:headerReference w:type="first" r:id="rId54"/>
      <w:footerReference w:type="first" r:id="rId55"/>
      <w:pgSz w:w="11906" w:h="16838"/>
      <w:pgMar w:top="1440" w:right="1440" w:bottom="1440" w:left="2160" w:header="1020" w:footer="567" w:gutter="0"/>
      <w:pgBorders>
        <w:top w:val="thinThickSmallGap" w:sz="24" w:space="5" w:color="000000"/>
        <w:left w:val="thinThickSmallGap" w:sz="24" w:space="4" w:color="000000"/>
        <w:bottom w:val="thickThinSmallGap" w:sz="24" w:space="1" w:color="000000"/>
        <w:right w:val="thickThinSmallGap" w:sz="24" w:space="4" w:color="000000"/>
      </w:pgBorders>
      <w:pgNumType w:start="1"/>
      <w:cols w:space="72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F5D84" w:rsidRDefault="001F5D84">
      <w:pPr>
        <w:spacing w:after="0" w:line="240" w:lineRule="auto"/>
      </w:pPr>
      <w:r>
        <w:separator/>
      </w:r>
    </w:p>
  </w:endnote>
  <w:endnote w:type="continuationSeparator" w:id="0">
    <w:p w:rsidR="001F5D84" w:rsidRDefault="001F5D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font46">
    <w:charset w:val="01"/>
    <w:family w:val="auto"/>
    <w:pitch w:val="variable"/>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E0000AFF" w:usb1="500078FF" w:usb2="00000021" w:usb3="00000000" w:csb0="000001BF"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WenQuanYi Micro Hei">
    <w:charset w:val="01"/>
    <w:family w:val="auto"/>
    <w:pitch w:val="variable"/>
  </w:font>
  <w:font w:name="Lohit Hindi">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B6768" w:rsidRDefault="00EB67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F5D84" w:rsidRDefault="001F5D84">
    <w:r>
      <w:rPr>
        <w:rFonts w:ascii="Monotype Corsiva" w:hAnsi="Monotype Corsiva" w:cs="Times New Roman"/>
        <w:b/>
      </w:rPr>
      <w:t xml:space="preserve">Federal Institute of Science and Technology (FISAT) </w:t>
    </w:r>
    <w:r>
      <w:rPr>
        <w:rFonts w:ascii="Monotype Corsiva" w:hAnsi="Monotype Corsiva" w:cs="Times New Roman"/>
        <w:b/>
        <w:kern w:val="2"/>
        <w:vertAlign w:val="superscript"/>
      </w:rPr>
      <w:t>TM</w:t>
    </w:r>
    <w:r>
      <w:rPr>
        <w:rFonts w:ascii="Monotype Corsiva" w:hAnsi="Monotype Corsiva" w:cs="Times New Roman"/>
        <w:b/>
      </w:rPr>
      <w:t xml:space="preserve">                                                               </w:t>
    </w:r>
    <w:r>
      <w:rPr>
        <w:rFonts w:ascii="Monotype Corsiva" w:hAnsi="Monotype Corsiva" w:cs="Times New Roman"/>
        <w:b/>
        <w:i/>
        <w:szCs w:val="20"/>
      </w:rPr>
      <w:t xml:space="preserve">Page no </w:t>
    </w:r>
    <w:r>
      <w:rPr>
        <w:rFonts w:ascii="Monotype Corsiva" w:hAnsi="Monotype Corsiva" w:cs="Times New Roman"/>
        <w:b/>
        <w:i/>
        <w:szCs w:val="20"/>
      </w:rPr>
      <w:fldChar w:fldCharType="begin"/>
    </w:r>
    <w:r>
      <w:rPr>
        <w:rFonts w:ascii="Monotype Corsiva" w:hAnsi="Monotype Corsiva" w:cs="Times New Roman"/>
        <w:b/>
        <w:i/>
        <w:szCs w:val="20"/>
      </w:rPr>
      <w:instrText xml:space="preserve"> PAGE </w:instrText>
    </w:r>
    <w:r>
      <w:rPr>
        <w:rFonts w:ascii="Monotype Corsiva" w:hAnsi="Monotype Corsiva" w:cs="Times New Roman"/>
        <w:b/>
        <w:i/>
        <w:szCs w:val="20"/>
      </w:rPr>
      <w:fldChar w:fldCharType="separate"/>
    </w:r>
    <w:r>
      <w:rPr>
        <w:rFonts w:ascii="Monotype Corsiva" w:hAnsi="Monotype Corsiva" w:cs="Times New Roman"/>
        <w:b/>
        <w:i/>
        <w:szCs w:val="20"/>
      </w:rPr>
      <w:t>1</w:t>
    </w:r>
    <w:r>
      <w:rPr>
        <w:rFonts w:ascii="Monotype Corsiva" w:hAnsi="Monotype Corsiva" w:cs="Times New Roman"/>
        <w:b/>
        <w:i/>
        <w:szCs w:val="20"/>
      </w:rPr>
      <w:fldChar w:fldCharType="end"/>
    </w:r>
  </w:p>
  <w:p w:rsidR="001F5D84" w:rsidRDefault="001F5D8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B6768" w:rsidRDefault="00EB67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F5D84" w:rsidRDefault="001F5D84">
      <w:pPr>
        <w:spacing w:after="0" w:line="240" w:lineRule="auto"/>
      </w:pPr>
      <w:r>
        <w:separator/>
      </w:r>
    </w:p>
  </w:footnote>
  <w:footnote w:type="continuationSeparator" w:id="0">
    <w:p w:rsidR="001F5D84" w:rsidRDefault="001F5D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B6768" w:rsidRDefault="00EB67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42415" w:rsidRDefault="00EB6768">
    <w:r>
      <w:rPr>
        <w:noProof/>
      </w:rPr>
      <mc:AlternateContent>
        <mc:Choice Requires="wps">
          <w:drawing>
            <wp:anchor distT="0" distB="0" distL="114300" distR="114300" simplePos="0" relativeHeight="251658240" behindDoc="0" locked="0" layoutInCell="0" allowOverlap="1">
              <wp:simplePos x="0" y="0"/>
              <wp:positionH relativeFrom="page">
                <wp:posOffset>1371600</wp:posOffset>
              </wp:positionH>
              <wp:positionV relativeFrom="page">
                <wp:posOffset>380365</wp:posOffset>
              </wp:positionV>
              <wp:extent cx="5271770" cy="172085"/>
              <wp:effectExtent l="0" t="0" r="0" b="0"/>
              <wp:wrapNone/>
              <wp:docPr id="48"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71770"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2415" w:rsidRPr="00342415" w:rsidRDefault="00342415">
                          <w:pPr>
                            <w:spacing w:after="0" w:line="240" w:lineRule="auto"/>
                            <w:jc w:val="right"/>
                            <w:rPr>
                              <w:rFonts w:ascii="Monotype Corsiva" w:hAnsi="Monotype Corsiva" w:cs="Times New Roman"/>
                              <w:b/>
                            </w:rPr>
                          </w:pPr>
                          <w:r w:rsidRPr="00342415">
                            <w:rPr>
                              <w:rFonts w:ascii="Monotype Corsiva" w:hAnsi="Monotype Corsiva" w:cs="Times New Roman"/>
                              <w:b/>
                            </w:rPr>
                            <w:t>Department of computer application</w:t>
                          </w:r>
                        </w:p>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26" type="#_x0000_t202" style="position:absolute;margin-left:108pt;margin-top:29.95pt;width:415.1pt;height:13.55pt;z-index:251658240;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" o:allowincell="f" filled="f" stroked="f">
              <v:path arrowok="t"/>
              <v:textbox inset=",0,,0">
                <w:txbxContent>
                  <w:p w:rsidR="00342415" w:rsidRPr="00342415" w:rsidRDefault="00342415">
                    <w:pPr>
                      <w:spacing w:after="0" w:line="240" w:lineRule="auto"/>
                      <w:jc w:val="right"/>
                      <w:rPr>
                        <w:rFonts w:ascii="Monotype Corsiva" w:hAnsi="Monotype Corsiva" w:cs="Times New Roman"/>
                        <w:b/>
                      </w:rPr>
                    </w:pPr>
                    <w:r w:rsidRPr="00342415">
                      <w:rPr>
                        <w:rFonts w:ascii="Monotype Corsiva" w:hAnsi="Monotype Corsiva" w:cs="Times New Roman"/>
                        <w:b/>
                      </w:rPr>
                      <w:t>Department of computer application</w:t>
                    </w:r>
                  </w:p>
                </w:txbxContent>
              </v:textbox>
              <w10:wrap anchorx="page" anchory="page"/>
            </v:shape>
          </w:pict>
        </mc:Fallback>
      </mc:AlternateContent>
    </w:r>
    <w:r>
      <w:rPr>
        <w:noProof/>
      </w:rPr>
      <mc:AlternateContent>
        <mc:Choice Requires="wps">
          <w:drawing>
            <wp:anchor distT="0" distB="0" distL="114300" distR="114300" simplePos="0" relativeHeight="251657216" behindDoc="0" locked="0" layoutInCell="0" allowOverlap="1">
              <wp:simplePos x="0" y="0"/>
              <wp:positionH relativeFrom="page">
                <wp:posOffset>6645910</wp:posOffset>
              </wp:positionH>
              <wp:positionV relativeFrom="page">
                <wp:posOffset>381000</wp:posOffset>
              </wp:positionV>
              <wp:extent cx="911860" cy="170815"/>
              <wp:effectExtent l="0"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1860" cy="170815"/>
                      </a:xfrm>
                      <a:prstGeom prst="rect">
                        <a:avLst/>
                      </a:prstGeom>
                      <a:solidFill>
                        <a:srgbClr val="70AD47">
                          <a:lumMod val="60000"/>
                          <a:lumOff val="40000"/>
                        </a:srgbClr>
                      </a:solidFill>
                      <a:ln>
                        <a:noFill/>
                      </a:ln>
                    </wps:spPr>
                    <wps:txbx>
                      <w:txbxContent>
                        <w:p w:rsidR="00342415" w:rsidRPr="00342415" w:rsidRDefault="00342415">
                          <w:pPr>
                            <w:spacing w:after="0" w:line="240" w:lineRule="auto"/>
                            <w:rPr>
                              <w:color w:val="FFFFFF"/>
                            </w:rPr>
                          </w:pPr>
                          <w:r>
                            <w:fldChar w:fldCharType="begin"/>
                          </w:r>
                          <w:r>
                            <w:instrText xml:space="preserve"> PAGE   \* MERGEFORMAT </w:instrText>
                          </w:r>
                          <w:r>
                            <w:fldChar w:fldCharType="separate"/>
                          </w:r>
                          <w:r w:rsidRPr="00342415">
                            <w:rPr>
                              <w:noProof/>
                              <w:color w:val="FFFFFF"/>
                            </w:rPr>
                            <w:t>2</w:t>
                          </w:r>
                          <w:r w:rsidRPr="00342415">
                            <w:rPr>
                              <w:noProof/>
                              <w:color w:val="FFFFFF"/>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47" o:spid="_x0000_s1027" type="#_x0000_t202" style="position:absolute;margin-left:523.3pt;margin-top:30pt;width:71.8pt;height:13.45pt;z-index:25165721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" o:allowincell="f" fillcolor="#a9d18e" stroked="f">
              <v:textbox style="mso-fit-shape-to-text:t" inset=",0,,0">
                <w:txbxContent>
                  <w:p w:rsidR="00342415" w:rsidRPr="00342415" w:rsidRDefault="00342415">
                    <w:pPr>
                      <w:spacing w:after="0" w:line="240" w:lineRule="auto"/>
                      <w:rPr>
                        <w:color w:val="FFFFFF"/>
                      </w:rPr>
                    </w:pPr>
                    <w:r>
                      <w:fldChar w:fldCharType="begin"/>
                    </w:r>
                    <w:r>
                      <w:instrText xml:space="preserve"> PAGE   \* MERGEFORMAT </w:instrText>
                    </w:r>
                    <w:r>
                      <w:fldChar w:fldCharType="separate"/>
                    </w:r>
                    <w:r w:rsidRPr="00342415">
                      <w:rPr>
                        <w:noProof/>
                        <w:color w:val="FFFFFF"/>
                      </w:rPr>
                      <w:t>2</w:t>
                    </w:r>
                    <w:r w:rsidRPr="00342415">
                      <w:rPr>
                        <w:noProof/>
                        <w:color w:val="FFFFFF"/>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B6768" w:rsidRDefault="00EB67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Num14"/>
    <w:lvl w:ilvl="0">
      <w:start w:val="1"/>
      <w:numFmt w:val="decimal"/>
      <w:lvlText w:val="%1)"/>
      <w:lvlJc w:val="left"/>
      <w:pPr>
        <w:tabs>
          <w:tab w:val="num" w:pos="142"/>
        </w:tabs>
        <w:ind w:left="644" w:hanging="360"/>
      </w:pPr>
      <w:rPr>
        <w:rFonts w:eastAsia="Calibri"/>
        <w:b/>
        <w:bCs w:val="0"/>
        <w:sz w:val="24"/>
        <w:szCs w:val="24"/>
      </w:rPr>
    </w:lvl>
    <w:lvl w:ilvl="1">
      <w:start w:val="1"/>
      <w:numFmt w:val="lowerLetter"/>
      <w:lvlText w:val="%2."/>
      <w:lvlJc w:val="left"/>
      <w:pPr>
        <w:tabs>
          <w:tab w:val="num" w:pos="0"/>
        </w:tabs>
        <w:ind w:left="1364" w:hanging="360"/>
      </w:pPr>
    </w:lvl>
    <w:lvl w:ilvl="2">
      <w:start w:val="1"/>
      <w:numFmt w:val="lowerRoman"/>
      <w:lvlText w:val="%3."/>
      <w:lvlJc w:val="right"/>
      <w:pPr>
        <w:tabs>
          <w:tab w:val="num" w:pos="0"/>
        </w:tabs>
        <w:ind w:left="2084" w:hanging="180"/>
      </w:pPr>
    </w:lvl>
    <w:lvl w:ilvl="3">
      <w:start w:val="1"/>
      <w:numFmt w:val="decimal"/>
      <w:lvlText w:val="%4."/>
      <w:lvlJc w:val="left"/>
      <w:pPr>
        <w:tabs>
          <w:tab w:val="num" w:pos="0"/>
        </w:tabs>
        <w:ind w:left="2804" w:hanging="360"/>
      </w:pPr>
    </w:lvl>
    <w:lvl w:ilvl="4">
      <w:start w:val="1"/>
      <w:numFmt w:val="lowerLetter"/>
      <w:lvlText w:val="%5."/>
      <w:lvlJc w:val="left"/>
      <w:pPr>
        <w:tabs>
          <w:tab w:val="num" w:pos="0"/>
        </w:tabs>
        <w:ind w:left="3524" w:hanging="360"/>
      </w:pPr>
    </w:lvl>
    <w:lvl w:ilvl="5">
      <w:start w:val="1"/>
      <w:numFmt w:val="lowerRoman"/>
      <w:lvlText w:val="%6."/>
      <w:lvlJc w:val="right"/>
      <w:pPr>
        <w:tabs>
          <w:tab w:val="num" w:pos="0"/>
        </w:tabs>
        <w:ind w:left="4244" w:hanging="180"/>
      </w:pPr>
    </w:lvl>
    <w:lvl w:ilvl="6">
      <w:start w:val="1"/>
      <w:numFmt w:val="decimal"/>
      <w:lvlText w:val="%7."/>
      <w:lvlJc w:val="left"/>
      <w:pPr>
        <w:tabs>
          <w:tab w:val="num" w:pos="0"/>
        </w:tabs>
        <w:ind w:left="4964" w:hanging="360"/>
      </w:pPr>
    </w:lvl>
    <w:lvl w:ilvl="7">
      <w:start w:val="1"/>
      <w:numFmt w:val="lowerLetter"/>
      <w:lvlText w:val="%8."/>
      <w:lvlJc w:val="left"/>
      <w:pPr>
        <w:tabs>
          <w:tab w:val="num" w:pos="0"/>
        </w:tabs>
        <w:ind w:left="5684" w:hanging="360"/>
      </w:pPr>
    </w:lvl>
    <w:lvl w:ilvl="8">
      <w:start w:val="1"/>
      <w:numFmt w:val="lowerRoman"/>
      <w:lvlText w:val="%9."/>
      <w:lvlJc w:val="right"/>
      <w:pPr>
        <w:tabs>
          <w:tab w:val="num" w:pos="0"/>
        </w:tabs>
        <w:ind w:left="6404" w:hanging="180"/>
      </w:pPr>
    </w:lvl>
  </w:abstractNum>
  <w:abstractNum w:abstractNumId="1" w15:restartNumberingAfterBreak="0">
    <w:nsid w:val="00000002"/>
    <w:multiLevelType w:val="multilevel"/>
    <w:tmpl w:val="00000002"/>
    <w:name w:val="WWNum18"/>
    <w:lvl w:ilvl="0">
      <w:start w:val="1"/>
      <w:numFmt w:val="lowerLetter"/>
      <w:lvlText w:val="%1."/>
      <w:lvlJc w:val="left"/>
      <w:pPr>
        <w:tabs>
          <w:tab w:val="num" w:pos="0"/>
        </w:tabs>
        <w:ind w:left="1004" w:hanging="360"/>
      </w:pPr>
    </w:lvl>
    <w:lvl w:ilvl="1">
      <w:start w:val="1"/>
      <w:numFmt w:val="lowerLetter"/>
      <w:lvlText w:val="%2."/>
      <w:lvlJc w:val="left"/>
      <w:pPr>
        <w:tabs>
          <w:tab w:val="num" w:pos="0"/>
        </w:tabs>
        <w:ind w:left="1724" w:hanging="360"/>
      </w:pPr>
    </w:lvl>
    <w:lvl w:ilvl="2">
      <w:start w:val="1"/>
      <w:numFmt w:val="lowerRoman"/>
      <w:lvlText w:val="%3."/>
      <w:lvlJc w:val="right"/>
      <w:pPr>
        <w:tabs>
          <w:tab w:val="num" w:pos="0"/>
        </w:tabs>
        <w:ind w:left="2444" w:hanging="180"/>
      </w:pPr>
    </w:lvl>
    <w:lvl w:ilvl="3">
      <w:start w:val="1"/>
      <w:numFmt w:val="decimal"/>
      <w:lvlText w:val="%4."/>
      <w:lvlJc w:val="left"/>
      <w:pPr>
        <w:tabs>
          <w:tab w:val="num" w:pos="0"/>
        </w:tabs>
        <w:ind w:left="3164" w:hanging="360"/>
      </w:pPr>
    </w:lvl>
    <w:lvl w:ilvl="4">
      <w:start w:val="1"/>
      <w:numFmt w:val="lowerLetter"/>
      <w:lvlText w:val="%5."/>
      <w:lvlJc w:val="left"/>
      <w:pPr>
        <w:tabs>
          <w:tab w:val="num" w:pos="0"/>
        </w:tabs>
        <w:ind w:left="3884" w:hanging="360"/>
      </w:pPr>
    </w:lvl>
    <w:lvl w:ilvl="5">
      <w:start w:val="1"/>
      <w:numFmt w:val="lowerRoman"/>
      <w:lvlText w:val="%6."/>
      <w:lvlJc w:val="right"/>
      <w:pPr>
        <w:tabs>
          <w:tab w:val="num" w:pos="0"/>
        </w:tabs>
        <w:ind w:left="4604" w:hanging="180"/>
      </w:pPr>
    </w:lvl>
    <w:lvl w:ilvl="6">
      <w:start w:val="1"/>
      <w:numFmt w:val="decimal"/>
      <w:lvlText w:val="%7."/>
      <w:lvlJc w:val="left"/>
      <w:pPr>
        <w:tabs>
          <w:tab w:val="num" w:pos="0"/>
        </w:tabs>
        <w:ind w:left="5324" w:hanging="360"/>
      </w:pPr>
    </w:lvl>
    <w:lvl w:ilvl="7">
      <w:start w:val="1"/>
      <w:numFmt w:val="lowerLetter"/>
      <w:lvlText w:val="%8."/>
      <w:lvlJc w:val="left"/>
      <w:pPr>
        <w:tabs>
          <w:tab w:val="num" w:pos="0"/>
        </w:tabs>
        <w:ind w:left="6044" w:hanging="360"/>
      </w:pPr>
    </w:lvl>
    <w:lvl w:ilvl="8">
      <w:start w:val="1"/>
      <w:numFmt w:val="lowerRoman"/>
      <w:lvlText w:val="%9."/>
      <w:lvlJc w:val="right"/>
      <w:pPr>
        <w:tabs>
          <w:tab w:val="num" w:pos="0"/>
        </w:tabs>
        <w:ind w:left="6764" w:hanging="180"/>
      </w:pPr>
    </w:lvl>
  </w:abstractNum>
  <w:abstractNum w:abstractNumId="2" w15:restartNumberingAfterBreak="0">
    <w:nsid w:val="00000003"/>
    <w:multiLevelType w:val="multilevel"/>
    <w:tmpl w:val="00000003"/>
    <w:name w:val="WWNum21"/>
    <w:lvl w:ilvl="0">
      <w:start w:val="1"/>
      <w:numFmt w:val="decimal"/>
      <w:lvlText w:val="%1."/>
      <w:lvlJc w:val="left"/>
      <w:pPr>
        <w:tabs>
          <w:tab w:val="num" w:pos="0"/>
        </w:tabs>
        <w:ind w:left="720" w:hanging="360"/>
      </w:pPr>
      <w:rPr>
        <w:b w:val="0"/>
        <w:sz w:val="2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0000004"/>
    <w:multiLevelType w:val="multilevel"/>
    <w:tmpl w:val="00000004"/>
    <w:name w:val="WWNum22"/>
    <w:lvl w:ilvl="0">
      <w:start w:val="1"/>
      <w:numFmt w:val="lowerLetter"/>
      <w:lvlText w:val="%1)"/>
      <w:lvlJc w:val="left"/>
      <w:pPr>
        <w:tabs>
          <w:tab w:val="num" w:pos="0"/>
        </w:tabs>
        <w:ind w:left="420" w:hanging="360"/>
      </w:pPr>
    </w:lvl>
    <w:lvl w:ilvl="1">
      <w:start w:val="1"/>
      <w:numFmt w:val="lowerLetter"/>
      <w:lvlText w:val="%2."/>
      <w:lvlJc w:val="left"/>
      <w:pPr>
        <w:tabs>
          <w:tab w:val="num" w:pos="0"/>
        </w:tabs>
        <w:ind w:left="1140" w:hanging="360"/>
      </w:pPr>
    </w:lvl>
    <w:lvl w:ilvl="2">
      <w:start w:val="1"/>
      <w:numFmt w:val="lowerRoman"/>
      <w:lvlText w:val="%3."/>
      <w:lvlJc w:val="right"/>
      <w:pPr>
        <w:tabs>
          <w:tab w:val="num" w:pos="0"/>
        </w:tabs>
        <w:ind w:left="1860" w:hanging="180"/>
      </w:pPr>
    </w:lvl>
    <w:lvl w:ilvl="3">
      <w:start w:val="1"/>
      <w:numFmt w:val="decimal"/>
      <w:lvlText w:val="%4."/>
      <w:lvlJc w:val="left"/>
      <w:pPr>
        <w:tabs>
          <w:tab w:val="num" w:pos="0"/>
        </w:tabs>
        <w:ind w:left="2580" w:hanging="360"/>
      </w:pPr>
    </w:lvl>
    <w:lvl w:ilvl="4">
      <w:start w:val="1"/>
      <w:numFmt w:val="lowerLetter"/>
      <w:lvlText w:val="%5."/>
      <w:lvlJc w:val="left"/>
      <w:pPr>
        <w:tabs>
          <w:tab w:val="num" w:pos="0"/>
        </w:tabs>
        <w:ind w:left="3300" w:hanging="360"/>
      </w:pPr>
    </w:lvl>
    <w:lvl w:ilvl="5">
      <w:start w:val="1"/>
      <w:numFmt w:val="lowerRoman"/>
      <w:lvlText w:val="%6."/>
      <w:lvlJc w:val="right"/>
      <w:pPr>
        <w:tabs>
          <w:tab w:val="num" w:pos="0"/>
        </w:tabs>
        <w:ind w:left="4020" w:hanging="180"/>
      </w:pPr>
    </w:lvl>
    <w:lvl w:ilvl="6">
      <w:start w:val="1"/>
      <w:numFmt w:val="decimal"/>
      <w:lvlText w:val="%7."/>
      <w:lvlJc w:val="left"/>
      <w:pPr>
        <w:tabs>
          <w:tab w:val="num" w:pos="0"/>
        </w:tabs>
        <w:ind w:left="4740" w:hanging="360"/>
      </w:pPr>
    </w:lvl>
    <w:lvl w:ilvl="7">
      <w:start w:val="1"/>
      <w:numFmt w:val="lowerLetter"/>
      <w:lvlText w:val="%8."/>
      <w:lvlJc w:val="left"/>
      <w:pPr>
        <w:tabs>
          <w:tab w:val="num" w:pos="0"/>
        </w:tabs>
        <w:ind w:left="5460" w:hanging="360"/>
      </w:pPr>
    </w:lvl>
    <w:lvl w:ilvl="8">
      <w:start w:val="1"/>
      <w:numFmt w:val="lowerRoman"/>
      <w:lvlText w:val="%9."/>
      <w:lvlJc w:val="right"/>
      <w:pPr>
        <w:tabs>
          <w:tab w:val="num" w:pos="0"/>
        </w:tabs>
        <w:ind w:left="6180" w:hanging="180"/>
      </w:pPr>
    </w:lvl>
  </w:abstractNum>
  <w:abstractNum w:abstractNumId="4" w15:restartNumberingAfterBreak="0">
    <w:nsid w:val="00000005"/>
    <w:multiLevelType w:val="multilevel"/>
    <w:tmpl w:val="00000005"/>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displayBackgroundShape/>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revisionView w:inkAnnotation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3074"/>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415"/>
    <w:rsid w:val="001F5D84"/>
    <w:rsid w:val="002A195E"/>
    <w:rsid w:val="002A44D2"/>
    <w:rsid w:val="00342415"/>
    <w:rsid w:val="003A2B22"/>
    <w:rsid w:val="003B22AB"/>
    <w:rsid w:val="003D6DFA"/>
    <w:rsid w:val="005019AD"/>
    <w:rsid w:val="00502680"/>
    <w:rsid w:val="0053091F"/>
    <w:rsid w:val="00674FB4"/>
    <w:rsid w:val="007E7A78"/>
    <w:rsid w:val="00820B5B"/>
    <w:rsid w:val="00832F7C"/>
    <w:rsid w:val="009C6554"/>
    <w:rsid w:val="009E5217"/>
    <w:rsid w:val="00B97B98"/>
    <w:rsid w:val="00C64478"/>
    <w:rsid w:val="00EB6768"/>
    <w:rsid w:val="00ED76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oNotEmbedSmartTags/>
  <w:decimalSymbol w:val="."/>
  <w:listSeparator w:val=","/>
  <w15:chartTrackingRefBased/>
  <w15:docId w15:val="{282080F0-7245-1145-A334-060EFDEA1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160" w:line="259" w:lineRule="auto"/>
    </w:pPr>
    <w:rPr>
      <w:rFonts w:ascii="Calibri" w:eastAsia="Calibri" w:hAnsi="Calibri" w:cs="Kartika"/>
      <w:sz w:val="22"/>
      <w:szCs w:val="22"/>
    </w:rPr>
  </w:style>
  <w:style w:type="paragraph" w:styleId="Heading1">
    <w:name w:val="heading 1"/>
    <w:basedOn w:val="Normal"/>
    <w:next w:val="Normal"/>
    <w:qFormat/>
    <w:pPr>
      <w:keepNext/>
      <w:keepLines/>
      <w:spacing w:before="240" w:after="0"/>
      <w:outlineLvl w:val="0"/>
    </w:pPr>
    <w:rPr>
      <w:rFonts w:ascii="Calibri Light" w:eastAsia="font46" w:hAnsi="Calibri Light"/>
      <w:color w:val="2E74B5"/>
      <w:sz w:val="32"/>
      <w:szCs w:val="32"/>
    </w:rPr>
  </w:style>
  <w:style w:type="paragraph" w:styleId="Heading3">
    <w:name w:val="heading 3"/>
    <w:basedOn w:val="Normal"/>
    <w:qFormat/>
    <w:pPr>
      <w:spacing w:before="280" w:after="280"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DefaultParagraphFont0">
    <w:name w:val="Default Paragraph Font"/>
  </w:style>
  <w:style w:type="character" w:customStyle="1" w:styleId="HeaderChar">
    <w:name w:val="Header Char"/>
    <w:basedOn w:val="DefaultParagraphFont0"/>
    <w:uiPriority w:val="99"/>
  </w:style>
  <w:style w:type="character" w:customStyle="1" w:styleId="FooterChar">
    <w:name w:val="Footer Char"/>
    <w:basedOn w:val="DefaultParagraphFont0"/>
    <w:uiPriority w:val="99"/>
  </w:style>
  <w:style w:type="character" w:customStyle="1" w:styleId="apple-converted-space">
    <w:name w:val="apple-converted-space"/>
    <w:basedOn w:val="DefaultParagraphFont0"/>
  </w:style>
  <w:style w:type="character" w:styleId="Hyperlink">
    <w:name w:val="Hyperlink"/>
    <w:rPr>
      <w:color w:val="0000FF"/>
      <w:u w:val="single"/>
    </w:rPr>
  </w:style>
  <w:style w:type="character" w:customStyle="1" w:styleId="UnresolvedMention1">
    <w:name w:val="Unresolved Mention1"/>
    <w:rPr>
      <w:color w:val="605E5C"/>
      <w:shd w:val="clear" w:color="auto" w:fill="E1DFDD"/>
    </w:rPr>
  </w:style>
  <w:style w:type="character" w:customStyle="1" w:styleId="Heading3Char">
    <w:name w:val="Heading 3 Char"/>
    <w:rPr>
      <w:rFonts w:ascii="Times New Roman" w:eastAsia="Times New Roman" w:hAnsi="Times New Roman" w:cs="Times New Roman"/>
      <w:b/>
      <w:bCs/>
      <w:sz w:val="27"/>
      <w:szCs w:val="27"/>
      <w:lang w:val="en-IN" w:eastAsia="en-IN"/>
    </w:rPr>
  </w:style>
  <w:style w:type="character" w:customStyle="1" w:styleId="mw-headline">
    <w:name w:val="mw-headline"/>
    <w:basedOn w:val="DefaultParagraphFont0"/>
  </w:style>
  <w:style w:type="character" w:styleId="Emphasis">
    <w:name w:val="Emphasis"/>
    <w:qFormat/>
    <w:rPr>
      <w:i/>
      <w:iCs/>
    </w:rPr>
  </w:style>
  <w:style w:type="character" w:customStyle="1" w:styleId="HTMLPreformattedChar">
    <w:name w:val="HTML Preformatted Char"/>
    <w:rPr>
      <w:rFonts w:ascii="Courier New" w:eastAsia="Times New Roman" w:hAnsi="Courier New" w:cs="Courier New"/>
      <w:sz w:val="20"/>
      <w:szCs w:val="20"/>
    </w:rPr>
  </w:style>
  <w:style w:type="character" w:customStyle="1" w:styleId="BalloonTextChar">
    <w:name w:val="Balloon Text Char"/>
    <w:rPr>
      <w:rFonts w:ascii="Tahoma" w:hAnsi="Tahoma" w:cs="Tahoma"/>
      <w:sz w:val="16"/>
      <w:szCs w:val="16"/>
    </w:rPr>
  </w:style>
  <w:style w:type="character" w:customStyle="1" w:styleId="BodyTextChar">
    <w:name w:val="Body Text Char"/>
    <w:rPr>
      <w:rFonts w:ascii="Liberation Serif" w:eastAsia="Liberation Serif" w:hAnsi="Liberation Serif" w:cs="Liberation Serif"/>
      <w:sz w:val="26"/>
      <w:szCs w:val="26"/>
    </w:rPr>
  </w:style>
  <w:style w:type="character" w:customStyle="1" w:styleId="Heading1Char">
    <w:name w:val="Heading 1 Char"/>
    <w:rPr>
      <w:rFonts w:ascii="Calibri Light" w:eastAsia="font46" w:hAnsi="Calibri Light" w:cs="Kartika"/>
      <w:color w:val="2E74B5"/>
      <w:sz w:val="32"/>
      <w:szCs w:val="32"/>
    </w:rPr>
  </w:style>
  <w:style w:type="character" w:customStyle="1" w:styleId="ListLabel1">
    <w:name w:val="ListLabel 1"/>
    <w:rPr>
      <w:sz w:val="24"/>
    </w:rPr>
  </w:style>
  <w:style w:type="character" w:customStyle="1" w:styleId="ListLabel2">
    <w:name w:val="ListLabel 2"/>
    <w:rPr>
      <w:rFonts w:eastAsia="Calibri"/>
      <w:b/>
      <w:bCs w:val="0"/>
      <w:color w:val="auto"/>
      <w:sz w:val="24"/>
      <w:szCs w:val="24"/>
    </w:rPr>
  </w:style>
  <w:style w:type="character" w:customStyle="1" w:styleId="ListLabel3">
    <w:name w:val="ListLabel 3"/>
    <w:rPr>
      <w:rFonts w:ascii="Liberation Serif" w:eastAsia="Liberation Serif" w:hAnsi="Liberation Serif" w:cs="Liberation Serif"/>
      <w:spacing w:val="-17"/>
      <w:w w:val="100"/>
      <w:sz w:val="26"/>
      <w:szCs w:val="26"/>
      <w:lang w:val="en-US" w:eastAsia="en-US" w:bidi="ar-SA"/>
    </w:rPr>
  </w:style>
  <w:style w:type="character" w:customStyle="1" w:styleId="ListLabel4">
    <w:name w:val="ListLabel 4"/>
    <w:rPr>
      <w:rFonts w:ascii="Liberation Serif" w:eastAsia="Liberation Serif" w:hAnsi="Liberation Serif" w:cs="Liberation Serif"/>
      <w:spacing w:val="-3"/>
      <w:w w:val="100"/>
      <w:sz w:val="26"/>
      <w:szCs w:val="26"/>
      <w:lang w:val="en-US" w:eastAsia="en-US" w:bidi="ar-SA"/>
    </w:rPr>
  </w:style>
  <w:style w:type="character" w:customStyle="1" w:styleId="ListLabel5">
    <w:name w:val="ListLabel 5"/>
    <w:rPr>
      <w:lang w:val="en-US" w:eastAsia="en-US" w:bidi="ar-SA"/>
    </w:rPr>
  </w:style>
  <w:style w:type="character" w:customStyle="1" w:styleId="ListLabel6">
    <w:name w:val="ListLabel 6"/>
    <w:rPr>
      <w:lang w:val="en-US" w:eastAsia="en-US" w:bidi="ar-SA"/>
    </w:rPr>
  </w:style>
  <w:style w:type="character" w:customStyle="1" w:styleId="ListLabel7">
    <w:name w:val="ListLabel 7"/>
    <w:rPr>
      <w:lang w:val="en-US" w:eastAsia="en-US" w:bidi="ar-SA"/>
    </w:rPr>
  </w:style>
  <w:style w:type="character" w:customStyle="1" w:styleId="ListLabel8">
    <w:name w:val="ListLabel 8"/>
    <w:rPr>
      <w:lang w:val="en-US" w:eastAsia="en-US" w:bidi="ar-SA"/>
    </w:rPr>
  </w:style>
  <w:style w:type="character" w:customStyle="1" w:styleId="ListLabel9">
    <w:name w:val="ListLabel 9"/>
    <w:rPr>
      <w:lang w:val="en-US" w:eastAsia="en-US" w:bidi="ar-SA"/>
    </w:rPr>
  </w:style>
  <w:style w:type="character" w:customStyle="1" w:styleId="ListLabel10">
    <w:name w:val="ListLabel 10"/>
    <w:rPr>
      <w:lang w:val="en-US" w:eastAsia="en-US" w:bidi="ar-SA"/>
    </w:rPr>
  </w:style>
  <w:style w:type="character" w:customStyle="1" w:styleId="ListLabel11">
    <w:name w:val="ListLabel 11"/>
    <w:rPr>
      <w:lang w:val="en-US" w:eastAsia="en-US" w:bidi="ar-SA"/>
    </w:rPr>
  </w:style>
  <w:style w:type="character" w:customStyle="1" w:styleId="ListLabel12">
    <w:name w:val="ListLabel 12"/>
    <w:rPr>
      <w:b/>
      <w:bCs/>
    </w:rPr>
  </w:style>
  <w:style w:type="character" w:customStyle="1" w:styleId="ListLabel13">
    <w:name w:val="ListLabel 13"/>
    <w:rPr>
      <w:rFonts w:ascii="Liberation Serif" w:eastAsia="Liberation Serif" w:hAnsi="Liberation Serif" w:cs="Liberation Serif"/>
      <w:spacing w:val="-5"/>
      <w:w w:val="100"/>
      <w:sz w:val="26"/>
      <w:szCs w:val="26"/>
      <w:lang w:val="en-US" w:eastAsia="en-US" w:bidi="ar-SA"/>
    </w:rPr>
  </w:style>
  <w:style w:type="character" w:customStyle="1" w:styleId="ListLabel14">
    <w:name w:val="ListLabel 14"/>
    <w:rPr>
      <w:rFonts w:ascii="Liberation Serif" w:eastAsia="Liberation Serif" w:hAnsi="Liberation Serif" w:cs="Liberation Serif"/>
      <w:spacing w:val="-16"/>
      <w:w w:val="100"/>
      <w:sz w:val="28"/>
      <w:szCs w:val="28"/>
      <w:lang w:val="en-US" w:eastAsia="en-US" w:bidi="ar-SA"/>
    </w:rPr>
  </w:style>
  <w:style w:type="character" w:customStyle="1" w:styleId="ListLabel15">
    <w:name w:val="ListLabel 15"/>
    <w:rPr>
      <w:lang w:val="en-US" w:eastAsia="en-US" w:bidi="ar-SA"/>
    </w:rPr>
  </w:style>
  <w:style w:type="character" w:customStyle="1" w:styleId="ListLabel16">
    <w:name w:val="ListLabel 16"/>
    <w:rPr>
      <w:lang w:val="en-US" w:eastAsia="en-US" w:bidi="ar-SA"/>
    </w:rPr>
  </w:style>
  <w:style w:type="character" w:customStyle="1" w:styleId="ListLabel17">
    <w:name w:val="ListLabel 17"/>
    <w:rPr>
      <w:lang w:val="en-US" w:eastAsia="en-US" w:bidi="ar-SA"/>
    </w:rPr>
  </w:style>
  <w:style w:type="character" w:customStyle="1" w:styleId="ListLabel18">
    <w:name w:val="ListLabel 18"/>
    <w:rPr>
      <w:lang w:val="en-US" w:eastAsia="en-US" w:bidi="ar-SA"/>
    </w:rPr>
  </w:style>
  <w:style w:type="character" w:customStyle="1" w:styleId="ListLabel19">
    <w:name w:val="ListLabel 19"/>
    <w:rPr>
      <w:lang w:val="en-US" w:eastAsia="en-US" w:bidi="ar-SA"/>
    </w:rPr>
  </w:style>
  <w:style w:type="character" w:customStyle="1" w:styleId="ListLabel20">
    <w:name w:val="ListLabel 20"/>
    <w:rPr>
      <w:lang w:val="en-US" w:eastAsia="en-US" w:bidi="ar-SA"/>
    </w:rPr>
  </w:style>
  <w:style w:type="character" w:customStyle="1" w:styleId="ListLabel21">
    <w:name w:val="ListLabel 21"/>
    <w:rPr>
      <w:lang w:val="en-US" w:eastAsia="en-US" w:bidi="ar-SA"/>
    </w:rPr>
  </w:style>
  <w:style w:type="character" w:customStyle="1" w:styleId="ListLabel22">
    <w:name w:val="ListLabel 22"/>
    <w:rPr>
      <w:b w:val="0"/>
      <w:sz w:val="28"/>
    </w:rPr>
  </w:style>
  <w:style w:type="paragraph" w:customStyle="1" w:styleId="Heading">
    <w:name w:val="Heading"/>
    <w:basedOn w:val="Normal"/>
    <w:next w:val="BodyText"/>
    <w:pPr>
      <w:keepNext/>
      <w:spacing w:before="240" w:after="120"/>
    </w:pPr>
    <w:rPr>
      <w:rFonts w:ascii="Liberation Sans" w:eastAsia="DejaVu Sans" w:hAnsi="Liberation Sans" w:cs="DejaVu Sans"/>
      <w:sz w:val="28"/>
      <w:szCs w:val="28"/>
    </w:rPr>
  </w:style>
  <w:style w:type="paragraph" w:styleId="BodyText">
    <w:name w:val="Body Text"/>
    <w:basedOn w:val="Normal"/>
    <w:pPr>
      <w:widowControl w:val="0"/>
      <w:spacing w:after="0" w:line="240" w:lineRule="auto"/>
    </w:pPr>
    <w:rPr>
      <w:rFonts w:ascii="Liberation Serif" w:eastAsia="Liberation Serif" w:hAnsi="Liberation Serif" w:cs="Liberation Serif"/>
      <w:sz w:val="26"/>
      <w:szCs w:val="26"/>
    </w:r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ListParagraph">
    <w:name w:val="List Paragraph"/>
    <w:basedOn w:val="Normal"/>
    <w:qFormat/>
    <w:pPr>
      <w:ind w:left="720"/>
      <w:contextualSpacing/>
    </w:pPr>
  </w:style>
  <w:style w:type="paragraph" w:customStyle="1" w:styleId="HeaderandFooter">
    <w:name w:val="Header and Footer"/>
    <w:basedOn w:val="Normal"/>
  </w:style>
  <w:style w:type="paragraph" w:styleId="Header">
    <w:name w:val="header"/>
    <w:basedOn w:val="Normal"/>
    <w:uiPriority w:val="99"/>
    <w:pPr>
      <w:tabs>
        <w:tab w:val="center" w:pos="4680"/>
        <w:tab w:val="right" w:pos="9360"/>
      </w:tabs>
      <w:spacing w:after="0" w:line="240" w:lineRule="auto"/>
    </w:pPr>
  </w:style>
  <w:style w:type="paragraph" w:styleId="Footer">
    <w:name w:val="footer"/>
    <w:basedOn w:val="Normal"/>
    <w:uiPriority w:val="99"/>
    <w:pPr>
      <w:tabs>
        <w:tab w:val="center" w:pos="4680"/>
        <w:tab w:val="right" w:pos="9360"/>
      </w:tabs>
      <w:spacing w:after="0" w:line="240" w:lineRule="auto"/>
    </w:pPr>
  </w:style>
  <w:style w:type="paragraph" w:styleId="BlockText">
    <w:name w:val="Block Text"/>
    <w:basedOn w:val="Normal"/>
    <w:pPr>
      <w:spacing w:after="0" w:line="360" w:lineRule="auto"/>
      <w:ind w:left="113" w:right="113"/>
      <w:jc w:val="both"/>
    </w:pPr>
    <w:rPr>
      <w:rFonts w:ascii="Monotype Corsiva" w:hAnsi="Monotype Corsiva" w:cs="Arial"/>
      <w:i/>
      <w:sz w:val="30"/>
      <w:szCs w:val="30"/>
    </w:rPr>
  </w:style>
  <w:style w:type="paragraph" w:styleId="NoSpacing">
    <w:name w:val="No Spacing"/>
    <w:qFormat/>
    <w:pPr>
      <w:suppressAutoHyphens/>
    </w:pPr>
    <w:rPr>
      <w:rFonts w:ascii="Calibri" w:eastAsia="Calibri" w:hAnsi="Calibri" w:cs="Kartika"/>
      <w:sz w:val="22"/>
      <w:szCs w:val="22"/>
    </w:rPr>
  </w:style>
  <w:style w:type="paragraph" w:customStyle="1" w:styleId="Default">
    <w:name w:val="Default"/>
    <w:pPr>
      <w:suppressAutoHyphens/>
    </w:pPr>
    <w:rPr>
      <w:rFonts w:ascii="Cambria" w:eastAsia="Calibri" w:hAnsi="Cambria" w:cs="Cambria"/>
      <w:color w:val="000000"/>
      <w:sz w:val="24"/>
      <w:szCs w:val="24"/>
    </w:rPr>
  </w:style>
  <w:style w:type="paragraph" w:styleId="NormalWeb">
    <w:name w:val="Normal (Web)"/>
    <w:basedOn w:val="Normal"/>
    <w:pPr>
      <w:spacing w:before="280" w:after="280" w:line="240" w:lineRule="auto"/>
    </w:pPr>
    <w:rPr>
      <w:rFonts w:ascii="Times New Roman" w:eastAsia="Times New Roman" w:hAnsi="Times New Roman" w:cs="Times New Roman"/>
      <w:sz w:val="24"/>
      <w:szCs w:val="24"/>
      <w:lang w:val="en-IN" w:eastAsia="en-IN"/>
    </w:rPr>
  </w:style>
  <w:style w:type="paragraph" w:customStyle="1" w:styleId="TableContents">
    <w:name w:val="Table Contents"/>
    <w:basedOn w:val="Normal"/>
    <w:pPr>
      <w:widowControl w:val="0"/>
      <w:suppressLineNumbers/>
      <w:spacing w:after="0" w:line="240" w:lineRule="auto"/>
    </w:pPr>
    <w:rPr>
      <w:rFonts w:ascii="Liberation Serif" w:eastAsia="WenQuanYi Micro Hei" w:hAnsi="Liberation Serif" w:cs="Lohit Hindi"/>
      <w:kern w:val="2"/>
      <w:sz w:val="24"/>
      <w:szCs w:val="24"/>
      <w:lang w:eastAsia="hi-IN" w:bidi="hi-IN"/>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BalloonText">
    <w:name w:val="Balloon Text"/>
    <w:basedOn w:val="Normal"/>
    <w:pPr>
      <w:spacing w:after="0" w:line="240" w:lineRule="auto"/>
    </w:pPr>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png" /><Relationship Id="rId39" Type="http://schemas.openxmlformats.org/officeDocument/2006/relationships/image" Target="media/image32.png" /><Relationship Id="rId21" Type="http://schemas.openxmlformats.org/officeDocument/2006/relationships/image" Target="media/image14.png" /><Relationship Id="rId34" Type="http://schemas.openxmlformats.org/officeDocument/2006/relationships/image" Target="media/image27.png" /><Relationship Id="rId42" Type="http://schemas.openxmlformats.org/officeDocument/2006/relationships/image" Target="media/image35.jpeg" /><Relationship Id="rId47" Type="http://schemas.openxmlformats.org/officeDocument/2006/relationships/image" Target="media/image40.png" /><Relationship Id="rId50" Type="http://schemas.openxmlformats.org/officeDocument/2006/relationships/header" Target="header1.xml" /><Relationship Id="rId55" Type="http://schemas.openxmlformats.org/officeDocument/2006/relationships/footer" Target="footer3.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image" Target="media/image26.png" /><Relationship Id="rId38" Type="http://schemas.openxmlformats.org/officeDocument/2006/relationships/image" Target="media/image31.png" /><Relationship Id="rId46" Type="http://schemas.openxmlformats.org/officeDocument/2006/relationships/image" Target="media/image39.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image" Target="media/image22.png" /><Relationship Id="rId41" Type="http://schemas.openxmlformats.org/officeDocument/2006/relationships/image" Target="media/image34.jpeg" /><Relationship Id="rId54" Type="http://schemas.openxmlformats.org/officeDocument/2006/relationships/header" Target="header3.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png" /><Relationship Id="rId32" Type="http://schemas.openxmlformats.org/officeDocument/2006/relationships/image" Target="media/image25.png" /><Relationship Id="rId37" Type="http://schemas.openxmlformats.org/officeDocument/2006/relationships/image" Target="media/image30.png" /><Relationship Id="rId40" Type="http://schemas.openxmlformats.org/officeDocument/2006/relationships/image" Target="media/image33.png" /><Relationship Id="rId45" Type="http://schemas.openxmlformats.org/officeDocument/2006/relationships/image" Target="media/image38.png" /><Relationship Id="rId53" Type="http://schemas.openxmlformats.org/officeDocument/2006/relationships/footer" Target="footer2.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image" Target="media/image21.png" /><Relationship Id="rId36" Type="http://schemas.openxmlformats.org/officeDocument/2006/relationships/image" Target="media/image29.png" /><Relationship Id="rId49" Type="http://schemas.openxmlformats.org/officeDocument/2006/relationships/image" Target="media/image42.jpeg" /><Relationship Id="rId57" Type="http://schemas.openxmlformats.org/officeDocument/2006/relationships/theme" Target="theme/theme1.xml"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image" Target="media/image24.png" /><Relationship Id="rId44" Type="http://schemas.openxmlformats.org/officeDocument/2006/relationships/image" Target="media/image37.png" /><Relationship Id="rId52" Type="http://schemas.openxmlformats.org/officeDocument/2006/relationships/footer" Target="footer1.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20.png" /><Relationship Id="rId30" Type="http://schemas.openxmlformats.org/officeDocument/2006/relationships/image" Target="media/image23.png" /><Relationship Id="rId35" Type="http://schemas.openxmlformats.org/officeDocument/2006/relationships/image" Target="media/image28.png" /><Relationship Id="rId43" Type="http://schemas.openxmlformats.org/officeDocument/2006/relationships/image" Target="media/image36.png" /><Relationship Id="rId48" Type="http://schemas.openxmlformats.org/officeDocument/2006/relationships/image" Target="media/image41.jpeg" /><Relationship Id="rId56" Type="http://schemas.openxmlformats.org/officeDocument/2006/relationships/fontTable" Target="fontTable.xml" /><Relationship Id="rId8" Type="http://schemas.openxmlformats.org/officeDocument/2006/relationships/image" Target="media/image1.jpeg" /><Relationship Id="rId51" Type="http://schemas.openxmlformats.org/officeDocument/2006/relationships/header" Target="header2.xml" /><Relationship Id="rId3" Type="http://schemas.openxmlformats.org/officeDocument/2006/relationships/styles" Target="style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EBEED-7787-41A7-8416-41BCC6524170}">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2997</Words>
  <Characters>17086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AJEEBA SHARAF M S</cp:lastModifiedBy>
  <cp:revision>2</cp:revision>
  <cp:lastPrinted>2022-03-02T10:49:00Z</cp:lastPrinted>
  <dcterms:created xsi:type="dcterms:W3CDTF">2022-03-03T14:15:00Z</dcterms:created>
  <dcterms:modified xsi:type="dcterms:W3CDTF">2022-03-03T14:15:00Z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